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8ED29C" w14:textId="613D4DF2" w:rsidR="003F43AD" w:rsidRPr="00104B22" w:rsidRDefault="00000000" w:rsidP="00D77DEF">
      <w:pPr>
        <w:pStyle w:val="ProcessVersionNo"/>
      </w:pPr>
      <w:r>
        <w:rPr>
          <w:noProof/>
        </w:rPr>
        <w:pict w14:anchorId="002863D4">
          <v:shape id="Picture 1" o:spid="_x0000_i1026" type="#_x0000_t75" style="width:216.5pt;height:48.5pt;visibility:visible;mso-wrap-style:square">
            <v:imagedata r:id="rId11" o:title=""/>
          </v:shape>
        </w:pict>
      </w:r>
    </w:p>
    <w:p w14:paraId="7B329298" w14:textId="77777777" w:rsidR="003F43AD" w:rsidRPr="00104B22" w:rsidRDefault="003F43AD" w:rsidP="003F43AD">
      <w:pPr>
        <w:jc w:val="center"/>
      </w:pPr>
    </w:p>
    <w:p w14:paraId="5E2ECEF2" w14:textId="77777777" w:rsidR="003F43AD" w:rsidRPr="00104B22" w:rsidRDefault="003F43AD" w:rsidP="003F43AD">
      <w:pPr>
        <w:jc w:val="center"/>
      </w:pPr>
    </w:p>
    <w:p w14:paraId="44C61253" w14:textId="77777777" w:rsidR="003F43AD" w:rsidRPr="00104B22" w:rsidRDefault="003F43AD" w:rsidP="003F43AD">
      <w:pPr>
        <w:jc w:val="center"/>
      </w:pPr>
    </w:p>
    <w:p w14:paraId="7DB9D004" w14:textId="77777777" w:rsidR="003F43AD" w:rsidRPr="00104B22" w:rsidRDefault="003F43AD" w:rsidP="003F43AD">
      <w:pPr>
        <w:jc w:val="center"/>
      </w:pPr>
    </w:p>
    <w:p w14:paraId="5C6E2FCC" w14:textId="77777777" w:rsidR="003F43AD" w:rsidRPr="00104B22" w:rsidRDefault="003F43AD" w:rsidP="003F43AD">
      <w:pPr>
        <w:jc w:val="center"/>
      </w:pPr>
    </w:p>
    <w:p w14:paraId="0A2C992D" w14:textId="77777777" w:rsidR="003F43AD" w:rsidRPr="00104B22" w:rsidRDefault="0030507C" w:rsidP="003F43AD">
      <w:pPr>
        <w:suppressAutoHyphens w:val="0"/>
        <w:jc w:val="center"/>
        <w:rPr>
          <w:rFonts w:cs="Times New Roman"/>
          <w:color w:val="auto"/>
          <w:sz w:val="22"/>
          <w:szCs w:val="22"/>
          <w:lang w:eastAsia="en-US"/>
        </w:rPr>
      </w:pPr>
      <w:r>
        <w:rPr>
          <w:b/>
          <w:bCs/>
          <w:sz w:val="40"/>
          <w:szCs w:val="40"/>
        </w:rPr>
        <w:fldChar w:fldCharType="begin"/>
      </w:r>
      <w:r>
        <w:rPr>
          <w:b/>
          <w:bCs/>
          <w:sz w:val="40"/>
          <w:szCs w:val="40"/>
        </w:rPr>
        <w:instrText xml:space="preserve"> DOCPROPERTY  Title  \* MERGEFORMAT </w:instrText>
      </w:r>
      <w:r>
        <w:rPr>
          <w:b/>
          <w:bCs/>
          <w:sz w:val="40"/>
          <w:szCs w:val="40"/>
        </w:rPr>
        <w:fldChar w:fldCharType="separate"/>
      </w:r>
      <w:r w:rsidR="00BC2252">
        <w:rPr>
          <w:b/>
          <w:bCs/>
          <w:sz w:val="40"/>
          <w:szCs w:val="40"/>
        </w:rPr>
        <w:t>Software Test Plan document</w:t>
      </w:r>
      <w:r>
        <w:rPr>
          <w:b/>
          <w:bCs/>
          <w:sz w:val="40"/>
          <w:szCs w:val="40"/>
        </w:rPr>
        <w:fldChar w:fldCharType="end"/>
      </w:r>
    </w:p>
    <w:p w14:paraId="6BFD14AF" w14:textId="77777777" w:rsidR="003F43AD" w:rsidRPr="00104B22" w:rsidRDefault="003F43AD" w:rsidP="003F43AD">
      <w:pPr>
        <w:suppressAutoHyphens w:val="0"/>
        <w:jc w:val="center"/>
        <w:rPr>
          <w:rFonts w:cs="Times New Roman"/>
          <w:color w:val="auto"/>
          <w:sz w:val="22"/>
          <w:szCs w:val="22"/>
          <w:lang w:eastAsia="en-US"/>
        </w:rPr>
      </w:pPr>
    </w:p>
    <w:p w14:paraId="670F6666" w14:textId="77777777" w:rsidR="003F43AD" w:rsidRPr="00104B22" w:rsidRDefault="00DF1B63" w:rsidP="003F43AD">
      <w:pPr>
        <w:pStyle w:val="BodyText"/>
        <w:jc w:val="center"/>
        <w:rPr>
          <w:b/>
          <w:sz w:val="38"/>
        </w:rPr>
      </w:pPr>
      <w:r>
        <w:rPr>
          <w:b/>
          <w:sz w:val="38"/>
        </w:rPr>
        <w:t>&lt;Project Name&gt;</w:t>
      </w:r>
    </w:p>
    <w:p w14:paraId="54D83563" w14:textId="77777777" w:rsidR="003F43AD" w:rsidRPr="00104B22" w:rsidRDefault="003F43AD" w:rsidP="00D77DEF">
      <w:pPr>
        <w:pStyle w:val="ProcessVersionNo"/>
      </w:pPr>
    </w:p>
    <w:p w14:paraId="05850B1C" w14:textId="77777777" w:rsidR="003F43AD" w:rsidRPr="00104B22" w:rsidRDefault="003F43AD" w:rsidP="00D77DEF">
      <w:pPr>
        <w:pStyle w:val="ProcessVersionNo"/>
      </w:pPr>
    </w:p>
    <w:p w14:paraId="5C07D31D" w14:textId="77777777" w:rsidR="003F43AD" w:rsidRPr="00104B22" w:rsidRDefault="003F43AD" w:rsidP="00D77DEF">
      <w:pPr>
        <w:pStyle w:val="ProcessVersionNo"/>
      </w:pPr>
    </w:p>
    <w:tbl>
      <w:tblPr>
        <w:tblW w:w="0" w:type="auto"/>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left w:w="72" w:type="dxa"/>
          <w:right w:w="72" w:type="dxa"/>
        </w:tblCellMar>
        <w:tblLook w:val="0000" w:firstRow="0" w:lastRow="0" w:firstColumn="0" w:lastColumn="0" w:noHBand="0" w:noVBand="0"/>
      </w:tblPr>
      <w:tblGrid>
        <w:gridCol w:w="3240"/>
        <w:gridCol w:w="3418"/>
      </w:tblGrid>
      <w:tr w:rsidR="00F24DEF" w:rsidRPr="00292939" w14:paraId="2969B96D" w14:textId="77777777" w:rsidTr="007648F3">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333AE43D" w14:textId="77777777" w:rsidR="00F24DEF" w:rsidRDefault="00F24DEF" w:rsidP="007648F3">
            <w:pPr>
              <w:pStyle w:val="TableText"/>
              <w:rPr>
                <w:b/>
              </w:rPr>
            </w:pPr>
            <w:r w:rsidRPr="005440E4">
              <w:rPr>
                <w:b/>
              </w:rPr>
              <w:t>Version</w:t>
            </w:r>
          </w:p>
          <w:p w14:paraId="7552D6CB" w14:textId="77777777" w:rsidR="00F24DEF" w:rsidRDefault="00F24DEF" w:rsidP="007648F3">
            <w:pPr>
              <w:pStyle w:val="TableText"/>
              <w:rPr>
                <w:b/>
              </w:rPr>
            </w:pPr>
            <w:r>
              <w:rPr>
                <w:b/>
              </w:rPr>
              <w:t>Status</w:t>
            </w:r>
          </w:p>
          <w:p w14:paraId="06071366" w14:textId="77777777" w:rsidR="00F24DEF" w:rsidRPr="005440E4" w:rsidRDefault="00F24DEF" w:rsidP="007648F3">
            <w:pPr>
              <w:pStyle w:val="TableText"/>
              <w:rPr>
                <w:b/>
              </w:rPr>
            </w:pPr>
            <w:r>
              <w:rPr>
                <w:b/>
              </w:rPr>
              <w:t>Date</w:t>
            </w:r>
          </w:p>
        </w:tc>
        <w:tc>
          <w:tcPr>
            <w:tcW w:w="3418" w:type="dxa"/>
            <w:tcBorders>
              <w:top w:val="single" w:sz="2" w:space="0" w:color="FFFFFF"/>
              <w:left w:val="single" w:sz="2" w:space="0" w:color="FFFFFF"/>
              <w:bottom w:val="single" w:sz="2" w:space="0" w:color="FFFFFF"/>
              <w:right w:val="single" w:sz="2" w:space="0" w:color="FFFFFF"/>
            </w:tcBorders>
          </w:tcPr>
          <w:p w14:paraId="587FE806" w14:textId="38E8C3FD" w:rsidR="00F24DEF" w:rsidRPr="0003440F" w:rsidRDefault="003D01C3" w:rsidP="007648F3">
            <w:pPr>
              <w:pStyle w:val="TableText"/>
              <w:rPr>
                <w:lang w:val="en-IN"/>
              </w:rPr>
            </w:pPr>
            <w:r>
              <w:t>3.0</w:t>
            </w:r>
          </w:p>
          <w:p w14:paraId="3DF52252" w14:textId="77777777" w:rsidR="00F24DEF" w:rsidRPr="00125A94" w:rsidRDefault="00B1329B" w:rsidP="007648F3">
            <w:pPr>
              <w:pStyle w:val="TableText"/>
              <w:rPr>
                <w:lang w:val="en-US"/>
              </w:rPr>
            </w:pPr>
            <w:r>
              <w:rPr>
                <w:lang w:val="en-US"/>
              </w:rPr>
              <w:t>Baseline</w:t>
            </w:r>
          </w:p>
          <w:p w14:paraId="00326C19" w14:textId="1A302597" w:rsidR="00F24DEF" w:rsidRPr="00CD33CB" w:rsidRDefault="009C3F84" w:rsidP="00F176C3">
            <w:pPr>
              <w:pStyle w:val="TableText"/>
              <w:rPr>
                <w:lang w:val="en-IN"/>
              </w:rPr>
            </w:pPr>
            <w:r>
              <w:rPr>
                <w:lang w:val="en-IN"/>
              </w:rPr>
              <w:t>2</w:t>
            </w:r>
            <w:r w:rsidR="00126798">
              <w:rPr>
                <w:lang w:val="en-IN"/>
              </w:rPr>
              <w:t>2-Apr-24</w:t>
            </w:r>
          </w:p>
        </w:tc>
      </w:tr>
    </w:tbl>
    <w:p w14:paraId="57FB42DE" w14:textId="77777777" w:rsidR="003F43AD" w:rsidRPr="00104B22" w:rsidRDefault="003F43AD" w:rsidP="003F43AD">
      <w:pPr>
        <w:jc w:val="center"/>
      </w:pPr>
    </w:p>
    <w:p w14:paraId="5D4136AF" w14:textId="77777777" w:rsidR="003F43AD" w:rsidRPr="00104B22" w:rsidRDefault="003F43AD" w:rsidP="003F43AD">
      <w:pPr>
        <w:jc w:val="center"/>
      </w:pPr>
    </w:p>
    <w:p w14:paraId="29DBB0F7" w14:textId="77777777" w:rsidR="003F43AD" w:rsidRPr="00104B22" w:rsidRDefault="003F43AD" w:rsidP="003F43AD">
      <w:pPr>
        <w:jc w:val="center"/>
      </w:pPr>
    </w:p>
    <w:p w14:paraId="6C20C1F4" w14:textId="77777777" w:rsidR="003F43AD" w:rsidRPr="00104B22" w:rsidRDefault="003F43AD" w:rsidP="003F43AD">
      <w:pPr>
        <w:jc w:val="center"/>
      </w:pPr>
    </w:p>
    <w:p w14:paraId="3FBD9FC2" w14:textId="77777777" w:rsidR="003F43AD" w:rsidRPr="00104B22" w:rsidRDefault="003F43AD" w:rsidP="003F43AD">
      <w:pPr>
        <w:jc w:val="center"/>
      </w:pPr>
    </w:p>
    <w:p w14:paraId="68A6A187" w14:textId="77777777" w:rsidR="003F43AD" w:rsidRPr="00104B22" w:rsidRDefault="003F43AD" w:rsidP="003F43AD">
      <w:pPr>
        <w:jc w:val="center"/>
      </w:pPr>
    </w:p>
    <w:p w14:paraId="5B8F9FE4" w14:textId="77777777" w:rsidR="003F43AD" w:rsidRPr="00104B22" w:rsidRDefault="003F43AD" w:rsidP="003F43AD">
      <w:pPr>
        <w:jc w:val="center"/>
      </w:pPr>
    </w:p>
    <w:p w14:paraId="2FF5E497" w14:textId="77777777" w:rsidR="003F43AD" w:rsidRPr="00104B22" w:rsidRDefault="003F43AD" w:rsidP="003F43AD">
      <w:pPr>
        <w:jc w:val="center"/>
      </w:pPr>
    </w:p>
    <w:p w14:paraId="074F4AE0" w14:textId="77777777" w:rsidR="003F43AD" w:rsidRDefault="003F43AD" w:rsidP="003F43AD">
      <w:pPr>
        <w:jc w:val="center"/>
      </w:pPr>
    </w:p>
    <w:p w14:paraId="07F83AEF" w14:textId="77777777" w:rsidR="007D6CDF" w:rsidRDefault="007D6CDF" w:rsidP="003F43AD">
      <w:pPr>
        <w:jc w:val="center"/>
      </w:pPr>
    </w:p>
    <w:p w14:paraId="58F9A835" w14:textId="77777777" w:rsidR="007D6CDF" w:rsidRPr="00104B22" w:rsidRDefault="007D6CDF" w:rsidP="003F43AD">
      <w:pPr>
        <w:jc w:val="center"/>
      </w:pPr>
    </w:p>
    <w:p w14:paraId="7CB6DABB" w14:textId="77777777" w:rsidR="003F43AD" w:rsidRDefault="003F43AD" w:rsidP="003F43AD">
      <w:pPr>
        <w:jc w:val="center"/>
      </w:pPr>
    </w:p>
    <w:p w14:paraId="0DF24434" w14:textId="77777777" w:rsidR="00E32778" w:rsidRDefault="00E32778" w:rsidP="003F43AD">
      <w:pPr>
        <w:jc w:val="center"/>
      </w:pPr>
    </w:p>
    <w:p w14:paraId="222F3391" w14:textId="77777777" w:rsidR="00E32778" w:rsidRDefault="00E32778" w:rsidP="003F43AD">
      <w:pPr>
        <w:jc w:val="center"/>
      </w:pPr>
    </w:p>
    <w:p w14:paraId="07DA0FC1" w14:textId="77777777" w:rsidR="00E32778" w:rsidRDefault="00E32778" w:rsidP="003F43AD">
      <w:pPr>
        <w:jc w:val="center"/>
      </w:pPr>
    </w:p>
    <w:p w14:paraId="539B1CEE" w14:textId="77777777" w:rsidR="00E32778" w:rsidRDefault="00E32778" w:rsidP="003F43AD">
      <w:pPr>
        <w:jc w:val="center"/>
      </w:pPr>
    </w:p>
    <w:p w14:paraId="00B1AAAF" w14:textId="77777777" w:rsidR="00E32778" w:rsidRDefault="00E32778" w:rsidP="003F43AD">
      <w:pPr>
        <w:jc w:val="center"/>
      </w:pPr>
    </w:p>
    <w:p w14:paraId="3AEDB558" w14:textId="77777777" w:rsidR="00E32778" w:rsidRDefault="00E32778" w:rsidP="003F43AD">
      <w:pPr>
        <w:jc w:val="center"/>
      </w:pPr>
    </w:p>
    <w:p w14:paraId="4C52CC88" w14:textId="77777777" w:rsidR="00E32778" w:rsidRDefault="00E32778" w:rsidP="003F43AD">
      <w:pPr>
        <w:jc w:val="center"/>
      </w:pPr>
    </w:p>
    <w:p w14:paraId="1F7D615D" w14:textId="77777777" w:rsidR="001B6668" w:rsidRDefault="001B6668" w:rsidP="003F43AD">
      <w:pPr>
        <w:jc w:val="center"/>
      </w:pPr>
    </w:p>
    <w:p w14:paraId="280CEC1A" w14:textId="77777777" w:rsidR="00E32778" w:rsidRDefault="00E32778" w:rsidP="003F43AD">
      <w:pPr>
        <w:jc w:val="center"/>
      </w:pPr>
    </w:p>
    <w:p w14:paraId="12CA6795" w14:textId="77777777" w:rsidR="00E32778" w:rsidRDefault="00E32778" w:rsidP="003F43AD">
      <w:pPr>
        <w:jc w:val="center"/>
      </w:pPr>
    </w:p>
    <w:p w14:paraId="79F47333" w14:textId="77777777" w:rsidR="001B6668" w:rsidRDefault="001B6668" w:rsidP="003F43AD">
      <w:pPr>
        <w:jc w:val="center"/>
      </w:pPr>
    </w:p>
    <w:p w14:paraId="0A3746DA" w14:textId="77777777" w:rsidR="003F43AD" w:rsidRPr="00104B22" w:rsidRDefault="003F43AD" w:rsidP="003F43AD">
      <w:pPr>
        <w:jc w:val="center"/>
        <w:rPr>
          <w:color w:val="auto"/>
          <w:szCs w:val="20"/>
        </w:rPr>
      </w:pPr>
    </w:p>
    <w:p w14:paraId="05A5D1FF" w14:textId="77777777" w:rsidR="008810BE" w:rsidRPr="00CE4105" w:rsidRDefault="008810BE" w:rsidP="008810BE">
      <w:pPr>
        <w:pStyle w:val="BodyText"/>
        <w:rPr>
          <w:b/>
        </w:rPr>
      </w:pPr>
      <w:r w:rsidRPr="00CE4105">
        <w:rPr>
          <w:b/>
        </w:rPr>
        <w:t>Confidentiality Notice</w:t>
      </w:r>
    </w:p>
    <w:p w14:paraId="4575CAF9" w14:textId="1836BE95" w:rsidR="008810BE" w:rsidRPr="00CE4105" w:rsidRDefault="008810BE" w:rsidP="008810BE">
      <w:pPr>
        <w:pStyle w:val="BodyText"/>
        <w:rPr>
          <w:sz w:val="18"/>
          <w:szCs w:val="18"/>
        </w:rPr>
      </w:pPr>
      <w:r w:rsidRPr="00CE4105">
        <w:rPr>
          <w:sz w:val="18"/>
          <w:szCs w:val="18"/>
        </w:rPr>
        <w:t xml:space="preserve">Copyright (c) </w:t>
      </w:r>
      <w:r>
        <w:rPr>
          <w:sz w:val="18"/>
          <w:szCs w:val="18"/>
        </w:rPr>
        <w:fldChar w:fldCharType="begin"/>
      </w:r>
      <w:r>
        <w:rPr>
          <w:sz w:val="18"/>
          <w:szCs w:val="18"/>
        </w:rPr>
        <w:instrText xml:space="preserve"> DATE  \@ "yyyy" </w:instrText>
      </w:r>
      <w:r>
        <w:rPr>
          <w:sz w:val="18"/>
          <w:szCs w:val="18"/>
        </w:rPr>
        <w:fldChar w:fldCharType="separate"/>
      </w:r>
      <w:r w:rsidR="002A7CBB">
        <w:rPr>
          <w:noProof/>
          <w:sz w:val="18"/>
          <w:szCs w:val="18"/>
        </w:rPr>
        <w:t>2026</w:t>
      </w:r>
      <w:r>
        <w:rPr>
          <w:sz w:val="18"/>
          <w:szCs w:val="18"/>
        </w:rPr>
        <w:fldChar w:fldCharType="end"/>
      </w:r>
      <w:r w:rsidRPr="00CE4105">
        <w:rPr>
          <w:sz w:val="18"/>
          <w:szCs w:val="18"/>
        </w:rPr>
        <w:t xml:space="preserve"> </w:t>
      </w:r>
      <w:proofErr w:type="spellStart"/>
      <w:r w:rsidRPr="00CE4105">
        <w:rPr>
          <w:sz w:val="18"/>
          <w:szCs w:val="18"/>
        </w:rPr>
        <w:t>eInfochips</w:t>
      </w:r>
      <w:proofErr w:type="spellEnd"/>
      <w:r w:rsidRPr="00CE4105">
        <w:rPr>
          <w:sz w:val="18"/>
          <w:szCs w:val="18"/>
        </w:rPr>
        <w:t xml:space="preserve">. - All rights reserved </w:t>
      </w:r>
    </w:p>
    <w:p w14:paraId="52F89A28" w14:textId="77777777" w:rsidR="008810BE" w:rsidRDefault="008810BE" w:rsidP="008810BE">
      <w:pPr>
        <w:pStyle w:val="BodyText"/>
        <w:rPr>
          <w:sz w:val="18"/>
          <w:szCs w:val="18"/>
        </w:rPr>
      </w:pPr>
      <w:r w:rsidRPr="00CE4105">
        <w:rPr>
          <w:sz w:val="18"/>
          <w:szCs w:val="18"/>
        </w:rPr>
        <w:t xml:space="preserve">This document is authored by </w:t>
      </w:r>
      <w:proofErr w:type="spellStart"/>
      <w:r w:rsidRPr="00CE4105">
        <w:rPr>
          <w:sz w:val="18"/>
          <w:szCs w:val="18"/>
        </w:rPr>
        <w:t>eInfochips</w:t>
      </w:r>
      <w:proofErr w:type="spellEnd"/>
      <w:r w:rsidRPr="00CE4105">
        <w:rPr>
          <w:sz w:val="18"/>
          <w:szCs w:val="18"/>
        </w:rPr>
        <w:t xml:space="preserve"> and is </w:t>
      </w:r>
      <w:proofErr w:type="spellStart"/>
      <w:r w:rsidRPr="00CE4105">
        <w:rPr>
          <w:sz w:val="18"/>
          <w:szCs w:val="18"/>
        </w:rPr>
        <w:t>eInfochips</w:t>
      </w:r>
      <w:proofErr w:type="spellEnd"/>
      <w:r w:rsidRPr="00CE4105">
        <w:rPr>
          <w:sz w:val="18"/>
          <w:szCs w:val="18"/>
        </w:rPr>
        <w:t xml:space="preserve"> intellectual property, including the copyrights in all countries in the world. This document is provided under a license to use only with all other rights, including ownership rights, being retained by </w:t>
      </w:r>
      <w:proofErr w:type="spellStart"/>
      <w:r w:rsidRPr="00CE4105">
        <w:rPr>
          <w:sz w:val="18"/>
          <w:szCs w:val="18"/>
        </w:rPr>
        <w:t>eInfochips</w:t>
      </w:r>
      <w:proofErr w:type="spellEnd"/>
      <w:r w:rsidRPr="00CE4105">
        <w:rPr>
          <w:sz w:val="18"/>
          <w:szCs w:val="18"/>
        </w:rPr>
        <w:t xml:space="preserve">. This file may not be distributed, copied, or reproduced in any manner, electronic or otherwise, without the express written consent of </w:t>
      </w:r>
      <w:proofErr w:type="spellStart"/>
      <w:r w:rsidRPr="00CE4105">
        <w:rPr>
          <w:sz w:val="18"/>
          <w:szCs w:val="18"/>
        </w:rPr>
        <w:t>eInfochips</w:t>
      </w:r>
      <w:proofErr w:type="spellEnd"/>
      <w:r w:rsidRPr="00CE4105">
        <w:rPr>
          <w:sz w:val="18"/>
          <w:szCs w:val="18"/>
        </w:rPr>
        <w:t>.</w:t>
      </w:r>
    </w:p>
    <w:p w14:paraId="263ED95C" w14:textId="77777777" w:rsidR="00DF1B63" w:rsidRDefault="00DF1B63" w:rsidP="00DF1B63"/>
    <w:p w14:paraId="54255651" w14:textId="77777777" w:rsidR="0003440F" w:rsidRDefault="0003440F" w:rsidP="0003440F">
      <w:pPr>
        <w:pStyle w:val="BodyText"/>
        <w:jc w:val="left"/>
        <w:rPr>
          <w:sz w:val="18"/>
          <w:szCs w:val="18"/>
        </w:rPr>
      </w:pPr>
    </w:p>
    <w:p w14:paraId="376D4E99" w14:textId="7511FF74" w:rsidR="0003440F" w:rsidRPr="0003440F" w:rsidRDefault="0003440F" w:rsidP="0003440F">
      <w:pPr>
        <w:pStyle w:val="BodyText"/>
        <w:jc w:val="left"/>
        <w:rPr>
          <w:sz w:val="18"/>
          <w:szCs w:val="18"/>
          <w:lang w:val="en-IN"/>
        </w:rPr>
      </w:pPr>
      <w:r>
        <w:rPr>
          <w:sz w:val="18"/>
          <w:szCs w:val="18"/>
        </w:rPr>
        <w:t xml:space="preserve">Template Version: </w:t>
      </w:r>
      <w:r w:rsidR="003D01C3">
        <w:rPr>
          <w:sz w:val="18"/>
          <w:szCs w:val="18"/>
        </w:rPr>
        <w:t>3.0</w:t>
      </w:r>
    </w:p>
    <w:p w14:paraId="776D1001" w14:textId="77777777" w:rsidR="0067261D" w:rsidRDefault="003F43AD" w:rsidP="001B6668">
      <w:pPr>
        <w:pStyle w:val="TOCTitle"/>
      </w:pPr>
      <w:r w:rsidRPr="00104B22">
        <w:lastRenderedPageBreak/>
        <w:t xml:space="preserve">Contents </w:t>
      </w:r>
    </w:p>
    <w:p w14:paraId="2E0C010F" w14:textId="77777777" w:rsidR="009C3F84" w:rsidRPr="00CB1EF1" w:rsidRDefault="003F43AD">
      <w:pPr>
        <w:pStyle w:val="TOC1"/>
        <w:tabs>
          <w:tab w:val="left" w:pos="400"/>
          <w:tab w:val="right" w:leader="dot" w:pos="9290"/>
        </w:tabs>
        <w:rPr>
          <w:rFonts w:ascii="Calibri" w:hAnsi="Calibri"/>
          <w:b w:val="0"/>
          <w:bCs w:val="0"/>
          <w:caps w:val="0"/>
          <w:noProof/>
          <w:color w:val="auto"/>
          <w:kern w:val="2"/>
          <w:szCs w:val="22"/>
          <w:lang w:eastAsia="en-US"/>
        </w:rPr>
      </w:pPr>
      <w:r w:rsidRPr="00104B22">
        <w:rPr>
          <w:rFonts w:cs="Arial"/>
        </w:rPr>
        <w:fldChar w:fldCharType="begin"/>
      </w:r>
      <w:r w:rsidRPr="00104B22">
        <w:rPr>
          <w:rFonts w:cs="Arial"/>
        </w:rPr>
        <w:instrText xml:space="preserve"> TOC \o "1-9" \t "Heading 3;3;Heading 2;2;Heading 1;1;Heading 1;1;Header;1;Heading 2;2;Heading 2;2;Heading 5;2;Heading 4;2;Heading 5;2;Heading 3;3;Heading 3;3;Heading 4;4;Heading 4;4;Heading 6;6;Heading 6;6;Heading 7;7;Heading 7;7;Heading 8;8;Heading 8;8;Heading 9;9;Heading 9;9" \h</w:instrText>
      </w:r>
      <w:r w:rsidRPr="00104B22">
        <w:rPr>
          <w:rFonts w:cs="Arial"/>
        </w:rPr>
        <w:fldChar w:fldCharType="separate"/>
      </w:r>
      <w:hyperlink w:anchor="_Toc141713855" w:history="1">
        <w:r w:rsidR="009C3F84" w:rsidRPr="00B12F0D">
          <w:rPr>
            <w:rStyle w:val="Hyperlink"/>
            <w:noProof/>
          </w:rPr>
          <w:t>1</w:t>
        </w:r>
        <w:r w:rsidR="009C3F84" w:rsidRPr="00CB1EF1">
          <w:rPr>
            <w:rFonts w:ascii="Calibri" w:hAnsi="Calibri"/>
            <w:b w:val="0"/>
            <w:bCs w:val="0"/>
            <w:caps w:val="0"/>
            <w:noProof/>
            <w:color w:val="auto"/>
            <w:kern w:val="2"/>
            <w:szCs w:val="22"/>
            <w:lang w:eastAsia="en-US"/>
          </w:rPr>
          <w:tab/>
        </w:r>
        <w:r w:rsidR="009C3F84" w:rsidRPr="00B12F0D">
          <w:rPr>
            <w:rStyle w:val="Hyperlink"/>
            <w:noProof/>
          </w:rPr>
          <w:t>Document Details</w:t>
        </w:r>
        <w:r w:rsidR="009C3F84">
          <w:rPr>
            <w:noProof/>
          </w:rPr>
          <w:tab/>
        </w:r>
        <w:r w:rsidR="009C3F84">
          <w:rPr>
            <w:noProof/>
          </w:rPr>
          <w:fldChar w:fldCharType="begin"/>
        </w:r>
        <w:r w:rsidR="009C3F84">
          <w:rPr>
            <w:noProof/>
          </w:rPr>
          <w:instrText xml:space="preserve"> PAGEREF _Toc141713855 \h </w:instrText>
        </w:r>
        <w:r w:rsidR="009C3F84">
          <w:rPr>
            <w:noProof/>
          </w:rPr>
        </w:r>
        <w:r w:rsidR="009C3F84">
          <w:rPr>
            <w:noProof/>
          </w:rPr>
          <w:fldChar w:fldCharType="separate"/>
        </w:r>
        <w:r w:rsidR="009C3F84">
          <w:rPr>
            <w:noProof/>
          </w:rPr>
          <w:t>4</w:t>
        </w:r>
        <w:r w:rsidR="009C3F84">
          <w:rPr>
            <w:noProof/>
          </w:rPr>
          <w:fldChar w:fldCharType="end"/>
        </w:r>
      </w:hyperlink>
    </w:p>
    <w:p w14:paraId="1D915852"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56" w:history="1">
        <w:r w:rsidRPr="00B12F0D">
          <w:rPr>
            <w:rStyle w:val="Hyperlink"/>
            <w:noProof/>
          </w:rPr>
          <w:t>1.1</w:t>
        </w:r>
        <w:r w:rsidRPr="00CB1EF1">
          <w:rPr>
            <w:rFonts w:ascii="Calibri" w:hAnsi="Calibri"/>
            <w:noProof/>
            <w:color w:val="auto"/>
            <w:kern w:val="2"/>
            <w:sz w:val="22"/>
            <w:szCs w:val="22"/>
            <w:lang w:val="en-US" w:eastAsia="en-US"/>
          </w:rPr>
          <w:tab/>
        </w:r>
        <w:r w:rsidRPr="00B12F0D">
          <w:rPr>
            <w:rStyle w:val="Hyperlink"/>
            <w:noProof/>
          </w:rPr>
          <w:t>Document History</w:t>
        </w:r>
        <w:r>
          <w:rPr>
            <w:noProof/>
          </w:rPr>
          <w:tab/>
        </w:r>
        <w:r>
          <w:rPr>
            <w:noProof/>
          </w:rPr>
          <w:fldChar w:fldCharType="begin"/>
        </w:r>
        <w:r>
          <w:rPr>
            <w:noProof/>
          </w:rPr>
          <w:instrText xml:space="preserve"> PAGEREF _Toc141713856 \h </w:instrText>
        </w:r>
        <w:r>
          <w:rPr>
            <w:noProof/>
          </w:rPr>
        </w:r>
        <w:r>
          <w:rPr>
            <w:noProof/>
          </w:rPr>
          <w:fldChar w:fldCharType="separate"/>
        </w:r>
        <w:r>
          <w:rPr>
            <w:noProof/>
          </w:rPr>
          <w:t>4</w:t>
        </w:r>
        <w:r>
          <w:rPr>
            <w:noProof/>
          </w:rPr>
          <w:fldChar w:fldCharType="end"/>
        </w:r>
      </w:hyperlink>
    </w:p>
    <w:p w14:paraId="6BF5FA48"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57" w:history="1">
        <w:r w:rsidRPr="00B12F0D">
          <w:rPr>
            <w:rStyle w:val="Hyperlink"/>
            <w:noProof/>
          </w:rPr>
          <w:t>1.2</w:t>
        </w:r>
        <w:r w:rsidRPr="00CB1EF1">
          <w:rPr>
            <w:rFonts w:ascii="Calibri" w:hAnsi="Calibri"/>
            <w:noProof/>
            <w:color w:val="auto"/>
            <w:kern w:val="2"/>
            <w:sz w:val="22"/>
            <w:szCs w:val="22"/>
            <w:lang w:val="en-US" w:eastAsia="en-US"/>
          </w:rPr>
          <w:tab/>
        </w:r>
        <w:r w:rsidRPr="00B12F0D">
          <w:rPr>
            <w:rStyle w:val="Hyperlink"/>
            <w:noProof/>
          </w:rPr>
          <w:t>Definition, Acronyms and Abbreviations</w:t>
        </w:r>
        <w:r>
          <w:rPr>
            <w:noProof/>
          </w:rPr>
          <w:tab/>
        </w:r>
        <w:r>
          <w:rPr>
            <w:noProof/>
          </w:rPr>
          <w:fldChar w:fldCharType="begin"/>
        </w:r>
        <w:r>
          <w:rPr>
            <w:noProof/>
          </w:rPr>
          <w:instrText xml:space="preserve"> PAGEREF _Toc141713857 \h </w:instrText>
        </w:r>
        <w:r>
          <w:rPr>
            <w:noProof/>
          </w:rPr>
        </w:r>
        <w:r>
          <w:rPr>
            <w:noProof/>
          </w:rPr>
          <w:fldChar w:fldCharType="separate"/>
        </w:r>
        <w:r>
          <w:rPr>
            <w:noProof/>
          </w:rPr>
          <w:t>5</w:t>
        </w:r>
        <w:r>
          <w:rPr>
            <w:noProof/>
          </w:rPr>
          <w:fldChar w:fldCharType="end"/>
        </w:r>
      </w:hyperlink>
    </w:p>
    <w:p w14:paraId="568F9AB6"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58" w:history="1">
        <w:r w:rsidRPr="00B12F0D">
          <w:rPr>
            <w:rStyle w:val="Hyperlink"/>
            <w:noProof/>
          </w:rPr>
          <w:t>1.3</w:t>
        </w:r>
        <w:r w:rsidRPr="00CB1EF1">
          <w:rPr>
            <w:rFonts w:ascii="Calibri" w:hAnsi="Calibri"/>
            <w:noProof/>
            <w:color w:val="auto"/>
            <w:kern w:val="2"/>
            <w:sz w:val="22"/>
            <w:szCs w:val="22"/>
            <w:lang w:val="en-US" w:eastAsia="en-US"/>
          </w:rPr>
          <w:tab/>
        </w:r>
        <w:r w:rsidRPr="00B12F0D">
          <w:rPr>
            <w:rStyle w:val="Hyperlink"/>
            <w:noProof/>
          </w:rPr>
          <w:t>References</w:t>
        </w:r>
        <w:r>
          <w:rPr>
            <w:noProof/>
          </w:rPr>
          <w:tab/>
        </w:r>
        <w:r>
          <w:rPr>
            <w:noProof/>
          </w:rPr>
          <w:fldChar w:fldCharType="begin"/>
        </w:r>
        <w:r>
          <w:rPr>
            <w:noProof/>
          </w:rPr>
          <w:instrText xml:space="preserve"> PAGEREF _Toc141713858 \h </w:instrText>
        </w:r>
        <w:r>
          <w:rPr>
            <w:noProof/>
          </w:rPr>
        </w:r>
        <w:r>
          <w:rPr>
            <w:noProof/>
          </w:rPr>
          <w:fldChar w:fldCharType="separate"/>
        </w:r>
        <w:r>
          <w:rPr>
            <w:noProof/>
          </w:rPr>
          <w:t>6</w:t>
        </w:r>
        <w:r>
          <w:rPr>
            <w:noProof/>
          </w:rPr>
          <w:fldChar w:fldCharType="end"/>
        </w:r>
      </w:hyperlink>
    </w:p>
    <w:p w14:paraId="5E2F0A03" w14:textId="77777777" w:rsidR="009C3F84" w:rsidRPr="00CB1EF1" w:rsidRDefault="009C3F84">
      <w:pPr>
        <w:pStyle w:val="TOC1"/>
        <w:tabs>
          <w:tab w:val="left" w:pos="400"/>
          <w:tab w:val="right" w:leader="dot" w:pos="9290"/>
        </w:tabs>
        <w:rPr>
          <w:rFonts w:ascii="Calibri" w:hAnsi="Calibri"/>
          <w:b w:val="0"/>
          <w:bCs w:val="0"/>
          <w:caps w:val="0"/>
          <w:noProof/>
          <w:color w:val="auto"/>
          <w:kern w:val="2"/>
          <w:szCs w:val="22"/>
          <w:lang w:eastAsia="en-US"/>
        </w:rPr>
      </w:pPr>
      <w:hyperlink w:anchor="_Toc141713859" w:history="1">
        <w:r w:rsidRPr="00B12F0D">
          <w:rPr>
            <w:rStyle w:val="Hyperlink"/>
            <w:noProof/>
          </w:rPr>
          <w:t>2</w:t>
        </w:r>
        <w:r w:rsidRPr="00CB1EF1">
          <w:rPr>
            <w:rFonts w:ascii="Calibri" w:hAnsi="Calibri"/>
            <w:b w:val="0"/>
            <w:bCs w:val="0"/>
            <w:caps w:val="0"/>
            <w:noProof/>
            <w:color w:val="auto"/>
            <w:kern w:val="2"/>
            <w:szCs w:val="22"/>
            <w:lang w:eastAsia="en-US"/>
          </w:rPr>
          <w:tab/>
        </w:r>
        <w:r w:rsidRPr="00B12F0D">
          <w:rPr>
            <w:rStyle w:val="Hyperlink"/>
            <w:noProof/>
          </w:rPr>
          <w:t>Introduction</w:t>
        </w:r>
        <w:r>
          <w:rPr>
            <w:noProof/>
          </w:rPr>
          <w:tab/>
        </w:r>
        <w:r>
          <w:rPr>
            <w:noProof/>
          </w:rPr>
          <w:fldChar w:fldCharType="begin"/>
        </w:r>
        <w:r>
          <w:rPr>
            <w:noProof/>
          </w:rPr>
          <w:instrText xml:space="preserve"> PAGEREF _Toc141713859 \h </w:instrText>
        </w:r>
        <w:r>
          <w:rPr>
            <w:noProof/>
          </w:rPr>
        </w:r>
        <w:r>
          <w:rPr>
            <w:noProof/>
          </w:rPr>
          <w:fldChar w:fldCharType="separate"/>
        </w:r>
        <w:r>
          <w:rPr>
            <w:noProof/>
          </w:rPr>
          <w:t>7</w:t>
        </w:r>
        <w:r>
          <w:rPr>
            <w:noProof/>
          </w:rPr>
          <w:fldChar w:fldCharType="end"/>
        </w:r>
      </w:hyperlink>
    </w:p>
    <w:p w14:paraId="4DA00362"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60" w:history="1">
        <w:r w:rsidRPr="00B12F0D">
          <w:rPr>
            <w:rStyle w:val="Hyperlink"/>
            <w:noProof/>
          </w:rPr>
          <w:t>2.1</w:t>
        </w:r>
        <w:r w:rsidRPr="00CB1EF1">
          <w:rPr>
            <w:rFonts w:ascii="Calibri" w:hAnsi="Calibri"/>
            <w:noProof/>
            <w:color w:val="auto"/>
            <w:kern w:val="2"/>
            <w:sz w:val="22"/>
            <w:szCs w:val="22"/>
            <w:lang w:val="en-US" w:eastAsia="en-US"/>
          </w:rPr>
          <w:tab/>
        </w:r>
        <w:r w:rsidRPr="00B12F0D">
          <w:rPr>
            <w:rStyle w:val="Hyperlink"/>
            <w:noProof/>
          </w:rPr>
          <w:t>Purpose of the document</w:t>
        </w:r>
        <w:r>
          <w:rPr>
            <w:noProof/>
          </w:rPr>
          <w:tab/>
        </w:r>
        <w:r>
          <w:rPr>
            <w:noProof/>
          </w:rPr>
          <w:fldChar w:fldCharType="begin"/>
        </w:r>
        <w:r>
          <w:rPr>
            <w:noProof/>
          </w:rPr>
          <w:instrText xml:space="preserve"> PAGEREF _Toc141713860 \h </w:instrText>
        </w:r>
        <w:r>
          <w:rPr>
            <w:noProof/>
          </w:rPr>
        </w:r>
        <w:r>
          <w:rPr>
            <w:noProof/>
          </w:rPr>
          <w:fldChar w:fldCharType="separate"/>
        </w:r>
        <w:r>
          <w:rPr>
            <w:noProof/>
          </w:rPr>
          <w:t>7</w:t>
        </w:r>
        <w:r>
          <w:rPr>
            <w:noProof/>
          </w:rPr>
          <w:fldChar w:fldCharType="end"/>
        </w:r>
      </w:hyperlink>
    </w:p>
    <w:p w14:paraId="0EAEAED5"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61" w:history="1">
        <w:r w:rsidRPr="00B12F0D">
          <w:rPr>
            <w:rStyle w:val="Hyperlink"/>
            <w:noProof/>
          </w:rPr>
          <w:t>2.2</w:t>
        </w:r>
        <w:r w:rsidRPr="00CB1EF1">
          <w:rPr>
            <w:rFonts w:ascii="Calibri" w:hAnsi="Calibri"/>
            <w:noProof/>
            <w:color w:val="auto"/>
            <w:kern w:val="2"/>
            <w:sz w:val="22"/>
            <w:szCs w:val="22"/>
            <w:lang w:val="en-US" w:eastAsia="en-US"/>
          </w:rPr>
          <w:tab/>
        </w:r>
        <w:r w:rsidRPr="00B12F0D">
          <w:rPr>
            <w:rStyle w:val="Hyperlink"/>
            <w:noProof/>
          </w:rPr>
          <w:t>Scope of testing</w:t>
        </w:r>
        <w:r>
          <w:rPr>
            <w:noProof/>
          </w:rPr>
          <w:tab/>
        </w:r>
        <w:r>
          <w:rPr>
            <w:noProof/>
          </w:rPr>
          <w:fldChar w:fldCharType="begin"/>
        </w:r>
        <w:r>
          <w:rPr>
            <w:noProof/>
          </w:rPr>
          <w:instrText xml:space="preserve"> PAGEREF _Toc141713861 \h </w:instrText>
        </w:r>
        <w:r>
          <w:rPr>
            <w:noProof/>
          </w:rPr>
        </w:r>
        <w:r>
          <w:rPr>
            <w:noProof/>
          </w:rPr>
          <w:fldChar w:fldCharType="separate"/>
        </w:r>
        <w:r>
          <w:rPr>
            <w:noProof/>
          </w:rPr>
          <w:t>7</w:t>
        </w:r>
        <w:r>
          <w:rPr>
            <w:noProof/>
          </w:rPr>
          <w:fldChar w:fldCharType="end"/>
        </w:r>
      </w:hyperlink>
    </w:p>
    <w:p w14:paraId="5E75C7E4"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62" w:history="1">
        <w:r w:rsidRPr="00B12F0D">
          <w:rPr>
            <w:rStyle w:val="Hyperlink"/>
            <w:noProof/>
          </w:rPr>
          <w:t>2.3</w:t>
        </w:r>
        <w:r w:rsidRPr="00CB1EF1">
          <w:rPr>
            <w:rFonts w:ascii="Calibri" w:hAnsi="Calibri"/>
            <w:noProof/>
            <w:color w:val="auto"/>
            <w:kern w:val="2"/>
            <w:sz w:val="22"/>
            <w:szCs w:val="22"/>
            <w:lang w:val="en-US" w:eastAsia="en-US"/>
          </w:rPr>
          <w:tab/>
        </w:r>
        <w:r w:rsidRPr="00B12F0D">
          <w:rPr>
            <w:rStyle w:val="Hyperlink"/>
            <w:noProof/>
          </w:rPr>
          <w:t>Lifecycle</w:t>
        </w:r>
        <w:r>
          <w:rPr>
            <w:noProof/>
          </w:rPr>
          <w:tab/>
        </w:r>
        <w:r>
          <w:rPr>
            <w:noProof/>
          </w:rPr>
          <w:fldChar w:fldCharType="begin"/>
        </w:r>
        <w:r>
          <w:rPr>
            <w:noProof/>
          </w:rPr>
          <w:instrText xml:space="preserve"> PAGEREF _Toc141713862 \h </w:instrText>
        </w:r>
        <w:r>
          <w:rPr>
            <w:noProof/>
          </w:rPr>
        </w:r>
        <w:r>
          <w:rPr>
            <w:noProof/>
          </w:rPr>
          <w:fldChar w:fldCharType="separate"/>
        </w:r>
        <w:r>
          <w:rPr>
            <w:noProof/>
          </w:rPr>
          <w:t>7</w:t>
        </w:r>
        <w:r>
          <w:rPr>
            <w:noProof/>
          </w:rPr>
          <w:fldChar w:fldCharType="end"/>
        </w:r>
      </w:hyperlink>
    </w:p>
    <w:p w14:paraId="67825D9A" w14:textId="77777777" w:rsidR="009C3F84" w:rsidRPr="00CB1EF1" w:rsidRDefault="009C3F84">
      <w:pPr>
        <w:pStyle w:val="TOC1"/>
        <w:tabs>
          <w:tab w:val="left" w:pos="400"/>
          <w:tab w:val="right" w:leader="dot" w:pos="9290"/>
        </w:tabs>
        <w:rPr>
          <w:rFonts w:ascii="Calibri" w:hAnsi="Calibri"/>
          <w:b w:val="0"/>
          <w:bCs w:val="0"/>
          <w:caps w:val="0"/>
          <w:noProof/>
          <w:color w:val="auto"/>
          <w:kern w:val="2"/>
          <w:szCs w:val="22"/>
          <w:lang w:eastAsia="en-US"/>
        </w:rPr>
      </w:pPr>
      <w:hyperlink w:anchor="_Toc141713863" w:history="1">
        <w:r w:rsidRPr="00B12F0D">
          <w:rPr>
            <w:rStyle w:val="Hyperlink"/>
            <w:noProof/>
          </w:rPr>
          <w:t>3</w:t>
        </w:r>
        <w:r w:rsidRPr="00CB1EF1">
          <w:rPr>
            <w:rFonts w:ascii="Calibri" w:hAnsi="Calibri"/>
            <w:b w:val="0"/>
            <w:bCs w:val="0"/>
            <w:caps w:val="0"/>
            <w:noProof/>
            <w:color w:val="auto"/>
            <w:kern w:val="2"/>
            <w:szCs w:val="22"/>
            <w:lang w:eastAsia="en-US"/>
          </w:rPr>
          <w:tab/>
        </w:r>
        <w:r w:rsidRPr="00B12F0D">
          <w:rPr>
            <w:rStyle w:val="Hyperlink"/>
            <w:noProof/>
          </w:rPr>
          <w:t>SOFTWARE Overview</w:t>
        </w:r>
        <w:r>
          <w:rPr>
            <w:noProof/>
          </w:rPr>
          <w:tab/>
        </w:r>
        <w:r>
          <w:rPr>
            <w:noProof/>
          </w:rPr>
          <w:fldChar w:fldCharType="begin"/>
        </w:r>
        <w:r>
          <w:rPr>
            <w:noProof/>
          </w:rPr>
          <w:instrText xml:space="preserve"> PAGEREF _Toc141713863 \h </w:instrText>
        </w:r>
        <w:r>
          <w:rPr>
            <w:noProof/>
          </w:rPr>
        </w:r>
        <w:r>
          <w:rPr>
            <w:noProof/>
          </w:rPr>
          <w:fldChar w:fldCharType="separate"/>
        </w:r>
        <w:r>
          <w:rPr>
            <w:noProof/>
          </w:rPr>
          <w:t>8</w:t>
        </w:r>
        <w:r>
          <w:rPr>
            <w:noProof/>
          </w:rPr>
          <w:fldChar w:fldCharType="end"/>
        </w:r>
      </w:hyperlink>
    </w:p>
    <w:p w14:paraId="0F4DCCBE" w14:textId="77777777" w:rsidR="009C3F84" w:rsidRPr="00CB1EF1" w:rsidRDefault="009C3F84">
      <w:pPr>
        <w:pStyle w:val="TOC1"/>
        <w:tabs>
          <w:tab w:val="left" w:pos="400"/>
          <w:tab w:val="right" w:leader="dot" w:pos="9290"/>
        </w:tabs>
        <w:rPr>
          <w:rFonts w:ascii="Calibri" w:hAnsi="Calibri"/>
          <w:b w:val="0"/>
          <w:bCs w:val="0"/>
          <w:caps w:val="0"/>
          <w:noProof/>
          <w:color w:val="auto"/>
          <w:kern w:val="2"/>
          <w:szCs w:val="22"/>
          <w:lang w:eastAsia="en-US"/>
        </w:rPr>
      </w:pPr>
      <w:hyperlink w:anchor="_Toc141713864" w:history="1">
        <w:r w:rsidRPr="00B12F0D">
          <w:rPr>
            <w:rStyle w:val="Hyperlink"/>
            <w:noProof/>
          </w:rPr>
          <w:t>4</w:t>
        </w:r>
        <w:r w:rsidRPr="00CB1EF1">
          <w:rPr>
            <w:rFonts w:ascii="Calibri" w:hAnsi="Calibri"/>
            <w:b w:val="0"/>
            <w:bCs w:val="0"/>
            <w:caps w:val="0"/>
            <w:noProof/>
            <w:color w:val="auto"/>
            <w:kern w:val="2"/>
            <w:szCs w:val="22"/>
            <w:lang w:eastAsia="en-US"/>
          </w:rPr>
          <w:tab/>
        </w:r>
        <w:r w:rsidRPr="00B12F0D">
          <w:rPr>
            <w:rStyle w:val="Hyperlink"/>
            <w:noProof/>
          </w:rPr>
          <w:t>Risks, OPPORTUNITIES, Assumptions, Dependencies and Issues</w:t>
        </w:r>
        <w:r>
          <w:rPr>
            <w:noProof/>
          </w:rPr>
          <w:tab/>
        </w:r>
        <w:r>
          <w:rPr>
            <w:noProof/>
          </w:rPr>
          <w:fldChar w:fldCharType="begin"/>
        </w:r>
        <w:r>
          <w:rPr>
            <w:noProof/>
          </w:rPr>
          <w:instrText xml:space="preserve"> PAGEREF _Toc141713864 \h </w:instrText>
        </w:r>
        <w:r>
          <w:rPr>
            <w:noProof/>
          </w:rPr>
        </w:r>
        <w:r>
          <w:rPr>
            <w:noProof/>
          </w:rPr>
          <w:fldChar w:fldCharType="separate"/>
        </w:r>
        <w:r>
          <w:rPr>
            <w:noProof/>
          </w:rPr>
          <w:t>9</w:t>
        </w:r>
        <w:r>
          <w:rPr>
            <w:noProof/>
          </w:rPr>
          <w:fldChar w:fldCharType="end"/>
        </w:r>
      </w:hyperlink>
    </w:p>
    <w:p w14:paraId="36B448CD"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65" w:history="1">
        <w:r w:rsidRPr="00B12F0D">
          <w:rPr>
            <w:rStyle w:val="Hyperlink"/>
            <w:noProof/>
          </w:rPr>
          <w:t>4.1</w:t>
        </w:r>
        <w:r w:rsidRPr="00CB1EF1">
          <w:rPr>
            <w:rFonts w:ascii="Calibri" w:hAnsi="Calibri"/>
            <w:noProof/>
            <w:color w:val="auto"/>
            <w:kern w:val="2"/>
            <w:sz w:val="22"/>
            <w:szCs w:val="22"/>
            <w:lang w:val="en-US" w:eastAsia="en-US"/>
          </w:rPr>
          <w:tab/>
        </w:r>
        <w:r w:rsidRPr="00B12F0D">
          <w:rPr>
            <w:rStyle w:val="Hyperlink"/>
            <w:noProof/>
          </w:rPr>
          <w:t>Risks</w:t>
        </w:r>
        <w:r>
          <w:rPr>
            <w:noProof/>
          </w:rPr>
          <w:tab/>
        </w:r>
        <w:r>
          <w:rPr>
            <w:noProof/>
          </w:rPr>
          <w:fldChar w:fldCharType="begin"/>
        </w:r>
        <w:r>
          <w:rPr>
            <w:noProof/>
          </w:rPr>
          <w:instrText xml:space="preserve"> PAGEREF _Toc141713865 \h </w:instrText>
        </w:r>
        <w:r>
          <w:rPr>
            <w:noProof/>
          </w:rPr>
        </w:r>
        <w:r>
          <w:rPr>
            <w:noProof/>
          </w:rPr>
          <w:fldChar w:fldCharType="separate"/>
        </w:r>
        <w:r>
          <w:rPr>
            <w:noProof/>
          </w:rPr>
          <w:t>9</w:t>
        </w:r>
        <w:r>
          <w:rPr>
            <w:noProof/>
          </w:rPr>
          <w:fldChar w:fldCharType="end"/>
        </w:r>
      </w:hyperlink>
    </w:p>
    <w:p w14:paraId="3D59A7A8"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66" w:history="1">
        <w:r w:rsidRPr="00B12F0D">
          <w:rPr>
            <w:rStyle w:val="Hyperlink"/>
            <w:noProof/>
          </w:rPr>
          <w:t>4.2</w:t>
        </w:r>
        <w:r w:rsidRPr="00CB1EF1">
          <w:rPr>
            <w:rFonts w:ascii="Calibri" w:hAnsi="Calibri"/>
            <w:noProof/>
            <w:color w:val="auto"/>
            <w:kern w:val="2"/>
            <w:sz w:val="22"/>
            <w:szCs w:val="22"/>
            <w:lang w:val="en-US" w:eastAsia="en-US"/>
          </w:rPr>
          <w:tab/>
        </w:r>
        <w:r w:rsidRPr="00B12F0D">
          <w:rPr>
            <w:rStyle w:val="Hyperlink"/>
            <w:noProof/>
          </w:rPr>
          <w:t>Opportunities</w:t>
        </w:r>
        <w:r>
          <w:rPr>
            <w:noProof/>
          </w:rPr>
          <w:tab/>
        </w:r>
        <w:r>
          <w:rPr>
            <w:noProof/>
          </w:rPr>
          <w:fldChar w:fldCharType="begin"/>
        </w:r>
        <w:r>
          <w:rPr>
            <w:noProof/>
          </w:rPr>
          <w:instrText xml:space="preserve"> PAGEREF _Toc141713866 \h </w:instrText>
        </w:r>
        <w:r>
          <w:rPr>
            <w:noProof/>
          </w:rPr>
        </w:r>
        <w:r>
          <w:rPr>
            <w:noProof/>
          </w:rPr>
          <w:fldChar w:fldCharType="separate"/>
        </w:r>
        <w:r>
          <w:rPr>
            <w:noProof/>
          </w:rPr>
          <w:t>9</w:t>
        </w:r>
        <w:r>
          <w:rPr>
            <w:noProof/>
          </w:rPr>
          <w:fldChar w:fldCharType="end"/>
        </w:r>
      </w:hyperlink>
    </w:p>
    <w:p w14:paraId="3381A0F0"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67" w:history="1">
        <w:r w:rsidRPr="00B12F0D">
          <w:rPr>
            <w:rStyle w:val="Hyperlink"/>
            <w:noProof/>
          </w:rPr>
          <w:t>4.3</w:t>
        </w:r>
        <w:r w:rsidRPr="00CB1EF1">
          <w:rPr>
            <w:rFonts w:ascii="Calibri" w:hAnsi="Calibri"/>
            <w:noProof/>
            <w:color w:val="auto"/>
            <w:kern w:val="2"/>
            <w:sz w:val="22"/>
            <w:szCs w:val="22"/>
            <w:lang w:val="en-US" w:eastAsia="en-US"/>
          </w:rPr>
          <w:tab/>
        </w:r>
        <w:r w:rsidRPr="00B12F0D">
          <w:rPr>
            <w:rStyle w:val="Hyperlink"/>
            <w:noProof/>
          </w:rPr>
          <w:t>Assumptions</w:t>
        </w:r>
        <w:r>
          <w:rPr>
            <w:noProof/>
          </w:rPr>
          <w:tab/>
        </w:r>
        <w:r>
          <w:rPr>
            <w:noProof/>
          </w:rPr>
          <w:fldChar w:fldCharType="begin"/>
        </w:r>
        <w:r>
          <w:rPr>
            <w:noProof/>
          </w:rPr>
          <w:instrText xml:space="preserve"> PAGEREF _Toc141713867 \h </w:instrText>
        </w:r>
        <w:r>
          <w:rPr>
            <w:noProof/>
          </w:rPr>
        </w:r>
        <w:r>
          <w:rPr>
            <w:noProof/>
          </w:rPr>
          <w:fldChar w:fldCharType="separate"/>
        </w:r>
        <w:r>
          <w:rPr>
            <w:noProof/>
          </w:rPr>
          <w:t>9</w:t>
        </w:r>
        <w:r>
          <w:rPr>
            <w:noProof/>
          </w:rPr>
          <w:fldChar w:fldCharType="end"/>
        </w:r>
      </w:hyperlink>
    </w:p>
    <w:p w14:paraId="0F07E6EA"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68" w:history="1">
        <w:r w:rsidRPr="00B12F0D">
          <w:rPr>
            <w:rStyle w:val="Hyperlink"/>
            <w:noProof/>
          </w:rPr>
          <w:t>4.4</w:t>
        </w:r>
        <w:r w:rsidRPr="00CB1EF1">
          <w:rPr>
            <w:rFonts w:ascii="Calibri" w:hAnsi="Calibri"/>
            <w:noProof/>
            <w:color w:val="auto"/>
            <w:kern w:val="2"/>
            <w:sz w:val="22"/>
            <w:szCs w:val="22"/>
            <w:lang w:val="en-US" w:eastAsia="en-US"/>
          </w:rPr>
          <w:tab/>
        </w:r>
        <w:r w:rsidRPr="00B12F0D">
          <w:rPr>
            <w:rStyle w:val="Hyperlink"/>
            <w:noProof/>
          </w:rPr>
          <w:t>Dependencies</w:t>
        </w:r>
        <w:r>
          <w:rPr>
            <w:noProof/>
          </w:rPr>
          <w:tab/>
        </w:r>
        <w:r>
          <w:rPr>
            <w:noProof/>
          </w:rPr>
          <w:fldChar w:fldCharType="begin"/>
        </w:r>
        <w:r>
          <w:rPr>
            <w:noProof/>
          </w:rPr>
          <w:instrText xml:space="preserve"> PAGEREF _Toc141713868 \h </w:instrText>
        </w:r>
        <w:r>
          <w:rPr>
            <w:noProof/>
          </w:rPr>
        </w:r>
        <w:r>
          <w:rPr>
            <w:noProof/>
          </w:rPr>
          <w:fldChar w:fldCharType="separate"/>
        </w:r>
        <w:r>
          <w:rPr>
            <w:noProof/>
          </w:rPr>
          <w:t>9</w:t>
        </w:r>
        <w:r>
          <w:rPr>
            <w:noProof/>
          </w:rPr>
          <w:fldChar w:fldCharType="end"/>
        </w:r>
      </w:hyperlink>
    </w:p>
    <w:p w14:paraId="3D325CAD"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69" w:history="1">
        <w:r w:rsidRPr="00B12F0D">
          <w:rPr>
            <w:rStyle w:val="Hyperlink"/>
            <w:noProof/>
          </w:rPr>
          <w:t>4.5</w:t>
        </w:r>
        <w:r w:rsidRPr="00CB1EF1">
          <w:rPr>
            <w:rFonts w:ascii="Calibri" w:hAnsi="Calibri"/>
            <w:noProof/>
            <w:color w:val="auto"/>
            <w:kern w:val="2"/>
            <w:sz w:val="22"/>
            <w:szCs w:val="22"/>
            <w:lang w:val="en-US" w:eastAsia="en-US"/>
          </w:rPr>
          <w:tab/>
        </w:r>
        <w:r w:rsidRPr="00B12F0D">
          <w:rPr>
            <w:rStyle w:val="Hyperlink"/>
            <w:noProof/>
          </w:rPr>
          <w:t>Known Issues</w:t>
        </w:r>
        <w:r>
          <w:rPr>
            <w:noProof/>
          </w:rPr>
          <w:tab/>
        </w:r>
        <w:r>
          <w:rPr>
            <w:noProof/>
          </w:rPr>
          <w:fldChar w:fldCharType="begin"/>
        </w:r>
        <w:r>
          <w:rPr>
            <w:noProof/>
          </w:rPr>
          <w:instrText xml:space="preserve"> PAGEREF _Toc141713869 \h </w:instrText>
        </w:r>
        <w:r>
          <w:rPr>
            <w:noProof/>
          </w:rPr>
        </w:r>
        <w:r>
          <w:rPr>
            <w:noProof/>
          </w:rPr>
          <w:fldChar w:fldCharType="separate"/>
        </w:r>
        <w:r>
          <w:rPr>
            <w:noProof/>
          </w:rPr>
          <w:t>10</w:t>
        </w:r>
        <w:r>
          <w:rPr>
            <w:noProof/>
          </w:rPr>
          <w:fldChar w:fldCharType="end"/>
        </w:r>
      </w:hyperlink>
    </w:p>
    <w:p w14:paraId="501A1F21" w14:textId="77777777" w:rsidR="009C3F84" w:rsidRPr="00CB1EF1" w:rsidRDefault="009C3F84">
      <w:pPr>
        <w:pStyle w:val="TOC1"/>
        <w:tabs>
          <w:tab w:val="left" w:pos="400"/>
          <w:tab w:val="right" w:leader="dot" w:pos="9290"/>
        </w:tabs>
        <w:rPr>
          <w:rFonts w:ascii="Calibri" w:hAnsi="Calibri"/>
          <w:b w:val="0"/>
          <w:bCs w:val="0"/>
          <w:caps w:val="0"/>
          <w:noProof/>
          <w:color w:val="auto"/>
          <w:kern w:val="2"/>
          <w:szCs w:val="22"/>
          <w:lang w:eastAsia="en-US"/>
        </w:rPr>
      </w:pPr>
      <w:hyperlink w:anchor="_Toc141713870" w:history="1">
        <w:r w:rsidRPr="00B12F0D">
          <w:rPr>
            <w:rStyle w:val="Hyperlink"/>
            <w:noProof/>
          </w:rPr>
          <w:t>5</w:t>
        </w:r>
        <w:r w:rsidRPr="00CB1EF1">
          <w:rPr>
            <w:rFonts w:ascii="Calibri" w:hAnsi="Calibri"/>
            <w:b w:val="0"/>
            <w:bCs w:val="0"/>
            <w:caps w:val="0"/>
            <w:noProof/>
            <w:color w:val="auto"/>
            <w:kern w:val="2"/>
            <w:szCs w:val="22"/>
            <w:lang w:eastAsia="en-US"/>
          </w:rPr>
          <w:tab/>
        </w:r>
        <w:r w:rsidRPr="00B12F0D">
          <w:rPr>
            <w:rStyle w:val="Hyperlink"/>
            <w:noProof/>
          </w:rPr>
          <w:t>test APPROACH</w:t>
        </w:r>
        <w:r>
          <w:rPr>
            <w:noProof/>
          </w:rPr>
          <w:tab/>
        </w:r>
        <w:r>
          <w:rPr>
            <w:noProof/>
          </w:rPr>
          <w:fldChar w:fldCharType="begin"/>
        </w:r>
        <w:r>
          <w:rPr>
            <w:noProof/>
          </w:rPr>
          <w:instrText xml:space="preserve"> PAGEREF _Toc141713870 \h </w:instrText>
        </w:r>
        <w:r>
          <w:rPr>
            <w:noProof/>
          </w:rPr>
        </w:r>
        <w:r>
          <w:rPr>
            <w:noProof/>
          </w:rPr>
          <w:fldChar w:fldCharType="separate"/>
        </w:r>
        <w:r>
          <w:rPr>
            <w:noProof/>
          </w:rPr>
          <w:t>11</w:t>
        </w:r>
        <w:r>
          <w:rPr>
            <w:noProof/>
          </w:rPr>
          <w:fldChar w:fldCharType="end"/>
        </w:r>
      </w:hyperlink>
    </w:p>
    <w:p w14:paraId="15291D5E"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71" w:history="1">
        <w:r w:rsidRPr="00B12F0D">
          <w:rPr>
            <w:rStyle w:val="Hyperlink"/>
            <w:noProof/>
          </w:rPr>
          <w:t>5.1</w:t>
        </w:r>
        <w:r w:rsidRPr="00CB1EF1">
          <w:rPr>
            <w:rFonts w:ascii="Calibri" w:hAnsi="Calibri"/>
            <w:noProof/>
            <w:color w:val="auto"/>
            <w:kern w:val="2"/>
            <w:sz w:val="22"/>
            <w:szCs w:val="22"/>
            <w:lang w:val="en-US" w:eastAsia="en-US"/>
          </w:rPr>
          <w:tab/>
        </w:r>
        <w:r w:rsidRPr="00B12F0D">
          <w:rPr>
            <w:rStyle w:val="Hyperlink"/>
            <w:noProof/>
          </w:rPr>
          <w:t>Source code/Automation Script verification</w:t>
        </w:r>
        <w:r>
          <w:rPr>
            <w:noProof/>
          </w:rPr>
          <w:tab/>
        </w:r>
        <w:r>
          <w:rPr>
            <w:noProof/>
          </w:rPr>
          <w:fldChar w:fldCharType="begin"/>
        </w:r>
        <w:r>
          <w:rPr>
            <w:noProof/>
          </w:rPr>
          <w:instrText xml:space="preserve"> PAGEREF _Toc141713871 \h </w:instrText>
        </w:r>
        <w:r>
          <w:rPr>
            <w:noProof/>
          </w:rPr>
        </w:r>
        <w:r>
          <w:rPr>
            <w:noProof/>
          </w:rPr>
          <w:fldChar w:fldCharType="separate"/>
        </w:r>
        <w:r>
          <w:rPr>
            <w:noProof/>
          </w:rPr>
          <w:t>11</w:t>
        </w:r>
        <w:r>
          <w:rPr>
            <w:noProof/>
          </w:rPr>
          <w:fldChar w:fldCharType="end"/>
        </w:r>
      </w:hyperlink>
    </w:p>
    <w:p w14:paraId="65585399"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72" w:history="1">
        <w:r w:rsidRPr="00B12F0D">
          <w:rPr>
            <w:rStyle w:val="Hyperlink"/>
            <w:noProof/>
          </w:rPr>
          <w:t>5.2</w:t>
        </w:r>
        <w:r w:rsidRPr="00CB1EF1">
          <w:rPr>
            <w:rFonts w:ascii="Calibri" w:hAnsi="Calibri"/>
            <w:noProof/>
            <w:color w:val="auto"/>
            <w:kern w:val="2"/>
            <w:sz w:val="22"/>
            <w:szCs w:val="22"/>
            <w:lang w:val="en-US" w:eastAsia="en-US"/>
          </w:rPr>
          <w:tab/>
        </w:r>
        <w:r w:rsidRPr="00B12F0D">
          <w:rPr>
            <w:rStyle w:val="Hyperlink"/>
            <w:noProof/>
          </w:rPr>
          <w:t>Unit Testing</w:t>
        </w:r>
        <w:r>
          <w:rPr>
            <w:noProof/>
          </w:rPr>
          <w:tab/>
        </w:r>
        <w:r>
          <w:rPr>
            <w:noProof/>
          </w:rPr>
          <w:fldChar w:fldCharType="begin"/>
        </w:r>
        <w:r>
          <w:rPr>
            <w:noProof/>
          </w:rPr>
          <w:instrText xml:space="preserve"> PAGEREF _Toc141713872 \h </w:instrText>
        </w:r>
        <w:r>
          <w:rPr>
            <w:noProof/>
          </w:rPr>
        </w:r>
        <w:r>
          <w:rPr>
            <w:noProof/>
          </w:rPr>
          <w:fldChar w:fldCharType="separate"/>
        </w:r>
        <w:r>
          <w:rPr>
            <w:noProof/>
          </w:rPr>
          <w:t>12</w:t>
        </w:r>
        <w:r>
          <w:rPr>
            <w:noProof/>
          </w:rPr>
          <w:fldChar w:fldCharType="end"/>
        </w:r>
      </w:hyperlink>
    </w:p>
    <w:p w14:paraId="088BF41F"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73" w:history="1">
        <w:r w:rsidRPr="00B12F0D">
          <w:rPr>
            <w:rStyle w:val="Hyperlink"/>
            <w:noProof/>
          </w:rPr>
          <w:t>5.2.1</w:t>
        </w:r>
        <w:r w:rsidRPr="00CB1EF1">
          <w:rPr>
            <w:rFonts w:ascii="Calibri" w:hAnsi="Calibri"/>
            <w:iCs w:val="0"/>
            <w:noProof/>
            <w:color w:val="auto"/>
            <w:kern w:val="2"/>
            <w:sz w:val="22"/>
            <w:szCs w:val="22"/>
            <w:lang w:val="en-US" w:eastAsia="en-US"/>
          </w:rPr>
          <w:tab/>
        </w:r>
        <w:r w:rsidRPr="00B12F0D">
          <w:rPr>
            <w:rStyle w:val="Hyperlink"/>
            <w:noProof/>
          </w:rPr>
          <w:t>Naming Convention</w:t>
        </w:r>
        <w:r>
          <w:rPr>
            <w:noProof/>
          </w:rPr>
          <w:tab/>
        </w:r>
        <w:r>
          <w:rPr>
            <w:noProof/>
          </w:rPr>
          <w:fldChar w:fldCharType="begin"/>
        </w:r>
        <w:r>
          <w:rPr>
            <w:noProof/>
          </w:rPr>
          <w:instrText xml:space="preserve"> PAGEREF _Toc141713873 \h </w:instrText>
        </w:r>
        <w:r>
          <w:rPr>
            <w:noProof/>
          </w:rPr>
        </w:r>
        <w:r>
          <w:rPr>
            <w:noProof/>
          </w:rPr>
          <w:fldChar w:fldCharType="separate"/>
        </w:r>
        <w:r>
          <w:rPr>
            <w:noProof/>
          </w:rPr>
          <w:t>12</w:t>
        </w:r>
        <w:r>
          <w:rPr>
            <w:noProof/>
          </w:rPr>
          <w:fldChar w:fldCharType="end"/>
        </w:r>
      </w:hyperlink>
    </w:p>
    <w:p w14:paraId="7C20ED13"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74" w:history="1">
        <w:r w:rsidRPr="00B12F0D">
          <w:rPr>
            <w:rStyle w:val="Hyperlink"/>
            <w:noProof/>
          </w:rPr>
          <w:t>5.2.2</w:t>
        </w:r>
        <w:r w:rsidRPr="00CB1EF1">
          <w:rPr>
            <w:rFonts w:ascii="Calibri" w:hAnsi="Calibri"/>
            <w:iCs w:val="0"/>
            <w:noProof/>
            <w:color w:val="auto"/>
            <w:kern w:val="2"/>
            <w:sz w:val="22"/>
            <w:szCs w:val="22"/>
            <w:lang w:val="en-US" w:eastAsia="en-US"/>
          </w:rPr>
          <w:tab/>
        </w:r>
        <w:r w:rsidRPr="00B12F0D">
          <w:rPr>
            <w:rStyle w:val="Hyperlink"/>
            <w:noProof/>
          </w:rPr>
          <w:t>Test Description</w:t>
        </w:r>
        <w:r>
          <w:rPr>
            <w:noProof/>
          </w:rPr>
          <w:tab/>
        </w:r>
        <w:r>
          <w:rPr>
            <w:noProof/>
          </w:rPr>
          <w:fldChar w:fldCharType="begin"/>
        </w:r>
        <w:r>
          <w:rPr>
            <w:noProof/>
          </w:rPr>
          <w:instrText xml:space="preserve"> PAGEREF _Toc141713874 \h </w:instrText>
        </w:r>
        <w:r>
          <w:rPr>
            <w:noProof/>
          </w:rPr>
        </w:r>
        <w:r>
          <w:rPr>
            <w:noProof/>
          </w:rPr>
          <w:fldChar w:fldCharType="separate"/>
        </w:r>
        <w:r>
          <w:rPr>
            <w:noProof/>
          </w:rPr>
          <w:t>12</w:t>
        </w:r>
        <w:r>
          <w:rPr>
            <w:noProof/>
          </w:rPr>
          <w:fldChar w:fldCharType="end"/>
        </w:r>
      </w:hyperlink>
    </w:p>
    <w:p w14:paraId="1633EB5D"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75" w:history="1">
        <w:r w:rsidRPr="00B12F0D">
          <w:rPr>
            <w:rStyle w:val="Hyperlink"/>
            <w:noProof/>
          </w:rPr>
          <w:t>5.2.3</w:t>
        </w:r>
        <w:r w:rsidRPr="00CB1EF1">
          <w:rPr>
            <w:rFonts w:ascii="Calibri" w:hAnsi="Calibri"/>
            <w:iCs w:val="0"/>
            <w:noProof/>
            <w:color w:val="auto"/>
            <w:kern w:val="2"/>
            <w:sz w:val="22"/>
            <w:szCs w:val="22"/>
            <w:lang w:val="en-US" w:eastAsia="en-US"/>
          </w:rPr>
          <w:tab/>
        </w:r>
        <w:r w:rsidRPr="00B12F0D">
          <w:rPr>
            <w:rStyle w:val="Hyperlink"/>
            <w:noProof/>
          </w:rPr>
          <w:t>Regression Testing</w:t>
        </w:r>
        <w:r>
          <w:rPr>
            <w:noProof/>
          </w:rPr>
          <w:tab/>
        </w:r>
        <w:r>
          <w:rPr>
            <w:noProof/>
          </w:rPr>
          <w:fldChar w:fldCharType="begin"/>
        </w:r>
        <w:r>
          <w:rPr>
            <w:noProof/>
          </w:rPr>
          <w:instrText xml:space="preserve"> PAGEREF _Toc141713875 \h </w:instrText>
        </w:r>
        <w:r>
          <w:rPr>
            <w:noProof/>
          </w:rPr>
        </w:r>
        <w:r>
          <w:rPr>
            <w:noProof/>
          </w:rPr>
          <w:fldChar w:fldCharType="separate"/>
        </w:r>
        <w:r>
          <w:rPr>
            <w:noProof/>
          </w:rPr>
          <w:t>12</w:t>
        </w:r>
        <w:r>
          <w:rPr>
            <w:noProof/>
          </w:rPr>
          <w:fldChar w:fldCharType="end"/>
        </w:r>
      </w:hyperlink>
    </w:p>
    <w:p w14:paraId="60D91331"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76" w:history="1">
        <w:r w:rsidRPr="00B12F0D">
          <w:rPr>
            <w:rStyle w:val="Hyperlink"/>
            <w:noProof/>
          </w:rPr>
          <w:t>5.2.4</w:t>
        </w:r>
        <w:r w:rsidRPr="00CB1EF1">
          <w:rPr>
            <w:rFonts w:ascii="Calibri" w:hAnsi="Calibri"/>
            <w:iCs w:val="0"/>
            <w:noProof/>
            <w:color w:val="auto"/>
            <w:kern w:val="2"/>
            <w:sz w:val="22"/>
            <w:szCs w:val="22"/>
            <w:lang w:val="en-US" w:eastAsia="en-US"/>
          </w:rPr>
          <w:tab/>
        </w:r>
        <w:r w:rsidRPr="00B12F0D">
          <w:rPr>
            <w:rStyle w:val="Hyperlink"/>
            <w:noProof/>
          </w:rPr>
          <w:t>Configuration Testing</w:t>
        </w:r>
        <w:r>
          <w:rPr>
            <w:noProof/>
          </w:rPr>
          <w:tab/>
        </w:r>
        <w:r>
          <w:rPr>
            <w:noProof/>
          </w:rPr>
          <w:fldChar w:fldCharType="begin"/>
        </w:r>
        <w:r>
          <w:rPr>
            <w:noProof/>
          </w:rPr>
          <w:instrText xml:space="preserve"> PAGEREF _Toc141713876 \h </w:instrText>
        </w:r>
        <w:r>
          <w:rPr>
            <w:noProof/>
          </w:rPr>
        </w:r>
        <w:r>
          <w:rPr>
            <w:noProof/>
          </w:rPr>
          <w:fldChar w:fldCharType="separate"/>
        </w:r>
        <w:r>
          <w:rPr>
            <w:noProof/>
          </w:rPr>
          <w:t>13</w:t>
        </w:r>
        <w:r>
          <w:rPr>
            <w:noProof/>
          </w:rPr>
          <w:fldChar w:fldCharType="end"/>
        </w:r>
      </w:hyperlink>
    </w:p>
    <w:p w14:paraId="02C238CA"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77" w:history="1">
        <w:r w:rsidRPr="00B12F0D">
          <w:rPr>
            <w:rStyle w:val="Hyperlink"/>
            <w:noProof/>
          </w:rPr>
          <w:t>5.3</w:t>
        </w:r>
        <w:r w:rsidRPr="00CB1EF1">
          <w:rPr>
            <w:rFonts w:ascii="Calibri" w:hAnsi="Calibri"/>
            <w:noProof/>
            <w:color w:val="auto"/>
            <w:kern w:val="2"/>
            <w:sz w:val="22"/>
            <w:szCs w:val="22"/>
            <w:lang w:val="en-US" w:eastAsia="en-US"/>
          </w:rPr>
          <w:tab/>
        </w:r>
        <w:r w:rsidRPr="00B12F0D">
          <w:rPr>
            <w:rStyle w:val="Hyperlink"/>
            <w:noProof/>
          </w:rPr>
          <w:t>Integration Testing</w:t>
        </w:r>
        <w:r>
          <w:rPr>
            <w:noProof/>
          </w:rPr>
          <w:tab/>
        </w:r>
        <w:r>
          <w:rPr>
            <w:noProof/>
          </w:rPr>
          <w:fldChar w:fldCharType="begin"/>
        </w:r>
        <w:r>
          <w:rPr>
            <w:noProof/>
          </w:rPr>
          <w:instrText xml:space="preserve"> PAGEREF _Toc141713877 \h </w:instrText>
        </w:r>
        <w:r>
          <w:rPr>
            <w:noProof/>
          </w:rPr>
        </w:r>
        <w:r>
          <w:rPr>
            <w:noProof/>
          </w:rPr>
          <w:fldChar w:fldCharType="separate"/>
        </w:r>
        <w:r>
          <w:rPr>
            <w:noProof/>
          </w:rPr>
          <w:t>13</w:t>
        </w:r>
        <w:r>
          <w:rPr>
            <w:noProof/>
          </w:rPr>
          <w:fldChar w:fldCharType="end"/>
        </w:r>
      </w:hyperlink>
    </w:p>
    <w:p w14:paraId="700945C4"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78" w:history="1">
        <w:r w:rsidRPr="00B12F0D">
          <w:rPr>
            <w:rStyle w:val="Hyperlink"/>
            <w:noProof/>
          </w:rPr>
          <w:t>5.3.1</w:t>
        </w:r>
        <w:r w:rsidRPr="00CB1EF1">
          <w:rPr>
            <w:rFonts w:ascii="Calibri" w:hAnsi="Calibri"/>
            <w:iCs w:val="0"/>
            <w:noProof/>
            <w:color w:val="auto"/>
            <w:kern w:val="2"/>
            <w:sz w:val="22"/>
            <w:szCs w:val="22"/>
            <w:lang w:val="en-US" w:eastAsia="en-US"/>
          </w:rPr>
          <w:tab/>
        </w:r>
        <w:r w:rsidRPr="00B12F0D">
          <w:rPr>
            <w:rStyle w:val="Hyperlink"/>
            <w:noProof/>
          </w:rPr>
          <w:t>Integration Strategy</w:t>
        </w:r>
        <w:r>
          <w:rPr>
            <w:noProof/>
          </w:rPr>
          <w:tab/>
        </w:r>
        <w:r>
          <w:rPr>
            <w:noProof/>
          </w:rPr>
          <w:fldChar w:fldCharType="begin"/>
        </w:r>
        <w:r>
          <w:rPr>
            <w:noProof/>
          </w:rPr>
          <w:instrText xml:space="preserve"> PAGEREF _Toc141713878 \h </w:instrText>
        </w:r>
        <w:r>
          <w:rPr>
            <w:noProof/>
          </w:rPr>
        </w:r>
        <w:r>
          <w:rPr>
            <w:noProof/>
          </w:rPr>
          <w:fldChar w:fldCharType="separate"/>
        </w:r>
        <w:r>
          <w:rPr>
            <w:noProof/>
          </w:rPr>
          <w:t>13</w:t>
        </w:r>
        <w:r>
          <w:rPr>
            <w:noProof/>
          </w:rPr>
          <w:fldChar w:fldCharType="end"/>
        </w:r>
      </w:hyperlink>
    </w:p>
    <w:p w14:paraId="2EC66CBD"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79" w:history="1">
        <w:r w:rsidRPr="00B12F0D">
          <w:rPr>
            <w:rStyle w:val="Hyperlink"/>
            <w:noProof/>
          </w:rPr>
          <w:t>5.3.2</w:t>
        </w:r>
        <w:r w:rsidRPr="00CB1EF1">
          <w:rPr>
            <w:rFonts w:ascii="Calibri" w:hAnsi="Calibri"/>
            <w:iCs w:val="0"/>
            <w:noProof/>
            <w:color w:val="auto"/>
            <w:kern w:val="2"/>
            <w:sz w:val="22"/>
            <w:szCs w:val="22"/>
            <w:lang w:val="en-US" w:eastAsia="en-US"/>
          </w:rPr>
          <w:tab/>
        </w:r>
        <w:r w:rsidRPr="00B12F0D">
          <w:rPr>
            <w:rStyle w:val="Hyperlink"/>
            <w:noProof/>
          </w:rPr>
          <w:t>Naming Convention</w:t>
        </w:r>
        <w:r>
          <w:rPr>
            <w:noProof/>
          </w:rPr>
          <w:tab/>
        </w:r>
        <w:r>
          <w:rPr>
            <w:noProof/>
          </w:rPr>
          <w:fldChar w:fldCharType="begin"/>
        </w:r>
        <w:r>
          <w:rPr>
            <w:noProof/>
          </w:rPr>
          <w:instrText xml:space="preserve"> PAGEREF _Toc141713879 \h </w:instrText>
        </w:r>
        <w:r>
          <w:rPr>
            <w:noProof/>
          </w:rPr>
        </w:r>
        <w:r>
          <w:rPr>
            <w:noProof/>
          </w:rPr>
          <w:fldChar w:fldCharType="separate"/>
        </w:r>
        <w:r>
          <w:rPr>
            <w:noProof/>
          </w:rPr>
          <w:t>14</w:t>
        </w:r>
        <w:r>
          <w:rPr>
            <w:noProof/>
          </w:rPr>
          <w:fldChar w:fldCharType="end"/>
        </w:r>
      </w:hyperlink>
    </w:p>
    <w:p w14:paraId="0D4654DF"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80" w:history="1">
        <w:r w:rsidRPr="00B12F0D">
          <w:rPr>
            <w:rStyle w:val="Hyperlink"/>
            <w:noProof/>
          </w:rPr>
          <w:t>5.3.3</w:t>
        </w:r>
        <w:r w:rsidRPr="00CB1EF1">
          <w:rPr>
            <w:rFonts w:ascii="Calibri" w:hAnsi="Calibri"/>
            <w:iCs w:val="0"/>
            <w:noProof/>
            <w:color w:val="auto"/>
            <w:kern w:val="2"/>
            <w:sz w:val="22"/>
            <w:szCs w:val="22"/>
            <w:lang w:val="en-US" w:eastAsia="en-US"/>
          </w:rPr>
          <w:tab/>
        </w:r>
        <w:r w:rsidRPr="00B12F0D">
          <w:rPr>
            <w:rStyle w:val="Hyperlink"/>
            <w:noProof/>
          </w:rPr>
          <w:t>Test Description</w:t>
        </w:r>
        <w:r>
          <w:rPr>
            <w:noProof/>
          </w:rPr>
          <w:tab/>
        </w:r>
        <w:r>
          <w:rPr>
            <w:noProof/>
          </w:rPr>
          <w:fldChar w:fldCharType="begin"/>
        </w:r>
        <w:r>
          <w:rPr>
            <w:noProof/>
          </w:rPr>
          <w:instrText xml:space="preserve"> PAGEREF _Toc141713880 \h </w:instrText>
        </w:r>
        <w:r>
          <w:rPr>
            <w:noProof/>
          </w:rPr>
        </w:r>
        <w:r>
          <w:rPr>
            <w:noProof/>
          </w:rPr>
          <w:fldChar w:fldCharType="separate"/>
        </w:r>
        <w:r>
          <w:rPr>
            <w:noProof/>
          </w:rPr>
          <w:t>14</w:t>
        </w:r>
        <w:r>
          <w:rPr>
            <w:noProof/>
          </w:rPr>
          <w:fldChar w:fldCharType="end"/>
        </w:r>
      </w:hyperlink>
    </w:p>
    <w:p w14:paraId="5E32AA0E"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81" w:history="1">
        <w:r w:rsidRPr="00B12F0D">
          <w:rPr>
            <w:rStyle w:val="Hyperlink"/>
            <w:noProof/>
          </w:rPr>
          <w:t>5.3.4</w:t>
        </w:r>
        <w:r w:rsidRPr="00CB1EF1">
          <w:rPr>
            <w:rFonts w:ascii="Calibri" w:hAnsi="Calibri"/>
            <w:iCs w:val="0"/>
            <w:noProof/>
            <w:color w:val="auto"/>
            <w:kern w:val="2"/>
            <w:sz w:val="22"/>
            <w:szCs w:val="22"/>
            <w:lang w:val="en-US" w:eastAsia="en-US"/>
          </w:rPr>
          <w:tab/>
        </w:r>
        <w:r w:rsidRPr="00B12F0D">
          <w:rPr>
            <w:rStyle w:val="Hyperlink"/>
            <w:noProof/>
          </w:rPr>
          <w:t>Regression Testing</w:t>
        </w:r>
        <w:r>
          <w:rPr>
            <w:noProof/>
          </w:rPr>
          <w:tab/>
        </w:r>
        <w:r>
          <w:rPr>
            <w:noProof/>
          </w:rPr>
          <w:fldChar w:fldCharType="begin"/>
        </w:r>
        <w:r>
          <w:rPr>
            <w:noProof/>
          </w:rPr>
          <w:instrText xml:space="preserve"> PAGEREF _Toc141713881 \h </w:instrText>
        </w:r>
        <w:r>
          <w:rPr>
            <w:noProof/>
          </w:rPr>
        </w:r>
        <w:r>
          <w:rPr>
            <w:noProof/>
          </w:rPr>
          <w:fldChar w:fldCharType="separate"/>
        </w:r>
        <w:r>
          <w:rPr>
            <w:noProof/>
          </w:rPr>
          <w:t>14</w:t>
        </w:r>
        <w:r>
          <w:rPr>
            <w:noProof/>
          </w:rPr>
          <w:fldChar w:fldCharType="end"/>
        </w:r>
      </w:hyperlink>
    </w:p>
    <w:p w14:paraId="58B2BA05"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82" w:history="1">
        <w:r w:rsidRPr="00B12F0D">
          <w:rPr>
            <w:rStyle w:val="Hyperlink"/>
            <w:noProof/>
          </w:rPr>
          <w:t>5.3.5</w:t>
        </w:r>
        <w:r w:rsidRPr="00CB1EF1">
          <w:rPr>
            <w:rFonts w:ascii="Calibri" w:hAnsi="Calibri"/>
            <w:iCs w:val="0"/>
            <w:noProof/>
            <w:color w:val="auto"/>
            <w:kern w:val="2"/>
            <w:sz w:val="22"/>
            <w:szCs w:val="22"/>
            <w:lang w:val="en-US" w:eastAsia="en-US"/>
          </w:rPr>
          <w:tab/>
        </w:r>
        <w:r w:rsidRPr="00B12F0D">
          <w:rPr>
            <w:rStyle w:val="Hyperlink"/>
            <w:noProof/>
          </w:rPr>
          <w:t>Configuration Testing</w:t>
        </w:r>
        <w:r>
          <w:rPr>
            <w:noProof/>
          </w:rPr>
          <w:tab/>
        </w:r>
        <w:r>
          <w:rPr>
            <w:noProof/>
          </w:rPr>
          <w:fldChar w:fldCharType="begin"/>
        </w:r>
        <w:r>
          <w:rPr>
            <w:noProof/>
          </w:rPr>
          <w:instrText xml:space="preserve"> PAGEREF _Toc141713882 \h </w:instrText>
        </w:r>
        <w:r>
          <w:rPr>
            <w:noProof/>
          </w:rPr>
        </w:r>
        <w:r>
          <w:rPr>
            <w:noProof/>
          </w:rPr>
          <w:fldChar w:fldCharType="separate"/>
        </w:r>
        <w:r>
          <w:rPr>
            <w:noProof/>
          </w:rPr>
          <w:t>14</w:t>
        </w:r>
        <w:r>
          <w:rPr>
            <w:noProof/>
          </w:rPr>
          <w:fldChar w:fldCharType="end"/>
        </w:r>
      </w:hyperlink>
    </w:p>
    <w:p w14:paraId="5B9730F9"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83" w:history="1">
        <w:r w:rsidRPr="00B12F0D">
          <w:rPr>
            <w:rStyle w:val="Hyperlink"/>
            <w:noProof/>
          </w:rPr>
          <w:t>5.4</w:t>
        </w:r>
        <w:r w:rsidRPr="00CB1EF1">
          <w:rPr>
            <w:rFonts w:ascii="Calibri" w:hAnsi="Calibri"/>
            <w:noProof/>
            <w:color w:val="auto"/>
            <w:kern w:val="2"/>
            <w:sz w:val="22"/>
            <w:szCs w:val="22"/>
            <w:lang w:val="en-US" w:eastAsia="en-US"/>
          </w:rPr>
          <w:tab/>
        </w:r>
        <w:r w:rsidRPr="00B12F0D">
          <w:rPr>
            <w:rStyle w:val="Hyperlink"/>
            <w:noProof/>
          </w:rPr>
          <w:t>Commercial off-the-shelf Software Testing</w:t>
        </w:r>
        <w:r>
          <w:rPr>
            <w:noProof/>
          </w:rPr>
          <w:tab/>
        </w:r>
        <w:r>
          <w:rPr>
            <w:noProof/>
          </w:rPr>
          <w:fldChar w:fldCharType="begin"/>
        </w:r>
        <w:r>
          <w:rPr>
            <w:noProof/>
          </w:rPr>
          <w:instrText xml:space="preserve"> PAGEREF _Toc141713883 \h </w:instrText>
        </w:r>
        <w:r>
          <w:rPr>
            <w:noProof/>
          </w:rPr>
        </w:r>
        <w:r>
          <w:rPr>
            <w:noProof/>
          </w:rPr>
          <w:fldChar w:fldCharType="separate"/>
        </w:r>
        <w:r>
          <w:rPr>
            <w:noProof/>
          </w:rPr>
          <w:t>15</w:t>
        </w:r>
        <w:r>
          <w:rPr>
            <w:noProof/>
          </w:rPr>
          <w:fldChar w:fldCharType="end"/>
        </w:r>
      </w:hyperlink>
    </w:p>
    <w:p w14:paraId="523EB485"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884" w:history="1">
        <w:r w:rsidRPr="00B12F0D">
          <w:rPr>
            <w:rStyle w:val="Hyperlink"/>
            <w:noProof/>
          </w:rPr>
          <w:t>5.5</w:t>
        </w:r>
        <w:r w:rsidRPr="00CB1EF1">
          <w:rPr>
            <w:rFonts w:ascii="Calibri" w:hAnsi="Calibri"/>
            <w:noProof/>
            <w:color w:val="auto"/>
            <w:kern w:val="2"/>
            <w:sz w:val="22"/>
            <w:szCs w:val="22"/>
            <w:lang w:val="en-US" w:eastAsia="en-US"/>
          </w:rPr>
          <w:tab/>
        </w:r>
        <w:r w:rsidRPr="00B12F0D">
          <w:rPr>
            <w:rStyle w:val="Hyperlink"/>
            <w:noProof/>
          </w:rPr>
          <w:t>Software Qualification Testing</w:t>
        </w:r>
        <w:r>
          <w:rPr>
            <w:noProof/>
          </w:rPr>
          <w:tab/>
        </w:r>
        <w:r>
          <w:rPr>
            <w:noProof/>
          </w:rPr>
          <w:fldChar w:fldCharType="begin"/>
        </w:r>
        <w:r>
          <w:rPr>
            <w:noProof/>
          </w:rPr>
          <w:instrText xml:space="preserve"> PAGEREF _Toc141713884 \h </w:instrText>
        </w:r>
        <w:r>
          <w:rPr>
            <w:noProof/>
          </w:rPr>
        </w:r>
        <w:r>
          <w:rPr>
            <w:noProof/>
          </w:rPr>
          <w:fldChar w:fldCharType="separate"/>
        </w:r>
        <w:r>
          <w:rPr>
            <w:noProof/>
          </w:rPr>
          <w:t>15</w:t>
        </w:r>
        <w:r>
          <w:rPr>
            <w:noProof/>
          </w:rPr>
          <w:fldChar w:fldCharType="end"/>
        </w:r>
      </w:hyperlink>
    </w:p>
    <w:p w14:paraId="4AA03A04"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85" w:history="1">
        <w:r w:rsidRPr="00B12F0D">
          <w:rPr>
            <w:rStyle w:val="Hyperlink"/>
            <w:noProof/>
          </w:rPr>
          <w:t>5.5.1</w:t>
        </w:r>
        <w:r w:rsidRPr="00CB1EF1">
          <w:rPr>
            <w:rFonts w:ascii="Calibri" w:hAnsi="Calibri"/>
            <w:iCs w:val="0"/>
            <w:noProof/>
            <w:color w:val="auto"/>
            <w:kern w:val="2"/>
            <w:sz w:val="22"/>
            <w:szCs w:val="22"/>
            <w:lang w:val="en-US" w:eastAsia="en-US"/>
          </w:rPr>
          <w:tab/>
        </w:r>
        <w:r w:rsidRPr="00B12F0D">
          <w:rPr>
            <w:rStyle w:val="Hyperlink"/>
            <w:noProof/>
          </w:rPr>
          <w:t>Scope of the Testing</w:t>
        </w:r>
        <w:r>
          <w:rPr>
            <w:noProof/>
          </w:rPr>
          <w:tab/>
        </w:r>
        <w:r>
          <w:rPr>
            <w:noProof/>
          </w:rPr>
          <w:fldChar w:fldCharType="begin"/>
        </w:r>
        <w:r>
          <w:rPr>
            <w:noProof/>
          </w:rPr>
          <w:instrText xml:space="preserve"> PAGEREF _Toc141713885 \h </w:instrText>
        </w:r>
        <w:r>
          <w:rPr>
            <w:noProof/>
          </w:rPr>
        </w:r>
        <w:r>
          <w:rPr>
            <w:noProof/>
          </w:rPr>
          <w:fldChar w:fldCharType="separate"/>
        </w:r>
        <w:r>
          <w:rPr>
            <w:noProof/>
          </w:rPr>
          <w:t>15</w:t>
        </w:r>
        <w:r>
          <w:rPr>
            <w:noProof/>
          </w:rPr>
          <w:fldChar w:fldCharType="end"/>
        </w:r>
      </w:hyperlink>
    </w:p>
    <w:p w14:paraId="7FDE9446" w14:textId="77777777" w:rsidR="009C3F84" w:rsidRPr="00CB1EF1" w:rsidRDefault="009C3F84">
      <w:pPr>
        <w:pStyle w:val="TOC4"/>
        <w:tabs>
          <w:tab w:val="left" w:pos="1698"/>
        </w:tabs>
        <w:rPr>
          <w:rFonts w:ascii="Calibri" w:hAnsi="Calibri" w:cs="Times New Roman"/>
          <w:noProof/>
          <w:color w:val="auto"/>
          <w:kern w:val="2"/>
          <w:sz w:val="22"/>
          <w:szCs w:val="22"/>
          <w:lang w:eastAsia="en-US"/>
        </w:rPr>
      </w:pPr>
      <w:hyperlink w:anchor="_Toc141713886" w:history="1">
        <w:r w:rsidRPr="00B12F0D">
          <w:rPr>
            <w:rStyle w:val="Hyperlink"/>
            <w:noProof/>
          </w:rPr>
          <w:t>5.5.1.1</w:t>
        </w:r>
        <w:r w:rsidRPr="00CB1EF1">
          <w:rPr>
            <w:rFonts w:ascii="Calibri" w:hAnsi="Calibri" w:cs="Times New Roman"/>
            <w:noProof/>
            <w:color w:val="auto"/>
            <w:kern w:val="2"/>
            <w:sz w:val="22"/>
            <w:szCs w:val="22"/>
            <w:lang w:eastAsia="en-US"/>
          </w:rPr>
          <w:tab/>
        </w:r>
        <w:r w:rsidRPr="00B12F0D">
          <w:rPr>
            <w:rStyle w:val="Hyperlink"/>
            <w:noProof/>
          </w:rPr>
          <w:t>Features to Be Tested</w:t>
        </w:r>
        <w:r>
          <w:rPr>
            <w:noProof/>
          </w:rPr>
          <w:tab/>
        </w:r>
        <w:r>
          <w:rPr>
            <w:noProof/>
          </w:rPr>
          <w:fldChar w:fldCharType="begin"/>
        </w:r>
        <w:r>
          <w:rPr>
            <w:noProof/>
          </w:rPr>
          <w:instrText xml:space="preserve"> PAGEREF _Toc141713886 \h </w:instrText>
        </w:r>
        <w:r>
          <w:rPr>
            <w:noProof/>
          </w:rPr>
        </w:r>
        <w:r>
          <w:rPr>
            <w:noProof/>
          </w:rPr>
          <w:fldChar w:fldCharType="separate"/>
        </w:r>
        <w:r>
          <w:rPr>
            <w:noProof/>
          </w:rPr>
          <w:t>15</w:t>
        </w:r>
        <w:r>
          <w:rPr>
            <w:noProof/>
          </w:rPr>
          <w:fldChar w:fldCharType="end"/>
        </w:r>
      </w:hyperlink>
    </w:p>
    <w:p w14:paraId="18EB460E" w14:textId="77777777" w:rsidR="009C3F84" w:rsidRPr="00CB1EF1" w:rsidRDefault="009C3F84">
      <w:pPr>
        <w:pStyle w:val="TOC4"/>
        <w:tabs>
          <w:tab w:val="left" w:pos="1698"/>
        </w:tabs>
        <w:rPr>
          <w:rFonts w:ascii="Calibri" w:hAnsi="Calibri" w:cs="Times New Roman"/>
          <w:noProof/>
          <w:color w:val="auto"/>
          <w:kern w:val="2"/>
          <w:sz w:val="22"/>
          <w:szCs w:val="22"/>
          <w:lang w:eastAsia="en-US"/>
        </w:rPr>
      </w:pPr>
      <w:hyperlink w:anchor="_Toc141713887" w:history="1">
        <w:r w:rsidRPr="00B12F0D">
          <w:rPr>
            <w:rStyle w:val="Hyperlink"/>
            <w:noProof/>
          </w:rPr>
          <w:t>5.5.1.2</w:t>
        </w:r>
        <w:r w:rsidRPr="00CB1EF1">
          <w:rPr>
            <w:rFonts w:ascii="Calibri" w:hAnsi="Calibri" w:cs="Times New Roman"/>
            <w:noProof/>
            <w:color w:val="auto"/>
            <w:kern w:val="2"/>
            <w:sz w:val="22"/>
            <w:szCs w:val="22"/>
            <w:lang w:eastAsia="en-US"/>
          </w:rPr>
          <w:tab/>
        </w:r>
        <w:r w:rsidRPr="00B12F0D">
          <w:rPr>
            <w:rStyle w:val="Hyperlink"/>
            <w:noProof/>
          </w:rPr>
          <w:t>Features Not To Be Tested</w:t>
        </w:r>
        <w:r>
          <w:rPr>
            <w:noProof/>
          </w:rPr>
          <w:tab/>
        </w:r>
        <w:r>
          <w:rPr>
            <w:noProof/>
          </w:rPr>
          <w:fldChar w:fldCharType="begin"/>
        </w:r>
        <w:r>
          <w:rPr>
            <w:noProof/>
          </w:rPr>
          <w:instrText xml:space="preserve"> PAGEREF _Toc141713887 \h </w:instrText>
        </w:r>
        <w:r>
          <w:rPr>
            <w:noProof/>
          </w:rPr>
        </w:r>
        <w:r>
          <w:rPr>
            <w:noProof/>
          </w:rPr>
          <w:fldChar w:fldCharType="separate"/>
        </w:r>
        <w:r>
          <w:rPr>
            <w:noProof/>
          </w:rPr>
          <w:t>15</w:t>
        </w:r>
        <w:r>
          <w:rPr>
            <w:noProof/>
          </w:rPr>
          <w:fldChar w:fldCharType="end"/>
        </w:r>
      </w:hyperlink>
    </w:p>
    <w:p w14:paraId="14EB4E0C"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88" w:history="1">
        <w:r w:rsidRPr="00B12F0D">
          <w:rPr>
            <w:rStyle w:val="Hyperlink"/>
            <w:noProof/>
          </w:rPr>
          <w:t>5.5.2</w:t>
        </w:r>
        <w:r w:rsidRPr="00CB1EF1">
          <w:rPr>
            <w:rFonts w:ascii="Calibri" w:hAnsi="Calibri"/>
            <w:iCs w:val="0"/>
            <w:noProof/>
            <w:color w:val="auto"/>
            <w:kern w:val="2"/>
            <w:sz w:val="22"/>
            <w:szCs w:val="22"/>
            <w:lang w:val="en-US" w:eastAsia="en-US"/>
          </w:rPr>
          <w:tab/>
        </w:r>
        <w:r w:rsidRPr="00B12F0D">
          <w:rPr>
            <w:rStyle w:val="Hyperlink"/>
            <w:noProof/>
          </w:rPr>
          <w:t>Priority of testing</w:t>
        </w:r>
        <w:r>
          <w:rPr>
            <w:noProof/>
          </w:rPr>
          <w:tab/>
        </w:r>
        <w:r>
          <w:rPr>
            <w:noProof/>
          </w:rPr>
          <w:fldChar w:fldCharType="begin"/>
        </w:r>
        <w:r>
          <w:rPr>
            <w:noProof/>
          </w:rPr>
          <w:instrText xml:space="preserve"> PAGEREF _Toc141713888 \h </w:instrText>
        </w:r>
        <w:r>
          <w:rPr>
            <w:noProof/>
          </w:rPr>
        </w:r>
        <w:r>
          <w:rPr>
            <w:noProof/>
          </w:rPr>
          <w:fldChar w:fldCharType="separate"/>
        </w:r>
        <w:r>
          <w:rPr>
            <w:noProof/>
          </w:rPr>
          <w:t>16</w:t>
        </w:r>
        <w:r>
          <w:rPr>
            <w:noProof/>
          </w:rPr>
          <w:fldChar w:fldCharType="end"/>
        </w:r>
      </w:hyperlink>
    </w:p>
    <w:p w14:paraId="221DD65D"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89" w:history="1">
        <w:r w:rsidRPr="00B12F0D">
          <w:rPr>
            <w:rStyle w:val="Hyperlink"/>
            <w:noProof/>
          </w:rPr>
          <w:t>5.5.3</w:t>
        </w:r>
        <w:r w:rsidRPr="00CB1EF1">
          <w:rPr>
            <w:rFonts w:ascii="Calibri" w:hAnsi="Calibri"/>
            <w:iCs w:val="0"/>
            <w:noProof/>
            <w:color w:val="auto"/>
            <w:kern w:val="2"/>
            <w:sz w:val="22"/>
            <w:szCs w:val="22"/>
            <w:lang w:val="en-US" w:eastAsia="en-US"/>
          </w:rPr>
          <w:tab/>
        </w:r>
        <w:r w:rsidRPr="00B12F0D">
          <w:rPr>
            <w:rStyle w:val="Hyperlink"/>
            <w:noProof/>
          </w:rPr>
          <w:t>Naming Convention</w:t>
        </w:r>
        <w:r>
          <w:rPr>
            <w:noProof/>
          </w:rPr>
          <w:tab/>
        </w:r>
        <w:r>
          <w:rPr>
            <w:noProof/>
          </w:rPr>
          <w:fldChar w:fldCharType="begin"/>
        </w:r>
        <w:r>
          <w:rPr>
            <w:noProof/>
          </w:rPr>
          <w:instrText xml:space="preserve"> PAGEREF _Toc141713889 \h </w:instrText>
        </w:r>
        <w:r>
          <w:rPr>
            <w:noProof/>
          </w:rPr>
        </w:r>
        <w:r>
          <w:rPr>
            <w:noProof/>
          </w:rPr>
          <w:fldChar w:fldCharType="separate"/>
        </w:r>
        <w:r>
          <w:rPr>
            <w:noProof/>
          </w:rPr>
          <w:t>16</w:t>
        </w:r>
        <w:r>
          <w:rPr>
            <w:noProof/>
          </w:rPr>
          <w:fldChar w:fldCharType="end"/>
        </w:r>
      </w:hyperlink>
    </w:p>
    <w:p w14:paraId="6DB56382"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90" w:history="1">
        <w:r w:rsidRPr="00B12F0D">
          <w:rPr>
            <w:rStyle w:val="Hyperlink"/>
            <w:noProof/>
          </w:rPr>
          <w:t>5.5.4</w:t>
        </w:r>
        <w:r w:rsidRPr="00CB1EF1">
          <w:rPr>
            <w:rFonts w:ascii="Calibri" w:hAnsi="Calibri"/>
            <w:iCs w:val="0"/>
            <w:noProof/>
            <w:color w:val="auto"/>
            <w:kern w:val="2"/>
            <w:sz w:val="22"/>
            <w:szCs w:val="22"/>
            <w:lang w:val="en-US" w:eastAsia="en-US"/>
          </w:rPr>
          <w:tab/>
        </w:r>
        <w:r w:rsidRPr="00B12F0D">
          <w:rPr>
            <w:rStyle w:val="Hyperlink"/>
            <w:noProof/>
          </w:rPr>
          <w:t>Test Description</w:t>
        </w:r>
        <w:r>
          <w:rPr>
            <w:noProof/>
          </w:rPr>
          <w:tab/>
        </w:r>
        <w:r>
          <w:rPr>
            <w:noProof/>
          </w:rPr>
          <w:fldChar w:fldCharType="begin"/>
        </w:r>
        <w:r>
          <w:rPr>
            <w:noProof/>
          </w:rPr>
          <w:instrText xml:space="preserve"> PAGEREF _Toc141713890 \h </w:instrText>
        </w:r>
        <w:r>
          <w:rPr>
            <w:noProof/>
          </w:rPr>
        </w:r>
        <w:r>
          <w:rPr>
            <w:noProof/>
          </w:rPr>
          <w:fldChar w:fldCharType="separate"/>
        </w:r>
        <w:r>
          <w:rPr>
            <w:noProof/>
          </w:rPr>
          <w:t>16</w:t>
        </w:r>
        <w:r>
          <w:rPr>
            <w:noProof/>
          </w:rPr>
          <w:fldChar w:fldCharType="end"/>
        </w:r>
      </w:hyperlink>
    </w:p>
    <w:p w14:paraId="62B75521"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91" w:history="1">
        <w:r w:rsidRPr="00B12F0D">
          <w:rPr>
            <w:rStyle w:val="Hyperlink"/>
            <w:noProof/>
          </w:rPr>
          <w:t>5.5.5</w:t>
        </w:r>
        <w:r w:rsidRPr="00CB1EF1">
          <w:rPr>
            <w:rFonts w:ascii="Calibri" w:hAnsi="Calibri"/>
            <w:iCs w:val="0"/>
            <w:noProof/>
            <w:color w:val="auto"/>
            <w:kern w:val="2"/>
            <w:sz w:val="22"/>
            <w:szCs w:val="22"/>
            <w:lang w:val="en-US" w:eastAsia="en-US"/>
          </w:rPr>
          <w:tab/>
        </w:r>
        <w:r w:rsidRPr="00B12F0D">
          <w:rPr>
            <w:rStyle w:val="Hyperlink"/>
            <w:noProof/>
          </w:rPr>
          <w:t>Sanity Testing</w:t>
        </w:r>
        <w:r>
          <w:rPr>
            <w:noProof/>
          </w:rPr>
          <w:tab/>
        </w:r>
        <w:r>
          <w:rPr>
            <w:noProof/>
          </w:rPr>
          <w:fldChar w:fldCharType="begin"/>
        </w:r>
        <w:r>
          <w:rPr>
            <w:noProof/>
          </w:rPr>
          <w:instrText xml:space="preserve"> PAGEREF _Toc141713891 \h </w:instrText>
        </w:r>
        <w:r>
          <w:rPr>
            <w:noProof/>
          </w:rPr>
        </w:r>
        <w:r>
          <w:rPr>
            <w:noProof/>
          </w:rPr>
          <w:fldChar w:fldCharType="separate"/>
        </w:r>
        <w:r>
          <w:rPr>
            <w:noProof/>
          </w:rPr>
          <w:t>16</w:t>
        </w:r>
        <w:r>
          <w:rPr>
            <w:noProof/>
          </w:rPr>
          <w:fldChar w:fldCharType="end"/>
        </w:r>
      </w:hyperlink>
    </w:p>
    <w:p w14:paraId="2E49CA33"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92" w:history="1">
        <w:r w:rsidRPr="00B12F0D">
          <w:rPr>
            <w:rStyle w:val="Hyperlink"/>
            <w:noProof/>
          </w:rPr>
          <w:t>5.5.6</w:t>
        </w:r>
        <w:r w:rsidRPr="00CB1EF1">
          <w:rPr>
            <w:rFonts w:ascii="Calibri" w:hAnsi="Calibri"/>
            <w:iCs w:val="0"/>
            <w:noProof/>
            <w:color w:val="auto"/>
            <w:kern w:val="2"/>
            <w:sz w:val="22"/>
            <w:szCs w:val="22"/>
            <w:lang w:val="en-US" w:eastAsia="en-US"/>
          </w:rPr>
          <w:tab/>
        </w:r>
        <w:r w:rsidRPr="00B12F0D">
          <w:rPr>
            <w:rStyle w:val="Hyperlink"/>
            <w:noProof/>
          </w:rPr>
          <w:t>Installation Testing</w:t>
        </w:r>
        <w:r>
          <w:rPr>
            <w:noProof/>
          </w:rPr>
          <w:tab/>
        </w:r>
        <w:r>
          <w:rPr>
            <w:noProof/>
          </w:rPr>
          <w:fldChar w:fldCharType="begin"/>
        </w:r>
        <w:r>
          <w:rPr>
            <w:noProof/>
          </w:rPr>
          <w:instrText xml:space="preserve"> PAGEREF _Toc141713892 \h </w:instrText>
        </w:r>
        <w:r>
          <w:rPr>
            <w:noProof/>
          </w:rPr>
        </w:r>
        <w:r>
          <w:rPr>
            <w:noProof/>
          </w:rPr>
          <w:fldChar w:fldCharType="separate"/>
        </w:r>
        <w:r>
          <w:rPr>
            <w:noProof/>
          </w:rPr>
          <w:t>17</w:t>
        </w:r>
        <w:r>
          <w:rPr>
            <w:noProof/>
          </w:rPr>
          <w:fldChar w:fldCharType="end"/>
        </w:r>
      </w:hyperlink>
    </w:p>
    <w:p w14:paraId="5FDEDFFD"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93" w:history="1">
        <w:r w:rsidRPr="00B12F0D">
          <w:rPr>
            <w:rStyle w:val="Hyperlink"/>
            <w:noProof/>
          </w:rPr>
          <w:t>5.5.7</w:t>
        </w:r>
        <w:r w:rsidRPr="00CB1EF1">
          <w:rPr>
            <w:rFonts w:ascii="Calibri" w:hAnsi="Calibri"/>
            <w:iCs w:val="0"/>
            <w:noProof/>
            <w:color w:val="auto"/>
            <w:kern w:val="2"/>
            <w:sz w:val="22"/>
            <w:szCs w:val="22"/>
            <w:lang w:val="en-US" w:eastAsia="en-US"/>
          </w:rPr>
          <w:tab/>
        </w:r>
        <w:r w:rsidRPr="00B12F0D">
          <w:rPr>
            <w:rStyle w:val="Hyperlink"/>
            <w:noProof/>
          </w:rPr>
          <w:t>Functional Testing</w:t>
        </w:r>
        <w:r>
          <w:rPr>
            <w:noProof/>
          </w:rPr>
          <w:tab/>
        </w:r>
        <w:r>
          <w:rPr>
            <w:noProof/>
          </w:rPr>
          <w:fldChar w:fldCharType="begin"/>
        </w:r>
        <w:r>
          <w:rPr>
            <w:noProof/>
          </w:rPr>
          <w:instrText xml:space="preserve"> PAGEREF _Toc141713893 \h </w:instrText>
        </w:r>
        <w:r>
          <w:rPr>
            <w:noProof/>
          </w:rPr>
        </w:r>
        <w:r>
          <w:rPr>
            <w:noProof/>
          </w:rPr>
          <w:fldChar w:fldCharType="separate"/>
        </w:r>
        <w:r>
          <w:rPr>
            <w:noProof/>
          </w:rPr>
          <w:t>17</w:t>
        </w:r>
        <w:r>
          <w:rPr>
            <w:noProof/>
          </w:rPr>
          <w:fldChar w:fldCharType="end"/>
        </w:r>
      </w:hyperlink>
    </w:p>
    <w:p w14:paraId="0443E879"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94" w:history="1">
        <w:r w:rsidRPr="00B12F0D">
          <w:rPr>
            <w:rStyle w:val="Hyperlink"/>
            <w:noProof/>
          </w:rPr>
          <w:t>5.5.8</w:t>
        </w:r>
        <w:r w:rsidRPr="00CB1EF1">
          <w:rPr>
            <w:rFonts w:ascii="Calibri" w:hAnsi="Calibri"/>
            <w:iCs w:val="0"/>
            <w:noProof/>
            <w:color w:val="auto"/>
            <w:kern w:val="2"/>
            <w:sz w:val="22"/>
            <w:szCs w:val="22"/>
            <w:lang w:val="en-US" w:eastAsia="en-US"/>
          </w:rPr>
          <w:tab/>
        </w:r>
        <w:r w:rsidRPr="00B12F0D">
          <w:rPr>
            <w:rStyle w:val="Hyperlink"/>
            <w:noProof/>
          </w:rPr>
          <w:t>Performance Testing</w:t>
        </w:r>
        <w:r>
          <w:rPr>
            <w:noProof/>
          </w:rPr>
          <w:tab/>
        </w:r>
        <w:r>
          <w:rPr>
            <w:noProof/>
          </w:rPr>
          <w:fldChar w:fldCharType="begin"/>
        </w:r>
        <w:r>
          <w:rPr>
            <w:noProof/>
          </w:rPr>
          <w:instrText xml:space="preserve"> PAGEREF _Toc141713894 \h </w:instrText>
        </w:r>
        <w:r>
          <w:rPr>
            <w:noProof/>
          </w:rPr>
        </w:r>
        <w:r>
          <w:rPr>
            <w:noProof/>
          </w:rPr>
          <w:fldChar w:fldCharType="separate"/>
        </w:r>
        <w:r>
          <w:rPr>
            <w:noProof/>
          </w:rPr>
          <w:t>18</w:t>
        </w:r>
        <w:r>
          <w:rPr>
            <w:noProof/>
          </w:rPr>
          <w:fldChar w:fldCharType="end"/>
        </w:r>
      </w:hyperlink>
    </w:p>
    <w:p w14:paraId="3C3A0B3A" w14:textId="77777777" w:rsidR="009C3F84" w:rsidRPr="00CB1EF1" w:rsidRDefault="009C3F84">
      <w:pPr>
        <w:pStyle w:val="TOC3"/>
        <w:tabs>
          <w:tab w:val="left" w:pos="1132"/>
          <w:tab w:val="right" w:leader="dot" w:pos="9290"/>
        </w:tabs>
        <w:rPr>
          <w:rFonts w:ascii="Calibri" w:hAnsi="Calibri"/>
          <w:iCs w:val="0"/>
          <w:noProof/>
          <w:color w:val="auto"/>
          <w:kern w:val="2"/>
          <w:sz w:val="22"/>
          <w:szCs w:val="22"/>
          <w:lang w:val="en-US" w:eastAsia="en-US"/>
        </w:rPr>
      </w:pPr>
      <w:hyperlink w:anchor="_Toc141713895" w:history="1">
        <w:r w:rsidRPr="00B12F0D">
          <w:rPr>
            <w:rStyle w:val="Hyperlink"/>
            <w:noProof/>
          </w:rPr>
          <w:t>5.5.9</w:t>
        </w:r>
        <w:r w:rsidRPr="00CB1EF1">
          <w:rPr>
            <w:rFonts w:ascii="Calibri" w:hAnsi="Calibri"/>
            <w:iCs w:val="0"/>
            <w:noProof/>
            <w:color w:val="auto"/>
            <w:kern w:val="2"/>
            <w:sz w:val="22"/>
            <w:szCs w:val="22"/>
            <w:lang w:val="en-US" w:eastAsia="en-US"/>
          </w:rPr>
          <w:tab/>
        </w:r>
        <w:r w:rsidRPr="00B12F0D">
          <w:rPr>
            <w:rStyle w:val="Hyperlink"/>
            <w:noProof/>
          </w:rPr>
          <w:t>Load Testing</w:t>
        </w:r>
        <w:r>
          <w:rPr>
            <w:noProof/>
          </w:rPr>
          <w:tab/>
        </w:r>
        <w:r>
          <w:rPr>
            <w:noProof/>
          </w:rPr>
          <w:fldChar w:fldCharType="begin"/>
        </w:r>
        <w:r>
          <w:rPr>
            <w:noProof/>
          </w:rPr>
          <w:instrText xml:space="preserve"> PAGEREF _Toc141713895 \h </w:instrText>
        </w:r>
        <w:r>
          <w:rPr>
            <w:noProof/>
          </w:rPr>
        </w:r>
        <w:r>
          <w:rPr>
            <w:noProof/>
          </w:rPr>
          <w:fldChar w:fldCharType="separate"/>
        </w:r>
        <w:r>
          <w:rPr>
            <w:noProof/>
          </w:rPr>
          <w:t>18</w:t>
        </w:r>
        <w:r>
          <w:rPr>
            <w:noProof/>
          </w:rPr>
          <w:fldChar w:fldCharType="end"/>
        </w:r>
      </w:hyperlink>
    </w:p>
    <w:p w14:paraId="19CD7C6D" w14:textId="77777777" w:rsidR="009C3F84" w:rsidRPr="00CB1EF1" w:rsidRDefault="009C3F84">
      <w:pPr>
        <w:pStyle w:val="TOC3"/>
        <w:tabs>
          <w:tab w:val="left" w:pos="1415"/>
          <w:tab w:val="right" w:leader="dot" w:pos="9290"/>
        </w:tabs>
        <w:rPr>
          <w:rFonts w:ascii="Calibri" w:hAnsi="Calibri"/>
          <w:iCs w:val="0"/>
          <w:noProof/>
          <w:color w:val="auto"/>
          <w:kern w:val="2"/>
          <w:sz w:val="22"/>
          <w:szCs w:val="22"/>
          <w:lang w:val="en-US" w:eastAsia="en-US"/>
        </w:rPr>
      </w:pPr>
      <w:hyperlink w:anchor="_Toc141713896" w:history="1">
        <w:r w:rsidRPr="00B12F0D">
          <w:rPr>
            <w:rStyle w:val="Hyperlink"/>
            <w:noProof/>
          </w:rPr>
          <w:t>5.5.10</w:t>
        </w:r>
        <w:r w:rsidRPr="00CB1EF1">
          <w:rPr>
            <w:rFonts w:ascii="Calibri" w:hAnsi="Calibri"/>
            <w:iCs w:val="0"/>
            <w:noProof/>
            <w:color w:val="auto"/>
            <w:kern w:val="2"/>
            <w:sz w:val="22"/>
            <w:szCs w:val="22"/>
            <w:lang w:val="en-US" w:eastAsia="en-US"/>
          </w:rPr>
          <w:tab/>
        </w:r>
        <w:r w:rsidRPr="00B12F0D">
          <w:rPr>
            <w:rStyle w:val="Hyperlink"/>
            <w:noProof/>
          </w:rPr>
          <w:t>Stress Test</w:t>
        </w:r>
        <w:r>
          <w:rPr>
            <w:noProof/>
          </w:rPr>
          <w:tab/>
        </w:r>
        <w:r>
          <w:rPr>
            <w:noProof/>
          </w:rPr>
          <w:fldChar w:fldCharType="begin"/>
        </w:r>
        <w:r>
          <w:rPr>
            <w:noProof/>
          </w:rPr>
          <w:instrText xml:space="preserve"> PAGEREF _Toc141713896 \h </w:instrText>
        </w:r>
        <w:r>
          <w:rPr>
            <w:noProof/>
          </w:rPr>
        </w:r>
        <w:r>
          <w:rPr>
            <w:noProof/>
          </w:rPr>
          <w:fldChar w:fldCharType="separate"/>
        </w:r>
        <w:r>
          <w:rPr>
            <w:noProof/>
          </w:rPr>
          <w:t>19</w:t>
        </w:r>
        <w:r>
          <w:rPr>
            <w:noProof/>
          </w:rPr>
          <w:fldChar w:fldCharType="end"/>
        </w:r>
      </w:hyperlink>
    </w:p>
    <w:p w14:paraId="7B2B1897" w14:textId="77777777" w:rsidR="009C3F84" w:rsidRPr="00CB1EF1" w:rsidRDefault="009C3F84">
      <w:pPr>
        <w:pStyle w:val="TOC3"/>
        <w:tabs>
          <w:tab w:val="left" w:pos="1415"/>
          <w:tab w:val="right" w:leader="dot" w:pos="9290"/>
        </w:tabs>
        <w:rPr>
          <w:rFonts w:ascii="Calibri" w:hAnsi="Calibri"/>
          <w:iCs w:val="0"/>
          <w:noProof/>
          <w:color w:val="auto"/>
          <w:kern w:val="2"/>
          <w:sz w:val="22"/>
          <w:szCs w:val="22"/>
          <w:lang w:val="en-US" w:eastAsia="en-US"/>
        </w:rPr>
      </w:pPr>
      <w:hyperlink w:anchor="_Toc141713897" w:history="1">
        <w:r w:rsidRPr="00B12F0D">
          <w:rPr>
            <w:rStyle w:val="Hyperlink"/>
            <w:noProof/>
          </w:rPr>
          <w:t>5.5.11</w:t>
        </w:r>
        <w:r w:rsidRPr="00CB1EF1">
          <w:rPr>
            <w:rFonts w:ascii="Calibri" w:hAnsi="Calibri"/>
            <w:iCs w:val="0"/>
            <w:noProof/>
            <w:color w:val="auto"/>
            <w:kern w:val="2"/>
            <w:sz w:val="22"/>
            <w:szCs w:val="22"/>
            <w:lang w:val="en-US" w:eastAsia="en-US"/>
          </w:rPr>
          <w:tab/>
        </w:r>
        <w:r w:rsidRPr="00B12F0D">
          <w:rPr>
            <w:rStyle w:val="Hyperlink"/>
            <w:noProof/>
          </w:rPr>
          <w:t>Failure and Recovery Testing</w:t>
        </w:r>
        <w:r>
          <w:rPr>
            <w:noProof/>
          </w:rPr>
          <w:tab/>
        </w:r>
        <w:r>
          <w:rPr>
            <w:noProof/>
          </w:rPr>
          <w:fldChar w:fldCharType="begin"/>
        </w:r>
        <w:r>
          <w:rPr>
            <w:noProof/>
          </w:rPr>
          <w:instrText xml:space="preserve"> PAGEREF _Toc141713897 \h </w:instrText>
        </w:r>
        <w:r>
          <w:rPr>
            <w:noProof/>
          </w:rPr>
        </w:r>
        <w:r>
          <w:rPr>
            <w:noProof/>
          </w:rPr>
          <w:fldChar w:fldCharType="separate"/>
        </w:r>
        <w:r>
          <w:rPr>
            <w:noProof/>
          </w:rPr>
          <w:t>19</w:t>
        </w:r>
        <w:r>
          <w:rPr>
            <w:noProof/>
          </w:rPr>
          <w:fldChar w:fldCharType="end"/>
        </w:r>
      </w:hyperlink>
    </w:p>
    <w:p w14:paraId="3F5B657F" w14:textId="77777777" w:rsidR="009C3F84" w:rsidRPr="00CB1EF1" w:rsidRDefault="009C3F84">
      <w:pPr>
        <w:pStyle w:val="TOC3"/>
        <w:tabs>
          <w:tab w:val="left" w:pos="1415"/>
          <w:tab w:val="right" w:leader="dot" w:pos="9290"/>
        </w:tabs>
        <w:rPr>
          <w:rFonts w:ascii="Calibri" w:hAnsi="Calibri"/>
          <w:iCs w:val="0"/>
          <w:noProof/>
          <w:color w:val="auto"/>
          <w:kern w:val="2"/>
          <w:sz w:val="22"/>
          <w:szCs w:val="22"/>
          <w:lang w:val="en-US" w:eastAsia="en-US"/>
        </w:rPr>
      </w:pPr>
      <w:hyperlink w:anchor="_Toc141713898" w:history="1">
        <w:r w:rsidRPr="00B12F0D">
          <w:rPr>
            <w:rStyle w:val="Hyperlink"/>
            <w:noProof/>
          </w:rPr>
          <w:t>5.5.12</w:t>
        </w:r>
        <w:r w:rsidRPr="00CB1EF1">
          <w:rPr>
            <w:rFonts w:ascii="Calibri" w:hAnsi="Calibri"/>
            <w:iCs w:val="0"/>
            <w:noProof/>
            <w:color w:val="auto"/>
            <w:kern w:val="2"/>
            <w:sz w:val="22"/>
            <w:szCs w:val="22"/>
            <w:lang w:val="en-US" w:eastAsia="en-US"/>
          </w:rPr>
          <w:tab/>
        </w:r>
        <w:r w:rsidRPr="00B12F0D">
          <w:rPr>
            <w:rStyle w:val="Hyperlink"/>
            <w:noProof/>
          </w:rPr>
          <w:t>Configuration/Compatibility Testing</w:t>
        </w:r>
        <w:r>
          <w:rPr>
            <w:noProof/>
          </w:rPr>
          <w:tab/>
        </w:r>
        <w:r>
          <w:rPr>
            <w:noProof/>
          </w:rPr>
          <w:fldChar w:fldCharType="begin"/>
        </w:r>
        <w:r>
          <w:rPr>
            <w:noProof/>
          </w:rPr>
          <w:instrText xml:space="preserve"> PAGEREF _Toc141713898 \h </w:instrText>
        </w:r>
        <w:r>
          <w:rPr>
            <w:noProof/>
          </w:rPr>
        </w:r>
        <w:r>
          <w:rPr>
            <w:noProof/>
          </w:rPr>
          <w:fldChar w:fldCharType="separate"/>
        </w:r>
        <w:r>
          <w:rPr>
            <w:noProof/>
          </w:rPr>
          <w:t>20</w:t>
        </w:r>
        <w:r>
          <w:rPr>
            <w:noProof/>
          </w:rPr>
          <w:fldChar w:fldCharType="end"/>
        </w:r>
      </w:hyperlink>
    </w:p>
    <w:p w14:paraId="305190BB" w14:textId="77777777" w:rsidR="009C3F84" w:rsidRPr="00CB1EF1" w:rsidRDefault="009C3F84">
      <w:pPr>
        <w:pStyle w:val="TOC3"/>
        <w:tabs>
          <w:tab w:val="left" w:pos="1415"/>
          <w:tab w:val="right" w:leader="dot" w:pos="9290"/>
        </w:tabs>
        <w:rPr>
          <w:rFonts w:ascii="Calibri" w:hAnsi="Calibri"/>
          <w:iCs w:val="0"/>
          <w:noProof/>
          <w:color w:val="auto"/>
          <w:kern w:val="2"/>
          <w:sz w:val="22"/>
          <w:szCs w:val="22"/>
          <w:lang w:val="en-US" w:eastAsia="en-US"/>
        </w:rPr>
      </w:pPr>
      <w:hyperlink w:anchor="_Toc141713899" w:history="1">
        <w:r w:rsidRPr="00B12F0D">
          <w:rPr>
            <w:rStyle w:val="Hyperlink"/>
            <w:noProof/>
          </w:rPr>
          <w:t>5.5.13</w:t>
        </w:r>
        <w:r w:rsidRPr="00CB1EF1">
          <w:rPr>
            <w:rFonts w:ascii="Calibri" w:hAnsi="Calibri"/>
            <w:iCs w:val="0"/>
            <w:noProof/>
            <w:color w:val="auto"/>
            <w:kern w:val="2"/>
            <w:sz w:val="22"/>
            <w:szCs w:val="22"/>
            <w:lang w:val="en-US" w:eastAsia="en-US"/>
          </w:rPr>
          <w:tab/>
        </w:r>
        <w:r w:rsidRPr="00B12F0D">
          <w:rPr>
            <w:rStyle w:val="Hyperlink"/>
            <w:noProof/>
          </w:rPr>
          <w:t>Regression Testing</w:t>
        </w:r>
        <w:r>
          <w:rPr>
            <w:noProof/>
          </w:rPr>
          <w:tab/>
        </w:r>
        <w:r>
          <w:rPr>
            <w:noProof/>
          </w:rPr>
          <w:fldChar w:fldCharType="begin"/>
        </w:r>
        <w:r>
          <w:rPr>
            <w:noProof/>
          </w:rPr>
          <w:instrText xml:space="preserve"> PAGEREF _Toc141713899 \h </w:instrText>
        </w:r>
        <w:r>
          <w:rPr>
            <w:noProof/>
          </w:rPr>
        </w:r>
        <w:r>
          <w:rPr>
            <w:noProof/>
          </w:rPr>
          <w:fldChar w:fldCharType="separate"/>
        </w:r>
        <w:r>
          <w:rPr>
            <w:noProof/>
          </w:rPr>
          <w:t>21</w:t>
        </w:r>
        <w:r>
          <w:rPr>
            <w:noProof/>
          </w:rPr>
          <w:fldChar w:fldCharType="end"/>
        </w:r>
      </w:hyperlink>
    </w:p>
    <w:p w14:paraId="442A165F" w14:textId="77777777" w:rsidR="009C3F84" w:rsidRPr="00CB1EF1" w:rsidRDefault="009C3F84">
      <w:pPr>
        <w:pStyle w:val="TOC1"/>
        <w:tabs>
          <w:tab w:val="left" w:pos="400"/>
          <w:tab w:val="right" w:leader="dot" w:pos="9290"/>
        </w:tabs>
        <w:rPr>
          <w:rFonts w:ascii="Calibri" w:hAnsi="Calibri"/>
          <w:b w:val="0"/>
          <w:bCs w:val="0"/>
          <w:caps w:val="0"/>
          <w:noProof/>
          <w:color w:val="auto"/>
          <w:kern w:val="2"/>
          <w:szCs w:val="22"/>
          <w:lang w:eastAsia="en-US"/>
        </w:rPr>
      </w:pPr>
      <w:hyperlink w:anchor="_Toc141713900" w:history="1">
        <w:r w:rsidRPr="00B12F0D">
          <w:rPr>
            <w:rStyle w:val="Hyperlink"/>
            <w:noProof/>
          </w:rPr>
          <w:t>6</w:t>
        </w:r>
        <w:r w:rsidRPr="00CB1EF1">
          <w:rPr>
            <w:rFonts w:ascii="Calibri" w:hAnsi="Calibri"/>
            <w:b w:val="0"/>
            <w:bCs w:val="0"/>
            <w:caps w:val="0"/>
            <w:noProof/>
            <w:color w:val="auto"/>
            <w:kern w:val="2"/>
            <w:szCs w:val="22"/>
            <w:lang w:eastAsia="en-US"/>
          </w:rPr>
          <w:tab/>
        </w:r>
        <w:r w:rsidRPr="00B12F0D">
          <w:rPr>
            <w:rStyle w:val="Hyperlink"/>
            <w:noProof/>
          </w:rPr>
          <w:t>test environment</w:t>
        </w:r>
        <w:r>
          <w:rPr>
            <w:noProof/>
          </w:rPr>
          <w:tab/>
        </w:r>
        <w:r>
          <w:rPr>
            <w:noProof/>
          </w:rPr>
          <w:fldChar w:fldCharType="begin"/>
        </w:r>
        <w:r>
          <w:rPr>
            <w:noProof/>
          </w:rPr>
          <w:instrText xml:space="preserve"> PAGEREF _Toc141713900 \h </w:instrText>
        </w:r>
        <w:r>
          <w:rPr>
            <w:noProof/>
          </w:rPr>
        </w:r>
        <w:r>
          <w:rPr>
            <w:noProof/>
          </w:rPr>
          <w:fldChar w:fldCharType="separate"/>
        </w:r>
        <w:r>
          <w:rPr>
            <w:noProof/>
          </w:rPr>
          <w:t>23</w:t>
        </w:r>
        <w:r>
          <w:rPr>
            <w:noProof/>
          </w:rPr>
          <w:fldChar w:fldCharType="end"/>
        </w:r>
      </w:hyperlink>
    </w:p>
    <w:p w14:paraId="1DA91C72"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01" w:history="1">
        <w:r w:rsidRPr="00B12F0D">
          <w:rPr>
            <w:rStyle w:val="Hyperlink"/>
            <w:noProof/>
          </w:rPr>
          <w:t>6.1</w:t>
        </w:r>
        <w:r w:rsidRPr="00CB1EF1">
          <w:rPr>
            <w:rFonts w:ascii="Calibri" w:hAnsi="Calibri"/>
            <w:noProof/>
            <w:color w:val="auto"/>
            <w:kern w:val="2"/>
            <w:sz w:val="22"/>
            <w:szCs w:val="22"/>
            <w:lang w:val="en-US" w:eastAsia="en-US"/>
          </w:rPr>
          <w:tab/>
        </w:r>
        <w:r w:rsidRPr="00B12F0D">
          <w:rPr>
            <w:rStyle w:val="Hyperlink"/>
            <w:noProof/>
          </w:rPr>
          <w:t>Test Setup</w:t>
        </w:r>
        <w:r>
          <w:rPr>
            <w:noProof/>
          </w:rPr>
          <w:tab/>
        </w:r>
        <w:r>
          <w:rPr>
            <w:noProof/>
          </w:rPr>
          <w:fldChar w:fldCharType="begin"/>
        </w:r>
        <w:r>
          <w:rPr>
            <w:noProof/>
          </w:rPr>
          <w:instrText xml:space="preserve"> PAGEREF _Toc141713901 \h </w:instrText>
        </w:r>
        <w:r>
          <w:rPr>
            <w:noProof/>
          </w:rPr>
        </w:r>
        <w:r>
          <w:rPr>
            <w:noProof/>
          </w:rPr>
          <w:fldChar w:fldCharType="separate"/>
        </w:r>
        <w:r>
          <w:rPr>
            <w:noProof/>
          </w:rPr>
          <w:t>23</w:t>
        </w:r>
        <w:r>
          <w:rPr>
            <w:noProof/>
          </w:rPr>
          <w:fldChar w:fldCharType="end"/>
        </w:r>
      </w:hyperlink>
    </w:p>
    <w:p w14:paraId="7BB50466"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02" w:history="1">
        <w:r w:rsidRPr="00B12F0D">
          <w:rPr>
            <w:rStyle w:val="Hyperlink"/>
            <w:noProof/>
          </w:rPr>
          <w:t>6.2</w:t>
        </w:r>
        <w:r w:rsidRPr="00CB1EF1">
          <w:rPr>
            <w:rFonts w:ascii="Calibri" w:hAnsi="Calibri"/>
            <w:noProof/>
            <w:color w:val="auto"/>
            <w:kern w:val="2"/>
            <w:sz w:val="22"/>
            <w:szCs w:val="22"/>
            <w:lang w:val="en-US" w:eastAsia="en-US"/>
          </w:rPr>
          <w:tab/>
        </w:r>
        <w:r w:rsidRPr="00B12F0D">
          <w:rPr>
            <w:rStyle w:val="Hyperlink"/>
            <w:noProof/>
          </w:rPr>
          <w:t>Hardware</w:t>
        </w:r>
        <w:r>
          <w:rPr>
            <w:noProof/>
          </w:rPr>
          <w:tab/>
        </w:r>
        <w:r>
          <w:rPr>
            <w:noProof/>
          </w:rPr>
          <w:fldChar w:fldCharType="begin"/>
        </w:r>
        <w:r>
          <w:rPr>
            <w:noProof/>
          </w:rPr>
          <w:instrText xml:space="preserve"> PAGEREF _Toc141713902 \h </w:instrText>
        </w:r>
        <w:r>
          <w:rPr>
            <w:noProof/>
          </w:rPr>
        </w:r>
        <w:r>
          <w:rPr>
            <w:noProof/>
          </w:rPr>
          <w:fldChar w:fldCharType="separate"/>
        </w:r>
        <w:r>
          <w:rPr>
            <w:noProof/>
          </w:rPr>
          <w:t>23</w:t>
        </w:r>
        <w:r>
          <w:rPr>
            <w:noProof/>
          </w:rPr>
          <w:fldChar w:fldCharType="end"/>
        </w:r>
      </w:hyperlink>
    </w:p>
    <w:p w14:paraId="6A76A5BA"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03" w:history="1">
        <w:r w:rsidRPr="00B12F0D">
          <w:rPr>
            <w:rStyle w:val="Hyperlink"/>
            <w:noProof/>
          </w:rPr>
          <w:t>6.3</w:t>
        </w:r>
        <w:r w:rsidRPr="00CB1EF1">
          <w:rPr>
            <w:rFonts w:ascii="Calibri" w:hAnsi="Calibri"/>
            <w:noProof/>
            <w:color w:val="auto"/>
            <w:kern w:val="2"/>
            <w:sz w:val="22"/>
            <w:szCs w:val="22"/>
            <w:lang w:val="en-US" w:eastAsia="en-US"/>
          </w:rPr>
          <w:tab/>
        </w:r>
        <w:r w:rsidRPr="00B12F0D">
          <w:rPr>
            <w:rStyle w:val="Hyperlink"/>
            <w:noProof/>
          </w:rPr>
          <w:t>Software</w:t>
        </w:r>
        <w:r>
          <w:rPr>
            <w:noProof/>
          </w:rPr>
          <w:tab/>
        </w:r>
        <w:r>
          <w:rPr>
            <w:noProof/>
          </w:rPr>
          <w:fldChar w:fldCharType="begin"/>
        </w:r>
        <w:r>
          <w:rPr>
            <w:noProof/>
          </w:rPr>
          <w:instrText xml:space="preserve"> PAGEREF _Toc141713903 \h </w:instrText>
        </w:r>
        <w:r>
          <w:rPr>
            <w:noProof/>
          </w:rPr>
        </w:r>
        <w:r>
          <w:rPr>
            <w:noProof/>
          </w:rPr>
          <w:fldChar w:fldCharType="separate"/>
        </w:r>
        <w:r>
          <w:rPr>
            <w:noProof/>
          </w:rPr>
          <w:t>23</w:t>
        </w:r>
        <w:r>
          <w:rPr>
            <w:noProof/>
          </w:rPr>
          <w:fldChar w:fldCharType="end"/>
        </w:r>
      </w:hyperlink>
    </w:p>
    <w:p w14:paraId="64C0C754"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04" w:history="1">
        <w:r w:rsidRPr="00B12F0D">
          <w:rPr>
            <w:rStyle w:val="Hyperlink"/>
            <w:noProof/>
          </w:rPr>
          <w:t>6.4</w:t>
        </w:r>
        <w:r w:rsidRPr="00CB1EF1">
          <w:rPr>
            <w:rFonts w:ascii="Calibri" w:hAnsi="Calibri"/>
            <w:noProof/>
            <w:color w:val="auto"/>
            <w:kern w:val="2"/>
            <w:sz w:val="22"/>
            <w:szCs w:val="22"/>
            <w:lang w:val="en-US" w:eastAsia="en-US"/>
          </w:rPr>
          <w:tab/>
        </w:r>
        <w:r w:rsidRPr="00B12F0D">
          <w:rPr>
            <w:rStyle w:val="Hyperlink"/>
            <w:noProof/>
          </w:rPr>
          <w:t>Testing Tools</w:t>
        </w:r>
        <w:r>
          <w:rPr>
            <w:noProof/>
          </w:rPr>
          <w:tab/>
        </w:r>
        <w:r>
          <w:rPr>
            <w:noProof/>
          </w:rPr>
          <w:fldChar w:fldCharType="begin"/>
        </w:r>
        <w:r>
          <w:rPr>
            <w:noProof/>
          </w:rPr>
          <w:instrText xml:space="preserve"> PAGEREF _Toc141713904 \h </w:instrText>
        </w:r>
        <w:r>
          <w:rPr>
            <w:noProof/>
          </w:rPr>
        </w:r>
        <w:r>
          <w:rPr>
            <w:noProof/>
          </w:rPr>
          <w:fldChar w:fldCharType="separate"/>
        </w:r>
        <w:r>
          <w:rPr>
            <w:noProof/>
          </w:rPr>
          <w:t>23</w:t>
        </w:r>
        <w:r>
          <w:rPr>
            <w:noProof/>
          </w:rPr>
          <w:fldChar w:fldCharType="end"/>
        </w:r>
      </w:hyperlink>
    </w:p>
    <w:p w14:paraId="52ABDDE5" w14:textId="77777777" w:rsidR="009C3F84" w:rsidRPr="00CB1EF1" w:rsidRDefault="009C3F84">
      <w:pPr>
        <w:pStyle w:val="TOC1"/>
        <w:tabs>
          <w:tab w:val="left" w:pos="400"/>
          <w:tab w:val="right" w:leader="dot" w:pos="9290"/>
        </w:tabs>
        <w:rPr>
          <w:rFonts w:ascii="Calibri" w:hAnsi="Calibri"/>
          <w:b w:val="0"/>
          <w:bCs w:val="0"/>
          <w:caps w:val="0"/>
          <w:noProof/>
          <w:color w:val="auto"/>
          <w:kern w:val="2"/>
          <w:szCs w:val="22"/>
          <w:lang w:eastAsia="en-US"/>
        </w:rPr>
      </w:pPr>
      <w:hyperlink w:anchor="_Toc141713905" w:history="1">
        <w:r w:rsidRPr="00B12F0D">
          <w:rPr>
            <w:rStyle w:val="Hyperlink"/>
            <w:noProof/>
          </w:rPr>
          <w:t>7</w:t>
        </w:r>
        <w:r w:rsidRPr="00CB1EF1">
          <w:rPr>
            <w:rFonts w:ascii="Calibri" w:hAnsi="Calibri"/>
            <w:b w:val="0"/>
            <w:bCs w:val="0"/>
            <w:caps w:val="0"/>
            <w:noProof/>
            <w:color w:val="auto"/>
            <w:kern w:val="2"/>
            <w:szCs w:val="22"/>
            <w:lang w:eastAsia="en-US"/>
          </w:rPr>
          <w:tab/>
        </w:r>
        <w:r w:rsidRPr="00B12F0D">
          <w:rPr>
            <w:rStyle w:val="Hyperlink"/>
            <w:noProof/>
          </w:rPr>
          <w:t>criteria for testing</w:t>
        </w:r>
        <w:r>
          <w:rPr>
            <w:noProof/>
          </w:rPr>
          <w:tab/>
        </w:r>
        <w:r>
          <w:rPr>
            <w:noProof/>
          </w:rPr>
          <w:fldChar w:fldCharType="begin"/>
        </w:r>
        <w:r>
          <w:rPr>
            <w:noProof/>
          </w:rPr>
          <w:instrText xml:space="preserve"> PAGEREF _Toc141713905 \h </w:instrText>
        </w:r>
        <w:r>
          <w:rPr>
            <w:noProof/>
          </w:rPr>
        </w:r>
        <w:r>
          <w:rPr>
            <w:noProof/>
          </w:rPr>
          <w:fldChar w:fldCharType="separate"/>
        </w:r>
        <w:r>
          <w:rPr>
            <w:noProof/>
          </w:rPr>
          <w:t>24</w:t>
        </w:r>
        <w:r>
          <w:rPr>
            <w:noProof/>
          </w:rPr>
          <w:fldChar w:fldCharType="end"/>
        </w:r>
      </w:hyperlink>
    </w:p>
    <w:p w14:paraId="266C881D"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06" w:history="1">
        <w:r w:rsidRPr="00B12F0D">
          <w:rPr>
            <w:rStyle w:val="Hyperlink"/>
            <w:noProof/>
          </w:rPr>
          <w:t>7.1</w:t>
        </w:r>
        <w:r w:rsidRPr="00CB1EF1">
          <w:rPr>
            <w:rFonts w:ascii="Calibri" w:hAnsi="Calibri"/>
            <w:noProof/>
            <w:color w:val="auto"/>
            <w:kern w:val="2"/>
            <w:sz w:val="22"/>
            <w:szCs w:val="22"/>
            <w:lang w:val="en-US" w:eastAsia="en-US"/>
          </w:rPr>
          <w:tab/>
        </w:r>
        <w:r w:rsidRPr="00B12F0D">
          <w:rPr>
            <w:rStyle w:val="Hyperlink"/>
            <w:noProof/>
          </w:rPr>
          <w:t>Pass/Fail Criteria</w:t>
        </w:r>
        <w:r>
          <w:rPr>
            <w:noProof/>
          </w:rPr>
          <w:tab/>
        </w:r>
        <w:r>
          <w:rPr>
            <w:noProof/>
          </w:rPr>
          <w:fldChar w:fldCharType="begin"/>
        </w:r>
        <w:r>
          <w:rPr>
            <w:noProof/>
          </w:rPr>
          <w:instrText xml:space="preserve"> PAGEREF _Toc141713906 \h </w:instrText>
        </w:r>
        <w:r>
          <w:rPr>
            <w:noProof/>
          </w:rPr>
        </w:r>
        <w:r>
          <w:rPr>
            <w:noProof/>
          </w:rPr>
          <w:fldChar w:fldCharType="separate"/>
        </w:r>
        <w:r>
          <w:rPr>
            <w:noProof/>
          </w:rPr>
          <w:t>24</w:t>
        </w:r>
        <w:r>
          <w:rPr>
            <w:noProof/>
          </w:rPr>
          <w:fldChar w:fldCharType="end"/>
        </w:r>
      </w:hyperlink>
    </w:p>
    <w:p w14:paraId="2CAE85EC"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07" w:history="1">
        <w:r w:rsidRPr="00B12F0D">
          <w:rPr>
            <w:rStyle w:val="Hyperlink"/>
            <w:noProof/>
          </w:rPr>
          <w:t>7.2</w:t>
        </w:r>
        <w:r w:rsidRPr="00CB1EF1">
          <w:rPr>
            <w:rFonts w:ascii="Calibri" w:hAnsi="Calibri"/>
            <w:noProof/>
            <w:color w:val="auto"/>
            <w:kern w:val="2"/>
            <w:sz w:val="22"/>
            <w:szCs w:val="22"/>
            <w:lang w:val="en-US" w:eastAsia="en-US"/>
          </w:rPr>
          <w:tab/>
        </w:r>
        <w:r w:rsidRPr="00B12F0D">
          <w:rPr>
            <w:rStyle w:val="Hyperlink"/>
            <w:noProof/>
          </w:rPr>
          <w:t>Suspension Criteria</w:t>
        </w:r>
        <w:r>
          <w:rPr>
            <w:noProof/>
          </w:rPr>
          <w:tab/>
        </w:r>
        <w:r>
          <w:rPr>
            <w:noProof/>
          </w:rPr>
          <w:fldChar w:fldCharType="begin"/>
        </w:r>
        <w:r>
          <w:rPr>
            <w:noProof/>
          </w:rPr>
          <w:instrText xml:space="preserve"> PAGEREF _Toc141713907 \h </w:instrText>
        </w:r>
        <w:r>
          <w:rPr>
            <w:noProof/>
          </w:rPr>
        </w:r>
        <w:r>
          <w:rPr>
            <w:noProof/>
          </w:rPr>
          <w:fldChar w:fldCharType="separate"/>
        </w:r>
        <w:r>
          <w:rPr>
            <w:noProof/>
          </w:rPr>
          <w:t>24</w:t>
        </w:r>
        <w:r>
          <w:rPr>
            <w:noProof/>
          </w:rPr>
          <w:fldChar w:fldCharType="end"/>
        </w:r>
      </w:hyperlink>
    </w:p>
    <w:p w14:paraId="3E5469DA"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08" w:history="1">
        <w:r w:rsidRPr="00B12F0D">
          <w:rPr>
            <w:rStyle w:val="Hyperlink"/>
            <w:noProof/>
          </w:rPr>
          <w:t>7.3</w:t>
        </w:r>
        <w:r w:rsidRPr="00CB1EF1">
          <w:rPr>
            <w:rFonts w:ascii="Calibri" w:hAnsi="Calibri"/>
            <w:noProof/>
            <w:color w:val="auto"/>
            <w:kern w:val="2"/>
            <w:sz w:val="22"/>
            <w:szCs w:val="22"/>
            <w:lang w:val="en-US" w:eastAsia="en-US"/>
          </w:rPr>
          <w:tab/>
        </w:r>
        <w:r w:rsidRPr="00B12F0D">
          <w:rPr>
            <w:rStyle w:val="Hyperlink"/>
            <w:noProof/>
          </w:rPr>
          <w:t>Resumption Criteria</w:t>
        </w:r>
        <w:r>
          <w:rPr>
            <w:noProof/>
          </w:rPr>
          <w:tab/>
        </w:r>
        <w:r>
          <w:rPr>
            <w:noProof/>
          </w:rPr>
          <w:fldChar w:fldCharType="begin"/>
        </w:r>
        <w:r>
          <w:rPr>
            <w:noProof/>
          </w:rPr>
          <w:instrText xml:space="preserve"> PAGEREF _Toc141713908 \h </w:instrText>
        </w:r>
        <w:r>
          <w:rPr>
            <w:noProof/>
          </w:rPr>
        </w:r>
        <w:r>
          <w:rPr>
            <w:noProof/>
          </w:rPr>
          <w:fldChar w:fldCharType="separate"/>
        </w:r>
        <w:r>
          <w:rPr>
            <w:noProof/>
          </w:rPr>
          <w:t>24</w:t>
        </w:r>
        <w:r>
          <w:rPr>
            <w:noProof/>
          </w:rPr>
          <w:fldChar w:fldCharType="end"/>
        </w:r>
      </w:hyperlink>
    </w:p>
    <w:p w14:paraId="476DB619"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09" w:history="1">
        <w:r w:rsidRPr="00B12F0D">
          <w:rPr>
            <w:rStyle w:val="Hyperlink"/>
            <w:noProof/>
          </w:rPr>
          <w:t>7.4</w:t>
        </w:r>
        <w:r w:rsidRPr="00CB1EF1">
          <w:rPr>
            <w:rFonts w:ascii="Calibri" w:hAnsi="Calibri"/>
            <w:noProof/>
            <w:color w:val="auto"/>
            <w:kern w:val="2"/>
            <w:sz w:val="22"/>
            <w:szCs w:val="22"/>
            <w:lang w:val="en-US" w:eastAsia="en-US"/>
          </w:rPr>
          <w:tab/>
        </w:r>
        <w:r w:rsidRPr="00B12F0D">
          <w:rPr>
            <w:rStyle w:val="Hyperlink"/>
            <w:noProof/>
          </w:rPr>
          <w:t>Acceptance Criteria</w:t>
        </w:r>
        <w:r>
          <w:rPr>
            <w:noProof/>
          </w:rPr>
          <w:tab/>
        </w:r>
        <w:r>
          <w:rPr>
            <w:noProof/>
          </w:rPr>
          <w:fldChar w:fldCharType="begin"/>
        </w:r>
        <w:r>
          <w:rPr>
            <w:noProof/>
          </w:rPr>
          <w:instrText xml:space="preserve"> PAGEREF _Toc141713909 \h </w:instrText>
        </w:r>
        <w:r>
          <w:rPr>
            <w:noProof/>
          </w:rPr>
        </w:r>
        <w:r>
          <w:rPr>
            <w:noProof/>
          </w:rPr>
          <w:fldChar w:fldCharType="separate"/>
        </w:r>
        <w:r>
          <w:rPr>
            <w:noProof/>
          </w:rPr>
          <w:t>24</w:t>
        </w:r>
        <w:r>
          <w:rPr>
            <w:noProof/>
          </w:rPr>
          <w:fldChar w:fldCharType="end"/>
        </w:r>
      </w:hyperlink>
    </w:p>
    <w:p w14:paraId="56EFB81E" w14:textId="77777777" w:rsidR="009C3F84" w:rsidRPr="00CB1EF1" w:rsidRDefault="009C3F84">
      <w:pPr>
        <w:pStyle w:val="TOC1"/>
        <w:tabs>
          <w:tab w:val="left" w:pos="400"/>
          <w:tab w:val="right" w:leader="dot" w:pos="9290"/>
        </w:tabs>
        <w:rPr>
          <w:rFonts w:ascii="Calibri" w:hAnsi="Calibri"/>
          <w:b w:val="0"/>
          <w:bCs w:val="0"/>
          <w:caps w:val="0"/>
          <w:noProof/>
          <w:color w:val="auto"/>
          <w:kern w:val="2"/>
          <w:szCs w:val="22"/>
          <w:lang w:eastAsia="en-US"/>
        </w:rPr>
      </w:pPr>
      <w:hyperlink w:anchor="_Toc141713910" w:history="1">
        <w:r w:rsidRPr="00B12F0D">
          <w:rPr>
            <w:rStyle w:val="Hyperlink"/>
            <w:noProof/>
          </w:rPr>
          <w:t>8</w:t>
        </w:r>
        <w:r w:rsidRPr="00CB1EF1">
          <w:rPr>
            <w:rFonts w:ascii="Calibri" w:hAnsi="Calibri"/>
            <w:b w:val="0"/>
            <w:bCs w:val="0"/>
            <w:caps w:val="0"/>
            <w:noProof/>
            <w:color w:val="auto"/>
            <w:kern w:val="2"/>
            <w:szCs w:val="22"/>
            <w:lang w:eastAsia="en-US"/>
          </w:rPr>
          <w:tab/>
        </w:r>
        <w:r w:rsidRPr="00B12F0D">
          <w:rPr>
            <w:rStyle w:val="Hyperlink"/>
            <w:noProof/>
          </w:rPr>
          <w:t>TEST MEASURES and Metrics</w:t>
        </w:r>
        <w:r>
          <w:rPr>
            <w:noProof/>
          </w:rPr>
          <w:tab/>
        </w:r>
        <w:r>
          <w:rPr>
            <w:noProof/>
          </w:rPr>
          <w:fldChar w:fldCharType="begin"/>
        </w:r>
        <w:r>
          <w:rPr>
            <w:noProof/>
          </w:rPr>
          <w:instrText xml:space="preserve"> PAGEREF _Toc141713910 \h </w:instrText>
        </w:r>
        <w:r>
          <w:rPr>
            <w:noProof/>
          </w:rPr>
        </w:r>
        <w:r>
          <w:rPr>
            <w:noProof/>
          </w:rPr>
          <w:fldChar w:fldCharType="separate"/>
        </w:r>
        <w:r>
          <w:rPr>
            <w:noProof/>
          </w:rPr>
          <w:t>25</w:t>
        </w:r>
        <w:r>
          <w:rPr>
            <w:noProof/>
          </w:rPr>
          <w:fldChar w:fldCharType="end"/>
        </w:r>
      </w:hyperlink>
    </w:p>
    <w:p w14:paraId="45774B56" w14:textId="77777777" w:rsidR="009C3F84" w:rsidRPr="00CB1EF1" w:rsidRDefault="009C3F84">
      <w:pPr>
        <w:pStyle w:val="TOC1"/>
        <w:tabs>
          <w:tab w:val="left" w:pos="400"/>
          <w:tab w:val="right" w:leader="dot" w:pos="9290"/>
        </w:tabs>
        <w:rPr>
          <w:rFonts w:ascii="Calibri" w:hAnsi="Calibri"/>
          <w:b w:val="0"/>
          <w:bCs w:val="0"/>
          <w:caps w:val="0"/>
          <w:noProof/>
          <w:color w:val="auto"/>
          <w:kern w:val="2"/>
          <w:szCs w:val="22"/>
          <w:lang w:eastAsia="en-US"/>
        </w:rPr>
      </w:pPr>
      <w:hyperlink w:anchor="_Toc141713911" w:history="1">
        <w:r w:rsidRPr="00B12F0D">
          <w:rPr>
            <w:rStyle w:val="Hyperlink"/>
            <w:noProof/>
          </w:rPr>
          <w:t>9</w:t>
        </w:r>
        <w:r w:rsidRPr="00CB1EF1">
          <w:rPr>
            <w:rFonts w:ascii="Calibri" w:hAnsi="Calibri"/>
            <w:b w:val="0"/>
            <w:bCs w:val="0"/>
            <w:caps w:val="0"/>
            <w:noProof/>
            <w:color w:val="auto"/>
            <w:kern w:val="2"/>
            <w:szCs w:val="22"/>
            <w:lang w:eastAsia="en-US"/>
          </w:rPr>
          <w:tab/>
        </w:r>
        <w:r w:rsidRPr="00B12F0D">
          <w:rPr>
            <w:rStyle w:val="Hyperlink"/>
            <w:noProof/>
          </w:rPr>
          <w:t>Validation</w:t>
        </w:r>
        <w:r>
          <w:rPr>
            <w:noProof/>
          </w:rPr>
          <w:tab/>
        </w:r>
        <w:r>
          <w:rPr>
            <w:noProof/>
          </w:rPr>
          <w:fldChar w:fldCharType="begin"/>
        </w:r>
        <w:r>
          <w:rPr>
            <w:noProof/>
          </w:rPr>
          <w:instrText xml:space="preserve"> PAGEREF _Toc141713911 \h </w:instrText>
        </w:r>
        <w:r>
          <w:rPr>
            <w:noProof/>
          </w:rPr>
        </w:r>
        <w:r>
          <w:rPr>
            <w:noProof/>
          </w:rPr>
          <w:fldChar w:fldCharType="separate"/>
        </w:r>
        <w:r>
          <w:rPr>
            <w:noProof/>
          </w:rPr>
          <w:t>26</w:t>
        </w:r>
        <w:r>
          <w:rPr>
            <w:noProof/>
          </w:rPr>
          <w:fldChar w:fldCharType="end"/>
        </w:r>
      </w:hyperlink>
    </w:p>
    <w:p w14:paraId="0C92066D"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12" w:history="1">
        <w:r w:rsidRPr="00B12F0D">
          <w:rPr>
            <w:rStyle w:val="Hyperlink"/>
            <w:noProof/>
          </w:rPr>
          <w:t>9.1</w:t>
        </w:r>
        <w:r w:rsidRPr="00CB1EF1">
          <w:rPr>
            <w:rFonts w:ascii="Calibri" w:hAnsi="Calibri"/>
            <w:noProof/>
            <w:color w:val="auto"/>
            <w:kern w:val="2"/>
            <w:sz w:val="22"/>
            <w:szCs w:val="22"/>
            <w:lang w:val="en-US" w:eastAsia="en-US"/>
          </w:rPr>
          <w:tab/>
        </w:r>
        <w:r w:rsidRPr="00B12F0D">
          <w:rPr>
            <w:rStyle w:val="Hyperlink"/>
            <w:noProof/>
          </w:rPr>
          <w:t>Work products selection for Validation:</w:t>
        </w:r>
        <w:r>
          <w:rPr>
            <w:noProof/>
          </w:rPr>
          <w:tab/>
        </w:r>
        <w:r>
          <w:rPr>
            <w:noProof/>
          </w:rPr>
          <w:fldChar w:fldCharType="begin"/>
        </w:r>
        <w:r>
          <w:rPr>
            <w:noProof/>
          </w:rPr>
          <w:instrText xml:space="preserve"> PAGEREF _Toc141713912 \h </w:instrText>
        </w:r>
        <w:r>
          <w:rPr>
            <w:noProof/>
          </w:rPr>
        </w:r>
        <w:r>
          <w:rPr>
            <w:noProof/>
          </w:rPr>
          <w:fldChar w:fldCharType="separate"/>
        </w:r>
        <w:r>
          <w:rPr>
            <w:noProof/>
          </w:rPr>
          <w:t>26</w:t>
        </w:r>
        <w:r>
          <w:rPr>
            <w:noProof/>
          </w:rPr>
          <w:fldChar w:fldCharType="end"/>
        </w:r>
      </w:hyperlink>
    </w:p>
    <w:p w14:paraId="590D3174"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13" w:history="1">
        <w:r w:rsidRPr="00B12F0D">
          <w:rPr>
            <w:rStyle w:val="Hyperlink"/>
            <w:noProof/>
          </w:rPr>
          <w:t>9.2</w:t>
        </w:r>
        <w:r w:rsidRPr="00CB1EF1">
          <w:rPr>
            <w:rFonts w:ascii="Calibri" w:hAnsi="Calibri"/>
            <w:noProof/>
            <w:color w:val="auto"/>
            <w:kern w:val="2"/>
            <w:sz w:val="22"/>
            <w:szCs w:val="22"/>
            <w:lang w:val="en-US" w:eastAsia="en-US"/>
          </w:rPr>
          <w:tab/>
        </w:r>
        <w:r w:rsidRPr="00B12F0D">
          <w:rPr>
            <w:rStyle w:val="Hyperlink"/>
            <w:noProof/>
          </w:rPr>
          <w:t>Validation Methods:</w:t>
        </w:r>
        <w:r>
          <w:rPr>
            <w:noProof/>
          </w:rPr>
          <w:tab/>
        </w:r>
        <w:r>
          <w:rPr>
            <w:noProof/>
          </w:rPr>
          <w:fldChar w:fldCharType="begin"/>
        </w:r>
        <w:r>
          <w:rPr>
            <w:noProof/>
          </w:rPr>
          <w:instrText xml:space="preserve"> PAGEREF _Toc141713913 \h </w:instrText>
        </w:r>
        <w:r>
          <w:rPr>
            <w:noProof/>
          </w:rPr>
        </w:r>
        <w:r>
          <w:rPr>
            <w:noProof/>
          </w:rPr>
          <w:fldChar w:fldCharType="separate"/>
        </w:r>
        <w:r>
          <w:rPr>
            <w:noProof/>
          </w:rPr>
          <w:t>26</w:t>
        </w:r>
        <w:r>
          <w:rPr>
            <w:noProof/>
          </w:rPr>
          <w:fldChar w:fldCharType="end"/>
        </w:r>
      </w:hyperlink>
    </w:p>
    <w:p w14:paraId="6A2F0F45"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14" w:history="1">
        <w:r w:rsidRPr="00B12F0D">
          <w:rPr>
            <w:rStyle w:val="Hyperlink"/>
            <w:noProof/>
          </w:rPr>
          <w:t>9.3</w:t>
        </w:r>
        <w:r w:rsidRPr="00CB1EF1">
          <w:rPr>
            <w:rFonts w:ascii="Calibri" w:hAnsi="Calibri"/>
            <w:noProof/>
            <w:color w:val="auto"/>
            <w:kern w:val="2"/>
            <w:sz w:val="22"/>
            <w:szCs w:val="22"/>
            <w:lang w:val="en-US" w:eastAsia="en-US"/>
          </w:rPr>
          <w:tab/>
        </w:r>
        <w:r w:rsidRPr="00B12F0D">
          <w:rPr>
            <w:rStyle w:val="Hyperlink"/>
            <w:noProof/>
          </w:rPr>
          <w:t>Validation Environment:</w:t>
        </w:r>
        <w:r>
          <w:rPr>
            <w:noProof/>
          </w:rPr>
          <w:tab/>
        </w:r>
        <w:r>
          <w:rPr>
            <w:noProof/>
          </w:rPr>
          <w:fldChar w:fldCharType="begin"/>
        </w:r>
        <w:r>
          <w:rPr>
            <w:noProof/>
          </w:rPr>
          <w:instrText xml:space="preserve"> PAGEREF _Toc141713914 \h </w:instrText>
        </w:r>
        <w:r>
          <w:rPr>
            <w:noProof/>
          </w:rPr>
        </w:r>
        <w:r>
          <w:rPr>
            <w:noProof/>
          </w:rPr>
          <w:fldChar w:fldCharType="separate"/>
        </w:r>
        <w:r>
          <w:rPr>
            <w:noProof/>
          </w:rPr>
          <w:t>26</w:t>
        </w:r>
        <w:r>
          <w:rPr>
            <w:noProof/>
          </w:rPr>
          <w:fldChar w:fldCharType="end"/>
        </w:r>
      </w:hyperlink>
    </w:p>
    <w:p w14:paraId="2A69CBFE" w14:textId="77777777" w:rsidR="009C3F84" w:rsidRPr="00CB1EF1" w:rsidRDefault="009C3F84">
      <w:pPr>
        <w:pStyle w:val="TOC1"/>
        <w:tabs>
          <w:tab w:val="left" w:pos="849"/>
          <w:tab w:val="right" w:leader="dot" w:pos="9290"/>
        </w:tabs>
        <w:rPr>
          <w:rFonts w:ascii="Calibri" w:hAnsi="Calibri"/>
          <w:b w:val="0"/>
          <w:bCs w:val="0"/>
          <w:caps w:val="0"/>
          <w:noProof/>
          <w:color w:val="auto"/>
          <w:kern w:val="2"/>
          <w:szCs w:val="22"/>
          <w:lang w:eastAsia="en-US"/>
        </w:rPr>
      </w:pPr>
      <w:hyperlink w:anchor="_Toc141713915" w:history="1">
        <w:r w:rsidRPr="00B12F0D">
          <w:rPr>
            <w:rStyle w:val="Hyperlink"/>
            <w:noProof/>
          </w:rPr>
          <w:t>10</w:t>
        </w:r>
        <w:r w:rsidRPr="00CB1EF1">
          <w:rPr>
            <w:rFonts w:ascii="Calibri" w:hAnsi="Calibri"/>
            <w:b w:val="0"/>
            <w:bCs w:val="0"/>
            <w:caps w:val="0"/>
            <w:noProof/>
            <w:color w:val="auto"/>
            <w:kern w:val="2"/>
            <w:szCs w:val="22"/>
            <w:lang w:eastAsia="en-US"/>
          </w:rPr>
          <w:tab/>
        </w:r>
        <w:r w:rsidRPr="00B12F0D">
          <w:rPr>
            <w:rStyle w:val="Hyperlink"/>
            <w:noProof/>
          </w:rPr>
          <w:t>VALIDATION CRITERIA</w:t>
        </w:r>
        <w:r>
          <w:rPr>
            <w:noProof/>
          </w:rPr>
          <w:tab/>
        </w:r>
        <w:r>
          <w:rPr>
            <w:noProof/>
          </w:rPr>
          <w:fldChar w:fldCharType="begin"/>
        </w:r>
        <w:r>
          <w:rPr>
            <w:noProof/>
          </w:rPr>
          <w:instrText xml:space="preserve"> PAGEREF _Toc141713915 \h </w:instrText>
        </w:r>
        <w:r>
          <w:rPr>
            <w:noProof/>
          </w:rPr>
        </w:r>
        <w:r>
          <w:rPr>
            <w:noProof/>
          </w:rPr>
          <w:fldChar w:fldCharType="separate"/>
        </w:r>
        <w:r>
          <w:rPr>
            <w:noProof/>
          </w:rPr>
          <w:t>27</w:t>
        </w:r>
        <w:r>
          <w:rPr>
            <w:noProof/>
          </w:rPr>
          <w:fldChar w:fldCharType="end"/>
        </w:r>
      </w:hyperlink>
    </w:p>
    <w:p w14:paraId="37C3A7C4" w14:textId="77777777" w:rsidR="009C3F84" w:rsidRPr="00CB1EF1" w:rsidRDefault="009C3F84">
      <w:pPr>
        <w:pStyle w:val="TOC1"/>
        <w:tabs>
          <w:tab w:val="left" w:pos="849"/>
          <w:tab w:val="right" w:leader="dot" w:pos="9290"/>
        </w:tabs>
        <w:rPr>
          <w:rFonts w:ascii="Calibri" w:hAnsi="Calibri"/>
          <w:b w:val="0"/>
          <w:bCs w:val="0"/>
          <w:caps w:val="0"/>
          <w:noProof/>
          <w:color w:val="auto"/>
          <w:kern w:val="2"/>
          <w:szCs w:val="22"/>
          <w:lang w:eastAsia="en-US"/>
        </w:rPr>
      </w:pPr>
      <w:hyperlink w:anchor="_Toc141713916" w:history="1">
        <w:r w:rsidRPr="00B12F0D">
          <w:rPr>
            <w:rStyle w:val="Hyperlink"/>
            <w:noProof/>
          </w:rPr>
          <w:t>11</w:t>
        </w:r>
        <w:r w:rsidRPr="00CB1EF1">
          <w:rPr>
            <w:rFonts w:ascii="Calibri" w:hAnsi="Calibri"/>
            <w:b w:val="0"/>
            <w:bCs w:val="0"/>
            <w:caps w:val="0"/>
            <w:noProof/>
            <w:color w:val="auto"/>
            <w:kern w:val="2"/>
            <w:szCs w:val="22"/>
            <w:lang w:eastAsia="en-US"/>
          </w:rPr>
          <w:tab/>
        </w:r>
        <w:r w:rsidRPr="00B12F0D">
          <w:rPr>
            <w:rStyle w:val="Hyperlink"/>
            <w:noProof/>
          </w:rPr>
          <w:t>Defect management</w:t>
        </w:r>
        <w:r>
          <w:rPr>
            <w:noProof/>
          </w:rPr>
          <w:tab/>
        </w:r>
        <w:r>
          <w:rPr>
            <w:noProof/>
          </w:rPr>
          <w:fldChar w:fldCharType="begin"/>
        </w:r>
        <w:r>
          <w:rPr>
            <w:noProof/>
          </w:rPr>
          <w:instrText xml:space="preserve"> PAGEREF _Toc141713916 \h </w:instrText>
        </w:r>
        <w:r>
          <w:rPr>
            <w:noProof/>
          </w:rPr>
        </w:r>
        <w:r>
          <w:rPr>
            <w:noProof/>
          </w:rPr>
          <w:fldChar w:fldCharType="separate"/>
        </w:r>
        <w:r>
          <w:rPr>
            <w:noProof/>
          </w:rPr>
          <w:t>28</w:t>
        </w:r>
        <w:r>
          <w:rPr>
            <w:noProof/>
          </w:rPr>
          <w:fldChar w:fldCharType="end"/>
        </w:r>
      </w:hyperlink>
    </w:p>
    <w:p w14:paraId="6807D188"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17" w:history="1">
        <w:r w:rsidRPr="00B12F0D">
          <w:rPr>
            <w:rStyle w:val="Hyperlink"/>
            <w:noProof/>
          </w:rPr>
          <w:t>11.1</w:t>
        </w:r>
        <w:r w:rsidRPr="00CB1EF1">
          <w:rPr>
            <w:rFonts w:ascii="Calibri" w:hAnsi="Calibri"/>
            <w:noProof/>
            <w:color w:val="auto"/>
            <w:kern w:val="2"/>
            <w:sz w:val="22"/>
            <w:szCs w:val="22"/>
            <w:lang w:val="en-US" w:eastAsia="en-US"/>
          </w:rPr>
          <w:tab/>
        </w:r>
        <w:r w:rsidRPr="00B12F0D">
          <w:rPr>
            <w:rStyle w:val="Hyperlink"/>
            <w:noProof/>
          </w:rPr>
          <w:t>Defect Reporting</w:t>
        </w:r>
        <w:r>
          <w:rPr>
            <w:noProof/>
          </w:rPr>
          <w:tab/>
        </w:r>
        <w:r>
          <w:rPr>
            <w:noProof/>
          </w:rPr>
          <w:fldChar w:fldCharType="begin"/>
        </w:r>
        <w:r>
          <w:rPr>
            <w:noProof/>
          </w:rPr>
          <w:instrText xml:space="preserve"> PAGEREF _Toc141713917 \h </w:instrText>
        </w:r>
        <w:r>
          <w:rPr>
            <w:noProof/>
          </w:rPr>
        </w:r>
        <w:r>
          <w:rPr>
            <w:noProof/>
          </w:rPr>
          <w:fldChar w:fldCharType="separate"/>
        </w:r>
        <w:r>
          <w:rPr>
            <w:noProof/>
          </w:rPr>
          <w:t>28</w:t>
        </w:r>
        <w:r>
          <w:rPr>
            <w:noProof/>
          </w:rPr>
          <w:fldChar w:fldCharType="end"/>
        </w:r>
      </w:hyperlink>
    </w:p>
    <w:p w14:paraId="0EFE4B9D" w14:textId="77777777" w:rsidR="009C3F84" w:rsidRPr="00CB1EF1" w:rsidRDefault="009C3F84">
      <w:pPr>
        <w:pStyle w:val="TOC2"/>
        <w:tabs>
          <w:tab w:val="left" w:pos="849"/>
          <w:tab w:val="right" w:leader="dot" w:pos="9290"/>
        </w:tabs>
        <w:rPr>
          <w:rFonts w:ascii="Calibri" w:hAnsi="Calibri"/>
          <w:noProof/>
          <w:color w:val="auto"/>
          <w:kern w:val="2"/>
          <w:sz w:val="22"/>
          <w:szCs w:val="22"/>
          <w:lang w:val="en-US" w:eastAsia="en-US"/>
        </w:rPr>
      </w:pPr>
      <w:hyperlink w:anchor="_Toc141713918" w:history="1">
        <w:r w:rsidRPr="00B12F0D">
          <w:rPr>
            <w:rStyle w:val="Hyperlink"/>
            <w:noProof/>
          </w:rPr>
          <w:t>11.2</w:t>
        </w:r>
        <w:r w:rsidRPr="00CB1EF1">
          <w:rPr>
            <w:rFonts w:ascii="Calibri" w:hAnsi="Calibri"/>
            <w:noProof/>
            <w:color w:val="auto"/>
            <w:kern w:val="2"/>
            <w:sz w:val="22"/>
            <w:szCs w:val="22"/>
            <w:lang w:val="en-US" w:eastAsia="en-US"/>
          </w:rPr>
          <w:tab/>
        </w:r>
        <w:r w:rsidRPr="00B12F0D">
          <w:rPr>
            <w:rStyle w:val="Hyperlink"/>
            <w:noProof/>
          </w:rPr>
          <w:t>Status Reporting</w:t>
        </w:r>
        <w:r>
          <w:rPr>
            <w:noProof/>
          </w:rPr>
          <w:tab/>
        </w:r>
        <w:r>
          <w:rPr>
            <w:noProof/>
          </w:rPr>
          <w:fldChar w:fldCharType="begin"/>
        </w:r>
        <w:r>
          <w:rPr>
            <w:noProof/>
          </w:rPr>
          <w:instrText xml:space="preserve"> PAGEREF _Toc141713918 \h </w:instrText>
        </w:r>
        <w:r>
          <w:rPr>
            <w:noProof/>
          </w:rPr>
        </w:r>
        <w:r>
          <w:rPr>
            <w:noProof/>
          </w:rPr>
          <w:fldChar w:fldCharType="separate"/>
        </w:r>
        <w:r>
          <w:rPr>
            <w:noProof/>
          </w:rPr>
          <w:t>28</w:t>
        </w:r>
        <w:r>
          <w:rPr>
            <w:noProof/>
          </w:rPr>
          <w:fldChar w:fldCharType="end"/>
        </w:r>
      </w:hyperlink>
    </w:p>
    <w:p w14:paraId="4CA78D84" w14:textId="77777777" w:rsidR="009C3F84" w:rsidRPr="00CB1EF1" w:rsidRDefault="009C3F84">
      <w:pPr>
        <w:pStyle w:val="TOC1"/>
        <w:tabs>
          <w:tab w:val="left" w:pos="849"/>
          <w:tab w:val="right" w:leader="dot" w:pos="9290"/>
        </w:tabs>
        <w:rPr>
          <w:rFonts w:ascii="Calibri" w:hAnsi="Calibri"/>
          <w:b w:val="0"/>
          <w:bCs w:val="0"/>
          <w:caps w:val="0"/>
          <w:noProof/>
          <w:color w:val="auto"/>
          <w:kern w:val="2"/>
          <w:szCs w:val="22"/>
          <w:lang w:eastAsia="en-US"/>
        </w:rPr>
      </w:pPr>
      <w:hyperlink w:anchor="_Toc141713919" w:history="1">
        <w:r w:rsidRPr="00B12F0D">
          <w:rPr>
            <w:rStyle w:val="Hyperlink"/>
            <w:noProof/>
          </w:rPr>
          <w:t>12</w:t>
        </w:r>
        <w:r w:rsidRPr="00CB1EF1">
          <w:rPr>
            <w:rFonts w:ascii="Calibri" w:hAnsi="Calibri"/>
            <w:b w:val="0"/>
            <w:bCs w:val="0"/>
            <w:caps w:val="0"/>
            <w:noProof/>
            <w:color w:val="auto"/>
            <w:kern w:val="2"/>
            <w:szCs w:val="22"/>
            <w:lang w:eastAsia="en-US"/>
          </w:rPr>
          <w:tab/>
        </w:r>
        <w:r w:rsidRPr="00B12F0D">
          <w:rPr>
            <w:rStyle w:val="Hyperlink"/>
            <w:noProof/>
          </w:rPr>
          <w:t>Test Deliverables</w:t>
        </w:r>
        <w:r>
          <w:rPr>
            <w:noProof/>
          </w:rPr>
          <w:tab/>
        </w:r>
        <w:r>
          <w:rPr>
            <w:noProof/>
          </w:rPr>
          <w:fldChar w:fldCharType="begin"/>
        </w:r>
        <w:r>
          <w:rPr>
            <w:noProof/>
          </w:rPr>
          <w:instrText xml:space="preserve"> PAGEREF _Toc141713919 \h </w:instrText>
        </w:r>
        <w:r>
          <w:rPr>
            <w:noProof/>
          </w:rPr>
        </w:r>
        <w:r>
          <w:rPr>
            <w:noProof/>
          </w:rPr>
          <w:fldChar w:fldCharType="separate"/>
        </w:r>
        <w:r>
          <w:rPr>
            <w:noProof/>
          </w:rPr>
          <w:t>29</w:t>
        </w:r>
        <w:r>
          <w:rPr>
            <w:noProof/>
          </w:rPr>
          <w:fldChar w:fldCharType="end"/>
        </w:r>
      </w:hyperlink>
    </w:p>
    <w:p w14:paraId="52ECE5BB" w14:textId="77777777" w:rsidR="009C3F84" w:rsidRPr="00CB1EF1" w:rsidRDefault="009C3F84">
      <w:pPr>
        <w:pStyle w:val="TOC1"/>
        <w:tabs>
          <w:tab w:val="left" w:pos="849"/>
          <w:tab w:val="right" w:leader="dot" w:pos="9290"/>
        </w:tabs>
        <w:rPr>
          <w:rFonts w:ascii="Calibri" w:hAnsi="Calibri"/>
          <w:b w:val="0"/>
          <w:bCs w:val="0"/>
          <w:caps w:val="0"/>
          <w:noProof/>
          <w:color w:val="auto"/>
          <w:kern w:val="2"/>
          <w:szCs w:val="22"/>
          <w:lang w:eastAsia="en-US"/>
        </w:rPr>
      </w:pPr>
      <w:hyperlink w:anchor="_Toc141713920" w:history="1">
        <w:r w:rsidRPr="00B12F0D">
          <w:rPr>
            <w:rStyle w:val="Hyperlink"/>
            <w:noProof/>
          </w:rPr>
          <w:t>13</w:t>
        </w:r>
        <w:r w:rsidRPr="00CB1EF1">
          <w:rPr>
            <w:rFonts w:ascii="Calibri" w:hAnsi="Calibri"/>
            <w:b w:val="0"/>
            <w:bCs w:val="0"/>
            <w:caps w:val="0"/>
            <w:noProof/>
            <w:color w:val="auto"/>
            <w:kern w:val="2"/>
            <w:szCs w:val="22"/>
            <w:lang w:eastAsia="en-US"/>
          </w:rPr>
          <w:tab/>
        </w:r>
        <w:r w:rsidRPr="00B12F0D">
          <w:rPr>
            <w:rStyle w:val="Hyperlink"/>
            <w:noProof/>
          </w:rPr>
          <w:t>Training Requirements</w:t>
        </w:r>
        <w:r>
          <w:rPr>
            <w:noProof/>
          </w:rPr>
          <w:tab/>
        </w:r>
        <w:r>
          <w:rPr>
            <w:noProof/>
          </w:rPr>
          <w:fldChar w:fldCharType="begin"/>
        </w:r>
        <w:r>
          <w:rPr>
            <w:noProof/>
          </w:rPr>
          <w:instrText xml:space="preserve"> PAGEREF _Toc141713920 \h </w:instrText>
        </w:r>
        <w:r>
          <w:rPr>
            <w:noProof/>
          </w:rPr>
        </w:r>
        <w:r>
          <w:rPr>
            <w:noProof/>
          </w:rPr>
          <w:fldChar w:fldCharType="separate"/>
        </w:r>
        <w:r>
          <w:rPr>
            <w:noProof/>
          </w:rPr>
          <w:t>30</w:t>
        </w:r>
        <w:r>
          <w:rPr>
            <w:noProof/>
          </w:rPr>
          <w:fldChar w:fldCharType="end"/>
        </w:r>
      </w:hyperlink>
    </w:p>
    <w:p w14:paraId="65361C89" w14:textId="77777777" w:rsidR="009C3F84" w:rsidRPr="00CB1EF1" w:rsidRDefault="009C3F84">
      <w:pPr>
        <w:pStyle w:val="TOC1"/>
        <w:tabs>
          <w:tab w:val="left" w:pos="849"/>
          <w:tab w:val="right" w:leader="dot" w:pos="9290"/>
        </w:tabs>
        <w:rPr>
          <w:rFonts w:ascii="Calibri" w:hAnsi="Calibri"/>
          <w:b w:val="0"/>
          <w:bCs w:val="0"/>
          <w:caps w:val="0"/>
          <w:noProof/>
          <w:color w:val="auto"/>
          <w:kern w:val="2"/>
          <w:szCs w:val="22"/>
          <w:lang w:eastAsia="en-US"/>
        </w:rPr>
      </w:pPr>
      <w:hyperlink w:anchor="_Toc141713921" w:history="1">
        <w:r w:rsidRPr="00B12F0D">
          <w:rPr>
            <w:rStyle w:val="Hyperlink"/>
            <w:noProof/>
          </w:rPr>
          <w:t>14</w:t>
        </w:r>
        <w:r w:rsidRPr="00CB1EF1">
          <w:rPr>
            <w:rFonts w:ascii="Calibri" w:hAnsi="Calibri"/>
            <w:b w:val="0"/>
            <w:bCs w:val="0"/>
            <w:caps w:val="0"/>
            <w:noProof/>
            <w:color w:val="auto"/>
            <w:kern w:val="2"/>
            <w:szCs w:val="22"/>
            <w:lang w:eastAsia="en-US"/>
          </w:rPr>
          <w:tab/>
        </w:r>
        <w:r w:rsidRPr="00B12F0D">
          <w:rPr>
            <w:rStyle w:val="Hyperlink"/>
            <w:noProof/>
          </w:rPr>
          <w:t>appendix</w:t>
        </w:r>
        <w:r>
          <w:rPr>
            <w:noProof/>
          </w:rPr>
          <w:tab/>
        </w:r>
        <w:r>
          <w:rPr>
            <w:noProof/>
          </w:rPr>
          <w:fldChar w:fldCharType="begin"/>
        </w:r>
        <w:r>
          <w:rPr>
            <w:noProof/>
          </w:rPr>
          <w:instrText xml:space="preserve"> PAGEREF _Toc141713921 \h </w:instrText>
        </w:r>
        <w:r>
          <w:rPr>
            <w:noProof/>
          </w:rPr>
        </w:r>
        <w:r>
          <w:rPr>
            <w:noProof/>
          </w:rPr>
          <w:fldChar w:fldCharType="separate"/>
        </w:r>
        <w:r>
          <w:rPr>
            <w:noProof/>
          </w:rPr>
          <w:t>31</w:t>
        </w:r>
        <w:r>
          <w:rPr>
            <w:noProof/>
          </w:rPr>
          <w:fldChar w:fldCharType="end"/>
        </w:r>
      </w:hyperlink>
    </w:p>
    <w:p w14:paraId="67F1994C" w14:textId="77777777" w:rsidR="003F43AD" w:rsidRPr="00104B22" w:rsidRDefault="003F43AD" w:rsidP="001B6668">
      <w:pPr>
        <w:pStyle w:val="TOC2"/>
        <w:tabs>
          <w:tab w:val="right" w:leader="dot" w:pos="9400"/>
        </w:tabs>
      </w:pPr>
      <w:r w:rsidRPr="00104B22">
        <w:rPr>
          <w:rFonts w:cs="Arial"/>
        </w:rPr>
        <w:fldChar w:fldCharType="end"/>
      </w:r>
    </w:p>
    <w:p w14:paraId="3A92D72B" w14:textId="77777777" w:rsidR="003F43AD" w:rsidRPr="00104B22" w:rsidRDefault="003F43AD" w:rsidP="003F43AD">
      <w:pPr>
        <w:jc w:val="center"/>
        <w:rPr>
          <w:b/>
          <w:bCs/>
          <w:sz w:val="32"/>
        </w:rPr>
      </w:pPr>
      <w:r w:rsidRPr="00104B22">
        <w:rPr>
          <w:b/>
          <w:bCs/>
          <w:sz w:val="32"/>
        </w:rPr>
        <w:t>FIGURES</w:t>
      </w:r>
    </w:p>
    <w:p w14:paraId="2E556F4E" w14:textId="77777777" w:rsidR="003F43AD" w:rsidRPr="00104B22" w:rsidRDefault="003F43AD" w:rsidP="003F43AD">
      <w:pPr>
        <w:jc w:val="center"/>
        <w:rPr>
          <w:b/>
          <w:bCs/>
          <w:sz w:val="32"/>
        </w:rPr>
      </w:pPr>
    </w:p>
    <w:p w14:paraId="1E9BBF48" w14:textId="77777777" w:rsidR="009C3F84" w:rsidRPr="00CB1EF1" w:rsidRDefault="003F43AD">
      <w:pPr>
        <w:pStyle w:val="TableofFigures"/>
        <w:tabs>
          <w:tab w:val="right" w:leader="dot" w:pos="9290"/>
        </w:tabs>
        <w:rPr>
          <w:rFonts w:ascii="Calibri" w:hAnsi="Calibri"/>
          <w:noProof/>
          <w:color w:val="auto"/>
          <w:kern w:val="2"/>
          <w:szCs w:val="22"/>
          <w:lang w:eastAsia="en-US"/>
        </w:rPr>
      </w:pPr>
      <w:r w:rsidRPr="00104B22">
        <w:rPr>
          <w:b/>
          <w:bCs/>
          <w:sz w:val="32"/>
        </w:rPr>
        <w:fldChar w:fldCharType="begin"/>
      </w:r>
      <w:r w:rsidRPr="00104B22">
        <w:rPr>
          <w:b/>
          <w:bCs/>
          <w:sz w:val="32"/>
        </w:rPr>
        <w:instrText xml:space="preserve"> TOC \h \z \c "Figure" </w:instrText>
      </w:r>
      <w:r w:rsidRPr="00104B22">
        <w:rPr>
          <w:b/>
          <w:bCs/>
          <w:sz w:val="32"/>
        </w:rPr>
        <w:fldChar w:fldCharType="separate"/>
      </w:r>
      <w:hyperlink w:anchor="_Toc141713922" w:history="1">
        <w:r w:rsidR="009C3F84" w:rsidRPr="00E036B7">
          <w:rPr>
            <w:rStyle w:val="Hyperlink"/>
            <w:noProof/>
          </w:rPr>
          <w:t>Figure 1: Software Block diagram</w:t>
        </w:r>
        <w:r w:rsidR="009C3F84">
          <w:rPr>
            <w:noProof/>
            <w:webHidden/>
          </w:rPr>
          <w:tab/>
        </w:r>
        <w:r w:rsidR="009C3F84">
          <w:rPr>
            <w:noProof/>
            <w:webHidden/>
          </w:rPr>
          <w:fldChar w:fldCharType="begin"/>
        </w:r>
        <w:r w:rsidR="009C3F84">
          <w:rPr>
            <w:noProof/>
            <w:webHidden/>
          </w:rPr>
          <w:instrText xml:space="preserve"> PAGEREF _Toc141713922 \h </w:instrText>
        </w:r>
        <w:r w:rsidR="009C3F84">
          <w:rPr>
            <w:noProof/>
            <w:webHidden/>
          </w:rPr>
        </w:r>
        <w:r w:rsidR="009C3F84">
          <w:rPr>
            <w:noProof/>
            <w:webHidden/>
          </w:rPr>
          <w:fldChar w:fldCharType="separate"/>
        </w:r>
        <w:r w:rsidR="009C3F84">
          <w:rPr>
            <w:noProof/>
            <w:webHidden/>
          </w:rPr>
          <w:t>8</w:t>
        </w:r>
        <w:r w:rsidR="009C3F84">
          <w:rPr>
            <w:noProof/>
            <w:webHidden/>
          </w:rPr>
          <w:fldChar w:fldCharType="end"/>
        </w:r>
      </w:hyperlink>
    </w:p>
    <w:p w14:paraId="5805EC9F"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23" w:history="1">
        <w:r w:rsidRPr="00E036B7">
          <w:rPr>
            <w:rStyle w:val="Hyperlink"/>
            <w:noProof/>
          </w:rPr>
          <w:t>Figure 2: Setup Block Diagram</w:t>
        </w:r>
        <w:r>
          <w:rPr>
            <w:noProof/>
            <w:webHidden/>
          </w:rPr>
          <w:tab/>
        </w:r>
        <w:r>
          <w:rPr>
            <w:noProof/>
            <w:webHidden/>
          </w:rPr>
          <w:fldChar w:fldCharType="begin"/>
        </w:r>
        <w:r>
          <w:rPr>
            <w:noProof/>
            <w:webHidden/>
          </w:rPr>
          <w:instrText xml:space="preserve"> PAGEREF _Toc141713923 \h </w:instrText>
        </w:r>
        <w:r>
          <w:rPr>
            <w:noProof/>
            <w:webHidden/>
          </w:rPr>
        </w:r>
        <w:r>
          <w:rPr>
            <w:noProof/>
            <w:webHidden/>
          </w:rPr>
          <w:fldChar w:fldCharType="separate"/>
        </w:r>
        <w:r>
          <w:rPr>
            <w:noProof/>
            <w:webHidden/>
          </w:rPr>
          <w:t>23</w:t>
        </w:r>
        <w:r>
          <w:rPr>
            <w:noProof/>
            <w:webHidden/>
          </w:rPr>
          <w:fldChar w:fldCharType="end"/>
        </w:r>
      </w:hyperlink>
    </w:p>
    <w:p w14:paraId="765363D4" w14:textId="77777777" w:rsidR="003F43AD" w:rsidRPr="00104B22" w:rsidRDefault="003F43AD" w:rsidP="00423558">
      <w:pPr>
        <w:tabs>
          <w:tab w:val="right" w:leader="dot" w:pos="9400"/>
        </w:tabs>
        <w:jc w:val="center"/>
        <w:rPr>
          <w:b/>
          <w:bCs/>
          <w:sz w:val="32"/>
        </w:rPr>
      </w:pPr>
      <w:r w:rsidRPr="00104B22">
        <w:rPr>
          <w:b/>
          <w:bCs/>
          <w:sz w:val="32"/>
        </w:rPr>
        <w:fldChar w:fldCharType="end"/>
      </w:r>
    </w:p>
    <w:p w14:paraId="7829B492" w14:textId="77777777" w:rsidR="003F43AD" w:rsidRPr="00104B22" w:rsidRDefault="003F43AD" w:rsidP="003F43AD">
      <w:pPr>
        <w:jc w:val="center"/>
        <w:rPr>
          <w:b/>
          <w:bCs/>
          <w:sz w:val="32"/>
        </w:rPr>
      </w:pPr>
      <w:r w:rsidRPr="00104B22">
        <w:rPr>
          <w:b/>
          <w:bCs/>
          <w:sz w:val="32"/>
        </w:rPr>
        <w:t>TABLES</w:t>
      </w:r>
    </w:p>
    <w:p w14:paraId="73014F47" w14:textId="77777777" w:rsidR="003F43AD" w:rsidRPr="00104B22" w:rsidRDefault="003F43AD" w:rsidP="003F43AD">
      <w:pPr>
        <w:jc w:val="center"/>
        <w:rPr>
          <w:b/>
          <w:bCs/>
          <w:sz w:val="32"/>
        </w:rPr>
      </w:pPr>
    </w:p>
    <w:p w14:paraId="144B5BF2" w14:textId="77777777" w:rsidR="009C3F84" w:rsidRPr="00CB1EF1" w:rsidRDefault="003F43AD">
      <w:pPr>
        <w:pStyle w:val="TableofFigures"/>
        <w:tabs>
          <w:tab w:val="right" w:leader="dot" w:pos="9290"/>
        </w:tabs>
        <w:rPr>
          <w:rFonts w:ascii="Calibri" w:hAnsi="Calibri"/>
          <w:noProof/>
          <w:color w:val="auto"/>
          <w:kern w:val="2"/>
          <w:szCs w:val="22"/>
          <w:lang w:eastAsia="en-US"/>
        </w:rPr>
      </w:pPr>
      <w:r w:rsidRPr="00104B22">
        <w:rPr>
          <w:b/>
          <w:bCs/>
          <w:sz w:val="32"/>
        </w:rPr>
        <w:fldChar w:fldCharType="begin"/>
      </w:r>
      <w:r w:rsidRPr="00104B22">
        <w:rPr>
          <w:b/>
          <w:bCs/>
          <w:sz w:val="32"/>
        </w:rPr>
        <w:instrText xml:space="preserve"> TOC \h \z \c "Table" </w:instrText>
      </w:r>
      <w:r w:rsidRPr="00104B22">
        <w:rPr>
          <w:b/>
          <w:bCs/>
          <w:sz w:val="32"/>
        </w:rPr>
        <w:fldChar w:fldCharType="separate"/>
      </w:r>
      <w:hyperlink w:anchor="_Toc141713924" w:history="1">
        <w:r w:rsidR="009C3F84" w:rsidRPr="00CE5378">
          <w:rPr>
            <w:rStyle w:val="Hyperlink"/>
            <w:noProof/>
          </w:rPr>
          <w:t>Table 1: Document History</w:t>
        </w:r>
        <w:r w:rsidR="009C3F84">
          <w:rPr>
            <w:noProof/>
            <w:webHidden/>
          </w:rPr>
          <w:tab/>
        </w:r>
        <w:r w:rsidR="009C3F84">
          <w:rPr>
            <w:noProof/>
            <w:webHidden/>
          </w:rPr>
          <w:fldChar w:fldCharType="begin"/>
        </w:r>
        <w:r w:rsidR="009C3F84">
          <w:rPr>
            <w:noProof/>
            <w:webHidden/>
          </w:rPr>
          <w:instrText xml:space="preserve"> PAGEREF _Toc141713924 \h </w:instrText>
        </w:r>
        <w:r w:rsidR="009C3F84">
          <w:rPr>
            <w:noProof/>
            <w:webHidden/>
          </w:rPr>
        </w:r>
        <w:r w:rsidR="009C3F84">
          <w:rPr>
            <w:noProof/>
            <w:webHidden/>
          </w:rPr>
          <w:fldChar w:fldCharType="separate"/>
        </w:r>
        <w:r w:rsidR="009C3F84">
          <w:rPr>
            <w:noProof/>
            <w:webHidden/>
          </w:rPr>
          <w:t>5</w:t>
        </w:r>
        <w:r w:rsidR="009C3F84">
          <w:rPr>
            <w:noProof/>
            <w:webHidden/>
          </w:rPr>
          <w:fldChar w:fldCharType="end"/>
        </w:r>
      </w:hyperlink>
    </w:p>
    <w:p w14:paraId="2A12FDDA"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25" w:history="1">
        <w:r w:rsidRPr="00CE5378">
          <w:rPr>
            <w:rStyle w:val="Hyperlink"/>
            <w:noProof/>
          </w:rPr>
          <w:t>Table 2: Definition, Acronyms and Abbreviations</w:t>
        </w:r>
        <w:r>
          <w:rPr>
            <w:noProof/>
            <w:webHidden/>
          </w:rPr>
          <w:tab/>
        </w:r>
        <w:r>
          <w:rPr>
            <w:noProof/>
            <w:webHidden/>
          </w:rPr>
          <w:fldChar w:fldCharType="begin"/>
        </w:r>
        <w:r>
          <w:rPr>
            <w:noProof/>
            <w:webHidden/>
          </w:rPr>
          <w:instrText xml:space="preserve"> PAGEREF _Toc141713925 \h </w:instrText>
        </w:r>
        <w:r>
          <w:rPr>
            <w:noProof/>
            <w:webHidden/>
          </w:rPr>
        </w:r>
        <w:r>
          <w:rPr>
            <w:noProof/>
            <w:webHidden/>
          </w:rPr>
          <w:fldChar w:fldCharType="separate"/>
        </w:r>
        <w:r>
          <w:rPr>
            <w:noProof/>
            <w:webHidden/>
          </w:rPr>
          <w:t>5</w:t>
        </w:r>
        <w:r>
          <w:rPr>
            <w:noProof/>
            <w:webHidden/>
          </w:rPr>
          <w:fldChar w:fldCharType="end"/>
        </w:r>
      </w:hyperlink>
    </w:p>
    <w:p w14:paraId="35A14ABE"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26" w:history="1">
        <w:r w:rsidRPr="00CE5378">
          <w:rPr>
            <w:rStyle w:val="Hyperlink"/>
            <w:noProof/>
          </w:rPr>
          <w:t>Table 3: References</w:t>
        </w:r>
        <w:r>
          <w:rPr>
            <w:noProof/>
            <w:webHidden/>
          </w:rPr>
          <w:tab/>
        </w:r>
        <w:r>
          <w:rPr>
            <w:noProof/>
            <w:webHidden/>
          </w:rPr>
          <w:fldChar w:fldCharType="begin"/>
        </w:r>
        <w:r>
          <w:rPr>
            <w:noProof/>
            <w:webHidden/>
          </w:rPr>
          <w:instrText xml:space="preserve"> PAGEREF _Toc141713926 \h </w:instrText>
        </w:r>
        <w:r>
          <w:rPr>
            <w:noProof/>
            <w:webHidden/>
          </w:rPr>
        </w:r>
        <w:r>
          <w:rPr>
            <w:noProof/>
            <w:webHidden/>
          </w:rPr>
          <w:fldChar w:fldCharType="separate"/>
        </w:r>
        <w:r>
          <w:rPr>
            <w:noProof/>
            <w:webHidden/>
          </w:rPr>
          <w:t>6</w:t>
        </w:r>
        <w:r>
          <w:rPr>
            <w:noProof/>
            <w:webHidden/>
          </w:rPr>
          <w:fldChar w:fldCharType="end"/>
        </w:r>
      </w:hyperlink>
    </w:p>
    <w:p w14:paraId="07BD3DDC"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27" w:history="1">
        <w:r w:rsidRPr="00CE5378">
          <w:rPr>
            <w:rStyle w:val="Hyperlink"/>
            <w:noProof/>
          </w:rPr>
          <w:t>Table 4: Risks</w:t>
        </w:r>
        <w:r>
          <w:rPr>
            <w:noProof/>
            <w:webHidden/>
          </w:rPr>
          <w:tab/>
        </w:r>
        <w:r>
          <w:rPr>
            <w:noProof/>
            <w:webHidden/>
          </w:rPr>
          <w:fldChar w:fldCharType="begin"/>
        </w:r>
        <w:r>
          <w:rPr>
            <w:noProof/>
            <w:webHidden/>
          </w:rPr>
          <w:instrText xml:space="preserve"> PAGEREF _Toc141713927 \h </w:instrText>
        </w:r>
        <w:r>
          <w:rPr>
            <w:noProof/>
            <w:webHidden/>
          </w:rPr>
        </w:r>
        <w:r>
          <w:rPr>
            <w:noProof/>
            <w:webHidden/>
          </w:rPr>
          <w:fldChar w:fldCharType="separate"/>
        </w:r>
        <w:r>
          <w:rPr>
            <w:noProof/>
            <w:webHidden/>
          </w:rPr>
          <w:t>9</w:t>
        </w:r>
        <w:r>
          <w:rPr>
            <w:noProof/>
            <w:webHidden/>
          </w:rPr>
          <w:fldChar w:fldCharType="end"/>
        </w:r>
      </w:hyperlink>
    </w:p>
    <w:p w14:paraId="01FAC471"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28" w:history="1">
        <w:r w:rsidRPr="00CE5378">
          <w:rPr>
            <w:rStyle w:val="Hyperlink"/>
            <w:noProof/>
          </w:rPr>
          <w:t>Table 5: Opportunities</w:t>
        </w:r>
        <w:r>
          <w:rPr>
            <w:noProof/>
            <w:webHidden/>
          </w:rPr>
          <w:tab/>
        </w:r>
        <w:r>
          <w:rPr>
            <w:noProof/>
            <w:webHidden/>
          </w:rPr>
          <w:fldChar w:fldCharType="begin"/>
        </w:r>
        <w:r>
          <w:rPr>
            <w:noProof/>
            <w:webHidden/>
          </w:rPr>
          <w:instrText xml:space="preserve"> PAGEREF _Toc141713928 \h </w:instrText>
        </w:r>
        <w:r>
          <w:rPr>
            <w:noProof/>
            <w:webHidden/>
          </w:rPr>
        </w:r>
        <w:r>
          <w:rPr>
            <w:noProof/>
            <w:webHidden/>
          </w:rPr>
          <w:fldChar w:fldCharType="separate"/>
        </w:r>
        <w:r>
          <w:rPr>
            <w:noProof/>
            <w:webHidden/>
          </w:rPr>
          <w:t>9</w:t>
        </w:r>
        <w:r>
          <w:rPr>
            <w:noProof/>
            <w:webHidden/>
          </w:rPr>
          <w:fldChar w:fldCharType="end"/>
        </w:r>
      </w:hyperlink>
    </w:p>
    <w:p w14:paraId="0C4EDA47"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29" w:history="1">
        <w:r w:rsidRPr="00CE5378">
          <w:rPr>
            <w:rStyle w:val="Hyperlink"/>
            <w:noProof/>
          </w:rPr>
          <w:t>Table 6: Dependencies</w:t>
        </w:r>
        <w:r>
          <w:rPr>
            <w:noProof/>
            <w:webHidden/>
          </w:rPr>
          <w:tab/>
        </w:r>
        <w:r>
          <w:rPr>
            <w:noProof/>
            <w:webHidden/>
          </w:rPr>
          <w:fldChar w:fldCharType="begin"/>
        </w:r>
        <w:r>
          <w:rPr>
            <w:noProof/>
            <w:webHidden/>
          </w:rPr>
          <w:instrText xml:space="preserve"> PAGEREF _Toc141713929 \h </w:instrText>
        </w:r>
        <w:r>
          <w:rPr>
            <w:noProof/>
            <w:webHidden/>
          </w:rPr>
        </w:r>
        <w:r>
          <w:rPr>
            <w:noProof/>
            <w:webHidden/>
          </w:rPr>
          <w:fldChar w:fldCharType="separate"/>
        </w:r>
        <w:r>
          <w:rPr>
            <w:noProof/>
            <w:webHidden/>
          </w:rPr>
          <w:t>10</w:t>
        </w:r>
        <w:r>
          <w:rPr>
            <w:noProof/>
            <w:webHidden/>
          </w:rPr>
          <w:fldChar w:fldCharType="end"/>
        </w:r>
      </w:hyperlink>
    </w:p>
    <w:p w14:paraId="48188440"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30" w:history="1">
        <w:r w:rsidRPr="00CE5378">
          <w:rPr>
            <w:rStyle w:val="Hyperlink"/>
            <w:noProof/>
          </w:rPr>
          <w:t>Table 7: Hardware Details</w:t>
        </w:r>
        <w:r>
          <w:rPr>
            <w:noProof/>
            <w:webHidden/>
          </w:rPr>
          <w:tab/>
        </w:r>
        <w:r>
          <w:rPr>
            <w:noProof/>
            <w:webHidden/>
          </w:rPr>
          <w:fldChar w:fldCharType="begin"/>
        </w:r>
        <w:r>
          <w:rPr>
            <w:noProof/>
            <w:webHidden/>
          </w:rPr>
          <w:instrText xml:space="preserve"> PAGEREF _Toc141713930 \h </w:instrText>
        </w:r>
        <w:r>
          <w:rPr>
            <w:noProof/>
            <w:webHidden/>
          </w:rPr>
        </w:r>
        <w:r>
          <w:rPr>
            <w:noProof/>
            <w:webHidden/>
          </w:rPr>
          <w:fldChar w:fldCharType="separate"/>
        </w:r>
        <w:r>
          <w:rPr>
            <w:noProof/>
            <w:webHidden/>
          </w:rPr>
          <w:t>23</w:t>
        </w:r>
        <w:r>
          <w:rPr>
            <w:noProof/>
            <w:webHidden/>
          </w:rPr>
          <w:fldChar w:fldCharType="end"/>
        </w:r>
      </w:hyperlink>
    </w:p>
    <w:p w14:paraId="6F966D65"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31" w:history="1">
        <w:r w:rsidRPr="00CE5378">
          <w:rPr>
            <w:rStyle w:val="Hyperlink"/>
            <w:noProof/>
          </w:rPr>
          <w:t>Table 8: Software Details</w:t>
        </w:r>
        <w:r>
          <w:rPr>
            <w:noProof/>
            <w:webHidden/>
          </w:rPr>
          <w:tab/>
        </w:r>
        <w:r>
          <w:rPr>
            <w:noProof/>
            <w:webHidden/>
          </w:rPr>
          <w:fldChar w:fldCharType="begin"/>
        </w:r>
        <w:r>
          <w:rPr>
            <w:noProof/>
            <w:webHidden/>
          </w:rPr>
          <w:instrText xml:space="preserve"> PAGEREF _Toc141713931 \h </w:instrText>
        </w:r>
        <w:r>
          <w:rPr>
            <w:noProof/>
            <w:webHidden/>
          </w:rPr>
        </w:r>
        <w:r>
          <w:rPr>
            <w:noProof/>
            <w:webHidden/>
          </w:rPr>
          <w:fldChar w:fldCharType="separate"/>
        </w:r>
        <w:r>
          <w:rPr>
            <w:noProof/>
            <w:webHidden/>
          </w:rPr>
          <w:t>23</w:t>
        </w:r>
        <w:r>
          <w:rPr>
            <w:noProof/>
            <w:webHidden/>
          </w:rPr>
          <w:fldChar w:fldCharType="end"/>
        </w:r>
      </w:hyperlink>
    </w:p>
    <w:p w14:paraId="78EFAAA8"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32" w:history="1">
        <w:r w:rsidRPr="00CE5378">
          <w:rPr>
            <w:rStyle w:val="Hyperlink"/>
            <w:noProof/>
          </w:rPr>
          <w:t>Table 9: Testing Tools</w:t>
        </w:r>
        <w:r>
          <w:rPr>
            <w:noProof/>
            <w:webHidden/>
          </w:rPr>
          <w:tab/>
        </w:r>
        <w:r>
          <w:rPr>
            <w:noProof/>
            <w:webHidden/>
          </w:rPr>
          <w:fldChar w:fldCharType="begin"/>
        </w:r>
        <w:r>
          <w:rPr>
            <w:noProof/>
            <w:webHidden/>
          </w:rPr>
          <w:instrText xml:space="preserve"> PAGEREF _Toc141713932 \h </w:instrText>
        </w:r>
        <w:r>
          <w:rPr>
            <w:noProof/>
            <w:webHidden/>
          </w:rPr>
        </w:r>
        <w:r>
          <w:rPr>
            <w:noProof/>
            <w:webHidden/>
          </w:rPr>
          <w:fldChar w:fldCharType="separate"/>
        </w:r>
        <w:r>
          <w:rPr>
            <w:noProof/>
            <w:webHidden/>
          </w:rPr>
          <w:t>23</w:t>
        </w:r>
        <w:r>
          <w:rPr>
            <w:noProof/>
            <w:webHidden/>
          </w:rPr>
          <w:fldChar w:fldCharType="end"/>
        </w:r>
      </w:hyperlink>
    </w:p>
    <w:p w14:paraId="1D72EFB0"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33" w:history="1">
        <w:r w:rsidRPr="00CE5378">
          <w:rPr>
            <w:rStyle w:val="Hyperlink"/>
            <w:noProof/>
          </w:rPr>
          <w:t>Table 10: Test Deliverables</w:t>
        </w:r>
        <w:r>
          <w:rPr>
            <w:noProof/>
            <w:webHidden/>
          </w:rPr>
          <w:tab/>
        </w:r>
        <w:r>
          <w:rPr>
            <w:noProof/>
            <w:webHidden/>
          </w:rPr>
          <w:fldChar w:fldCharType="begin"/>
        </w:r>
        <w:r>
          <w:rPr>
            <w:noProof/>
            <w:webHidden/>
          </w:rPr>
          <w:instrText xml:space="preserve"> PAGEREF _Toc141713933 \h </w:instrText>
        </w:r>
        <w:r>
          <w:rPr>
            <w:noProof/>
            <w:webHidden/>
          </w:rPr>
        </w:r>
        <w:r>
          <w:rPr>
            <w:noProof/>
            <w:webHidden/>
          </w:rPr>
          <w:fldChar w:fldCharType="separate"/>
        </w:r>
        <w:r>
          <w:rPr>
            <w:noProof/>
            <w:webHidden/>
          </w:rPr>
          <w:t>29</w:t>
        </w:r>
        <w:r>
          <w:rPr>
            <w:noProof/>
            <w:webHidden/>
          </w:rPr>
          <w:fldChar w:fldCharType="end"/>
        </w:r>
      </w:hyperlink>
    </w:p>
    <w:p w14:paraId="5D61E1C4" w14:textId="77777777" w:rsidR="009C3F84" w:rsidRPr="00CB1EF1" w:rsidRDefault="009C3F84">
      <w:pPr>
        <w:pStyle w:val="TableofFigures"/>
        <w:tabs>
          <w:tab w:val="right" w:leader="dot" w:pos="9290"/>
        </w:tabs>
        <w:rPr>
          <w:rFonts w:ascii="Calibri" w:hAnsi="Calibri"/>
          <w:noProof/>
          <w:color w:val="auto"/>
          <w:kern w:val="2"/>
          <w:szCs w:val="22"/>
          <w:lang w:eastAsia="en-US"/>
        </w:rPr>
      </w:pPr>
      <w:hyperlink w:anchor="_Toc141713934" w:history="1">
        <w:r w:rsidRPr="00CE5378">
          <w:rPr>
            <w:rStyle w:val="Hyperlink"/>
            <w:noProof/>
          </w:rPr>
          <w:t>Table 11: Training Requirements</w:t>
        </w:r>
        <w:r>
          <w:rPr>
            <w:noProof/>
            <w:webHidden/>
          </w:rPr>
          <w:tab/>
        </w:r>
        <w:r>
          <w:rPr>
            <w:noProof/>
            <w:webHidden/>
          </w:rPr>
          <w:fldChar w:fldCharType="begin"/>
        </w:r>
        <w:r>
          <w:rPr>
            <w:noProof/>
            <w:webHidden/>
          </w:rPr>
          <w:instrText xml:space="preserve"> PAGEREF _Toc141713934 \h </w:instrText>
        </w:r>
        <w:r>
          <w:rPr>
            <w:noProof/>
            <w:webHidden/>
          </w:rPr>
        </w:r>
        <w:r>
          <w:rPr>
            <w:noProof/>
            <w:webHidden/>
          </w:rPr>
          <w:fldChar w:fldCharType="separate"/>
        </w:r>
        <w:r>
          <w:rPr>
            <w:noProof/>
            <w:webHidden/>
          </w:rPr>
          <w:t>30</w:t>
        </w:r>
        <w:r>
          <w:rPr>
            <w:noProof/>
            <w:webHidden/>
          </w:rPr>
          <w:fldChar w:fldCharType="end"/>
        </w:r>
      </w:hyperlink>
    </w:p>
    <w:p w14:paraId="0F1F0A33" w14:textId="77777777" w:rsidR="003F43AD" w:rsidRPr="00104B22" w:rsidRDefault="003F43AD" w:rsidP="00423558">
      <w:pPr>
        <w:tabs>
          <w:tab w:val="right" w:leader="dot" w:pos="9400"/>
        </w:tabs>
      </w:pPr>
      <w:r w:rsidRPr="00104B22">
        <w:rPr>
          <w:b/>
          <w:bCs/>
          <w:sz w:val="32"/>
        </w:rPr>
        <w:fldChar w:fldCharType="end"/>
      </w:r>
    </w:p>
    <w:p w14:paraId="34D712E1" w14:textId="77777777" w:rsidR="003F43AD" w:rsidRPr="00104B22" w:rsidRDefault="003F43AD" w:rsidP="003F43AD"/>
    <w:p w14:paraId="39FC1F1A" w14:textId="77777777" w:rsidR="003F43AD" w:rsidRPr="00104B22" w:rsidRDefault="003F43AD" w:rsidP="003F43AD"/>
    <w:p w14:paraId="1841E85D" w14:textId="77777777" w:rsidR="003F43AD" w:rsidRPr="00104B22" w:rsidRDefault="003F43AD" w:rsidP="003F43AD"/>
    <w:p w14:paraId="337BE8F0" w14:textId="77777777" w:rsidR="003F43AD" w:rsidRPr="00104B22" w:rsidRDefault="003F43AD" w:rsidP="003F43AD"/>
    <w:p w14:paraId="33A41F06" w14:textId="77777777" w:rsidR="003F43AD" w:rsidRPr="00104B22" w:rsidRDefault="003F43AD" w:rsidP="003F43AD"/>
    <w:p w14:paraId="3A46E8DF" w14:textId="77777777" w:rsidR="003F43AD" w:rsidRPr="00104B22" w:rsidRDefault="003F43AD" w:rsidP="003F43AD"/>
    <w:p w14:paraId="4D60759F" w14:textId="77777777" w:rsidR="003F43AD" w:rsidRPr="00104B22" w:rsidRDefault="003F43AD" w:rsidP="003F43AD"/>
    <w:p w14:paraId="088D40F6" w14:textId="77777777" w:rsidR="003F43AD" w:rsidRPr="00104B22" w:rsidRDefault="003F43AD" w:rsidP="003F43AD"/>
    <w:p w14:paraId="2E01DBEF" w14:textId="77777777" w:rsidR="003F43AD" w:rsidRPr="00104B22" w:rsidRDefault="003F43AD" w:rsidP="003F43AD"/>
    <w:p w14:paraId="185F2D01" w14:textId="77777777" w:rsidR="003F43AD" w:rsidRPr="00104B22" w:rsidRDefault="003F43AD" w:rsidP="003F43AD">
      <w:pPr>
        <w:tabs>
          <w:tab w:val="left" w:pos="1590"/>
        </w:tabs>
      </w:pPr>
      <w:r w:rsidRPr="00104B22">
        <w:tab/>
      </w:r>
    </w:p>
    <w:p w14:paraId="164E364A" w14:textId="77777777" w:rsidR="003F43AD" w:rsidRPr="00104B22" w:rsidRDefault="003F43AD" w:rsidP="003F43AD"/>
    <w:p w14:paraId="51856DD4" w14:textId="77777777" w:rsidR="003F43AD" w:rsidRDefault="003C037E" w:rsidP="003F43AD">
      <w:pPr>
        <w:pStyle w:val="Heading1"/>
        <w:tabs>
          <w:tab w:val="left" w:pos="360"/>
        </w:tabs>
        <w:ind w:left="360" w:hanging="360"/>
      </w:pPr>
      <w:bookmarkStart w:id="0" w:name="_Toc141713855"/>
      <w:r>
        <w:lastRenderedPageBreak/>
        <w:t>Do</w:t>
      </w:r>
      <w:r w:rsidR="003F43AD" w:rsidRPr="00104B22">
        <w:t>cument Details</w:t>
      </w:r>
      <w:bookmarkEnd w:id="0"/>
    </w:p>
    <w:p w14:paraId="06D339A8" w14:textId="77777777" w:rsidR="00846F88" w:rsidRDefault="00846F88" w:rsidP="00846F88">
      <w:pPr>
        <w:pStyle w:val="BodyText"/>
        <w:rPr>
          <w:i/>
          <w:color w:val="548DD4"/>
        </w:rPr>
      </w:pPr>
      <w:r w:rsidRPr="002C48F1">
        <w:rPr>
          <w:i/>
          <w:color w:val="548DD4"/>
        </w:rPr>
        <w:t xml:space="preserve">&lt;The details written into document history should be deleted and updated </w:t>
      </w:r>
      <w:r>
        <w:rPr>
          <w:i/>
          <w:color w:val="548DD4"/>
        </w:rPr>
        <w:t>according to project requirements</w:t>
      </w:r>
      <w:r w:rsidRPr="002C48F1">
        <w:rPr>
          <w:i/>
          <w:color w:val="548DD4"/>
        </w:rPr>
        <w:t>.&gt;</w:t>
      </w:r>
    </w:p>
    <w:p w14:paraId="70579B20" w14:textId="77777777" w:rsidR="00846F88" w:rsidRPr="00846F88" w:rsidRDefault="00846F88" w:rsidP="00846F88">
      <w:pPr>
        <w:pStyle w:val="BodyText"/>
      </w:pPr>
    </w:p>
    <w:p w14:paraId="6BE70432" w14:textId="77777777" w:rsidR="001B6668" w:rsidRDefault="003F43AD" w:rsidP="001B6668">
      <w:pPr>
        <w:pStyle w:val="Heading2"/>
        <w:numPr>
          <w:ilvl w:val="1"/>
          <w:numId w:val="1"/>
        </w:numPr>
        <w:tabs>
          <w:tab w:val="left" w:pos="576"/>
        </w:tabs>
      </w:pPr>
      <w:bookmarkStart w:id="1" w:name="_Toc141713856"/>
      <w:r w:rsidRPr="00104B22">
        <w:t>Document History</w:t>
      </w:r>
      <w:bookmarkStart w:id="2" w:name="_Toc214181725"/>
      <w:bookmarkStart w:id="3" w:name="_Toc218313571"/>
      <w:bookmarkStart w:id="4" w:name="_Toc250995978"/>
      <w:bookmarkEnd w:id="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74"/>
        <w:gridCol w:w="1328"/>
        <w:gridCol w:w="1412"/>
        <w:gridCol w:w="1462"/>
        <w:gridCol w:w="1296"/>
        <w:gridCol w:w="1060"/>
        <w:gridCol w:w="1384"/>
      </w:tblGrid>
      <w:tr w:rsidR="001B6668" w14:paraId="2B65B519" w14:textId="77777777" w:rsidTr="00126798">
        <w:trPr>
          <w:trHeight w:val="500"/>
        </w:trPr>
        <w:tc>
          <w:tcPr>
            <w:tcW w:w="827" w:type="pct"/>
            <w:vMerge w:val="restart"/>
            <w:vAlign w:val="center"/>
          </w:tcPr>
          <w:p w14:paraId="1898EFD2" w14:textId="77777777" w:rsidR="001B6668" w:rsidRPr="00AC15A6" w:rsidRDefault="001B6668" w:rsidP="008065E1">
            <w:pPr>
              <w:ind w:left="99"/>
              <w:jc w:val="center"/>
              <w:rPr>
                <w:b/>
                <w:bCs/>
                <w:szCs w:val="20"/>
              </w:rPr>
            </w:pPr>
            <w:r w:rsidRPr="00AC15A6">
              <w:rPr>
                <w:b/>
                <w:bCs/>
                <w:szCs w:val="20"/>
              </w:rPr>
              <w:t>Version</w:t>
            </w:r>
          </w:p>
        </w:tc>
        <w:tc>
          <w:tcPr>
            <w:tcW w:w="1440" w:type="pct"/>
            <w:gridSpan w:val="2"/>
            <w:vAlign w:val="center"/>
          </w:tcPr>
          <w:p w14:paraId="3E35164B" w14:textId="77777777" w:rsidR="001B6668" w:rsidRPr="00AC15A6" w:rsidRDefault="001B6668" w:rsidP="008065E1">
            <w:pPr>
              <w:jc w:val="center"/>
              <w:rPr>
                <w:b/>
                <w:bCs/>
                <w:color w:val="auto"/>
                <w:szCs w:val="20"/>
              </w:rPr>
            </w:pPr>
            <w:r w:rsidRPr="00AC15A6">
              <w:rPr>
                <w:b/>
                <w:bCs/>
                <w:color w:val="auto"/>
                <w:szCs w:val="20"/>
              </w:rPr>
              <w:t>Author</w:t>
            </w:r>
          </w:p>
        </w:tc>
        <w:tc>
          <w:tcPr>
            <w:tcW w:w="1449" w:type="pct"/>
            <w:gridSpan w:val="2"/>
            <w:vAlign w:val="center"/>
          </w:tcPr>
          <w:p w14:paraId="15A50E45" w14:textId="77777777" w:rsidR="001B6668" w:rsidRPr="00AC15A6" w:rsidRDefault="001B6668" w:rsidP="008065E1">
            <w:pPr>
              <w:jc w:val="center"/>
              <w:rPr>
                <w:b/>
                <w:bCs/>
                <w:color w:val="auto"/>
                <w:szCs w:val="20"/>
              </w:rPr>
            </w:pPr>
            <w:r w:rsidRPr="00AC15A6">
              <w:rPr>
                <w:b/>
                <w:bCs/>
                <w:color w:val="auto"/>
                <w:szCs w:val="20"/>
              </w:rPr>
              <w:t>Reviewer</w:t>
            </w:r>
          </w:p>
        </w:tc>
        <w:tc>
          <w:tcPr>
            <w:tcW w:w="1285" w:type="pct"/>
            <w:gridSpan w:val="2"/>
            <w:vAlign w:val="center"/>
          </w:tcPr>
          <w:p w14:paraId="78212A6E" w14:textId="77777777" w:rsidR="001B6668" w:rsidRDefault="001B6668" w:rsidP="008065E1">
            <w:pPr>
              <w:jc w:val="center"/>
            </w:pPr>
            <w:r w:rsidRPr="00AC15A6">
              <w:rPr>
                <w:b/>
                <w:bCs/>
                <w:color w:val="auto"/>
                <w:szCs w:val="20"/>
              </w:rPr>
              <w:t>Approver</w:t>
            </w:r>
          </w:p>
        </w:tc>
      </w:tr>
      <w:tr w:rsidR="001B6668" w14:paraId="06049BA5" w14:textId="77777777" w:rsidTr="00126798">
        <w:tc>
          <w:tcPr>
            <w:tcW w:w="827" w:type="pct"/>
            <w:vMerge/>
            <w:vAlign w:val="center"/>
          </w:tcPr>
          <w:p w14:paraId="77E152BA" w14:textId="77777777" w:rsidR="001B6668" w:rsidRDefault="001B6668" w:rsidP="008065E1"/>
        </w:tc>
        <w:tc>
          <w:tcPr>
            <w:tcW w:w="698" w:type="pct"/>
            <w:vAlign w:val="center"/>
          </w:tcPr>
          <w:p w14:paraId="1A2F90D3" w14:textId="77777777" w:rsidR="001B6668" w:rsidRDefault="001B6668" w:rsidP="008065E1">
            <w:pPr>
              <w:jc w:val="center"/>
            </w:pPr>
            <w:r w:rsidRPr="00AC15A6">
              <w:rPr>
                <w:b/>
                <w:bCs/>
                <w:szCs w:val="20"/>
              </w:rPr>
              <w:t>Name</w:t>
            </w:r>
          </w:p>
        </w:tc>
        <w:tc>
          <w:tcPr>
            <w:tcW w:w="742" w:type="pct"/>
            <w:vAlign w:val="center"/>
          </w:tcPr>
          <w:p w14:paraId="2DD3ADD1" w14:textId="77777777" w:rsidR="001B6668" w:rsidRPr="00AC15A6" w:rsidRDefault="001B6668" w:rsidP="008065E1">
            <w:pPr>
              <w:jc w:val="center"/>
              <w:rPr>
                <w:b/>
                <w:bCs/>
                <w:szCs w:val="20"/>
              </w:rPr>
            </w:pPr>
            <w:r w:rsidRPr="00AC15A6">
              <w:rPr>
                <w:b/>
                <w:bCs/>
                <w:szCs w:val="20"/>
              </w:rPr>
              <w:t>Date</w:t>
            </w:r>
          </w:p>
          <w:p w14:paraId="2CC0097D" w14:textId="77777777" w:rsidR="001B6668" w:rsidRDefault="001B6668" w:rsidP="008065E1">
            <w:pPr>
              <w:jc w:val="center"/>
            </w:pPr>
            <w:r w:rsidRPr="008173B9">
              <w:rPr>
                <w:b/>
                <w:bCs/>
                <w:sz w:val="18"/>
                <w:szCs w:val="20"/>
              </w:rPr>
              <w:t>(DD-MM-YYYY)</w:t>
            </w:r>
          </w:p>
        </w:tc>
        <w:tc>
          <w:tcPr>
            <w:tcW w:w="768" w:type="pct"/>
            <w:vAlign w:val="center"/>
          </w:tcPr>
          <w:p w14:paraId="5E38BCBA" w14:textId="77777777" w:rsidR="001B6668" w:rsidRDefault="001B6668" w:rsidP="008065E1">
            <w:pPr>
              <w:jc w:val="center"/>
            </w:pPr>
            <w:r w:rsidRPr="00AC15A6">
              <w:rPr>
                <w:b/>
                <w:bCs/>
                <w:szCs w:val="20"/>
              </w:rPr>
              <w:t>Name</w:t>
            </w:r>
          </w:p>
        </w:tc>
        <w:tc>
          <w:tcPr>
            <w:tcW w:w="680" w:type="pct"/>
            <w:vAlign w:val="center"/>
          </w:tcPr>
          <w:p w14:paraId="41AD0DE0" w14:textId="77777777" w:rsidR="001B6668" w:rsidRPr="00AC15A6" w:rsidRDefault="001B6668" w:rsidP="008065E1">
            <w:pPr>
              <w:jc w:val="center"/>
              <w:rPr>
                <w:b/>
                <w:bCs/>
                <w:color w:val="auto"/>
                <w:szCs w:val="20"/>
              </w:rPr>
            </w:pPr>
            <w:r w:rsidRPr="00AC15A6">
              <w:rPr>
                <w:b/>
                <w:bCs/>
                <w:color w:val="auto"/>
                <w:szCs w:val="20"/>
              </w:rPr>
              <w:t>Date</w:t>
            </w:r>
          </w:p>
          <w:p w14:paraId="26FA3034" w14:textId="77777777" w:rsidR="001B6668" w:rsidRDefault="001B6668" w:rsidP="008065E1">
            <w:pPr>
              <w:jc w:val="center"/>
            </w:pPr>
            <w:r w:rsidRPr="008173B9">
              <w:rPr>
                <w:b/>
                <w:bCs/>
                <w:color w:val="auto"/>
                <w:sz w:val="18"/>
                <w:szCs w:val="20"/>
              </w:rPr>
              <w:t>(DD-MMM-YYYY)</w:t>
            </w:r>
          </w:p>
        </w:tc>
        <w:tc>
          <w:tcPr>
            <w:tcW w:w="557" w:type="pct"/>
            <w:vAlign w:val="center"/>
          </w:tcPr>
          <w:p w14:paraId="67180EF5" w14:textId="77777777" w:rsidR="001B6668" w:rsidRDefault="001B6668" w:rsidP="008065E1">
            <w:pPr>
              <w:jc w:val="center"/>
            </w:pPr>
            <w:r w:rsidRPr="00AC15A6">
              <w:rPr>
                <w:b/>
                <w:bCs/>
                <w:szCs w:val="20"/>
              </w:rPr>
              <w:t>Name</w:t>
            </w:r>
          </w:p>
        </w:tc>
        <w:tc>
          <w:tcPr>
            <w:tcW w:w="727" w:type="pct"/>
            <w:vAlign w:val="center"/>
          </w:tcPr>
          <w:p w14:paraId="2102C591" w14:textId="77777777" w:rsidR="001B6668" w:rsidRPr="00AC15A6" w:rsidRDefault="001B6668" w:rsidP="008065E1">
            <w:pPr>
              <w:jc w:val="center"/>
              <w:rPr>
                <w:b/>
                <w:bCs/>
                <w:szCs w:val="20"/>
              </w:rPr>
            </w:pPr>
            <w:r w:rsidRPr="00AC15A6">
              <w:rPr>
                <w:b/>
                <w:bCs/>
                <w:szCs w:val="20"/>
              </w:rPr>
              <w:t>Date</w:t>
            </w:r>
          </w:p>
          <w:p w14:paraId="0262091F" w14:textId="77777777" w:rsidR="001B6668" w:rsidRDefault="001B6668" w:rsidP="008065E1">
            <w:pPr>
              <w:jc w:val="center"/>
            </w:pPr>
            <w:r w:rsidRPr="008173B9">
              <w:rPr>
                <w:b/>
                <w:bCs/>
                <w:sz w:val="18"/>
                <w:szCs w:val="20"/>
              </w:rPr>
              <w:t>(DD-MM-YYYY)</w:t>
            </w:r>
          </w:p>
        </w:tc>
      </w:tr>
      <w:tr w:rsidR="001B6668" w14:paraId="0BC111D1" w14:textId="77777777" w:rsidTr="00126798">
        <w:trPr>
          <w:trHeight w:val="557"/>
        </w:trPr>
        <w:tc>
          <w:tcPr>
            <w:tcW w:w="827" w:type="pct"/>
          </w:tcPr>
          <w:p w14:paraId="79D3B0F4" w14:textId="50E8B081" w:rsidR="001B6668" w:rsidRPr="00EB035D" w:rsidRDefault="001B6668" w:rsidP="00660D0B">
            <w:pPr>
              <w:jc w:val="center"/>
              <w:rPr>
                <w:i/>
                <w:iCs/>
                <w:color w:val="3366FF"/>
                <w:szCs w:val="20"/>
              </w:rPr>
            </w:pPr>
          </w:p>
        </w:tc>
        <w:tc>
          <w:tcPr>
            <w:tcW w:w="698" w:type="pct"/>
          </w:tcPr>
          <w:p w14:paraId="49387153" w14:textId="690DC919" w:rsidR="001B6668" w:rsidRPr="00EB035D" w:rsidRDefault="001B6668" w:rsidP="00F24DEF">
            <w:pPr>
              <w:jc w:val="left"/>
              <w:rPr>
                <w:i/>
                <w:iCs/>
                <w:color w:val="3366FF"/>
                <w:szCs w:val="20"/>
              </w:rPr>
            </w:pPr>
          </w:p>
        </w:tc>
        <w:tc>
          <w:tcPr>
            <w:tcW w:w="742" w:type="pct"/>
          </w:tcPr>
          <w:p w14:paraId="15604F0D" w14:textId="2DEFF16E" w:rsidR="001B6668" w:rsidRPr="00EB035D" w:rsidRDefault="001B6668" w:rsidP="00F24DEF">
            <w:pPr>
              <w:jc w:val="left"/>
              <w:rPr>
                <w:i/>
                <w:iCs/>
                <w:color w:val="3366FF"/>
                <w:szCs w:val="20"/>
              </w:rPr>
            </w:pPr>
          </w:p>
        </w:tc>
        <w:tc>
          <w:tcPr>
            <w:tcW w:w="768" w:type="pct"/>
          </w:tcPr>
          <w:p w14:paraId="2AC56DA8" w14:textId="2B13B412" w:rsidR="001B6668" w:rsidRPr="00EB035D" w:rsidRDefault="001B6668" w:rsidP="00F24DEF">
            <w:pPr>
              <w:jc w:val="left"/>
              <w:rPr>
                <w:i/>
                <w:iCs/>
                <w:color w:val="3366FF"/>
                <w:szCs w:val="20"/>
              </w:rPr>
            </w:pPr>
          </w:p>
        </w:tc>
        <w:tc>
          <w:tcPr>
            <w:tcW w:w="680" w:type="pct"/>
          </w:tcPr>
          <w:p w14:paraId="730C87E4" w14:textId="71CB9B5A" w:rsidR="001B6668" w:rsidRPr="00EB035D" w:rsidRDefault="001B6668" w:rsidP="00F24DEF">
            <w:pPr>
              <w:jc w:val="left"/>
              <w:rPr>
                <w:i/>
                <w:iCs/>
                <w:color w:val="3366FF"/>
                <w:szCs w:val="20"/>
              </w:rPr>
            </w:pPr>
          </w:p>
        </w:tc>
        <w:tc>
          <w:tcPr>
            <w:tcW w:w="557" w:type="pct"/>
          </w:tcPr>
          <w:p w14:paraId="42C62911" w14:textId="5D647439" w:rsidR="001B6668" w:rsidRPr="00EB035D" w:rsidRDefault="001B6668" w:rsidP="00F24DEF">
            <w:pPr>
              <w:jc w:val="left"/>
              <w:rPr>
                <w:i/>
                <w:iCs/>
                <w:color w:val="3366FF"/>
                <w:szCs w:val="20"/>
              </w:rPr>
            </w:pPr>
          </w:p>
        </w:tc>
        <w:tc>
          <w:tcPr>
            <w:tcW w:w="727" w:type="pct"/>
          </w:tcPr>
          <w:p w14:paraId="4722591A" w14:textId="073A29DB" w:rsidR="001B6668" w:rsidRPr="00EB035D" w:rsidRDefault="001B6668" w:rsidP="00F24DEF">
            <w:pPr>
              <w:jc w:val="left"/>
              <w:rPr>
                <w:i/>
                <w:iCs/>
                <w:color w:val="3366FF"/>
                <w:szCs w:val="20"/>
              </w:rPr>
            </w:pPr>
          </w:p>
        </w:tc>
      </w:tr>
      <w:tr w:rsidR="00660D0B" w14:paraId="029E5661" w14:textId="77777777" w:rsidTr="00126798">
        <w:trPr>
          <w:trHeight w:val="563"/>
        </w:trPr>
        <w:tc>
          <w:tcPr>
            <w:tcW w:w="827" w:type="pct"/>
          </w:tcPr>
          <w:p w14:paraId="08D52A76" w14:textId="3EF07AC5" w:rsidR="00660D0B" w:rsidRPr="00EB035D" w:rsidRDefault="00660D0B" w:rsidP="00660D0B">
            <w:pPr>
              <w:jc w:val="center"/>
              <w:rPr>
                <w:i/>
                <w:iCs/>
                <w:color w:val="3366FF"/>
                <w:szCs w:val="20"/>
              </w:rPr>
            </w:pPr>
          </w:p>
        </w:tc>
        <w:tc>
          <w:tcPr>
            <w:tcW w:w="698" w:type="pct"/>
          </w:tcPr>
          <w:p w14:paraId="74CAB8CC" w14:textId="6A905A98" w:rsidR="00660D0B" w:rsidRPr="00EB035D" w:rsidRDefault="00660D0B" w:rsidP="00F24DEF">
            <w:pPr>
              <w:jc w:val="left"/>
              <w:rPr>
                <w:i/>
                <w:iCs/>
                <w:color w:val="3366FF"/>
                <w:szCs w:val="20"/>
              </w:rPr>
            </w:pPr>
          </w:p>
        </w:tc>
        <w:tc>
          <w:tcPr>
            <w:tcW w:w="742" w:type="pct"/>
          </w:tcPr>
          <w:p w14:paraId="20205256" w14:textId="7E284948" w:rsidR="00660D0B" w:rsidRPr="00EB035D" w:rsidRDefault="00660D0B" w:rsidP="00F24DEF">
            <w:pPr>
              <w:jc w:val="left"/>
              <w:rPr>
                <w:i/>
                <w:iCs/>
                <w:color w:val="3366FF"/>
                <w:szCs w:val="20"/>
              </w:rPr>
            </w:pPr>
          </w:p>
        </w:tc>
        <w:tc>
          <w:tcPr>
            <w:tcW w:w="768" w:type="pct"/>
          </w:tcPr>
          <w:p w14:paraId="13037A32" w14:textId="0517D3E2" w:rsidR="00660D0B" w:rsidRPr="00EB035D" w:rsidRDefault="00660D0B" w:rsidP="004C3851">
            <w:pPr>
              <w:jc w:val="left"/>
              <w:rPr>
                <w:i/>
                <w:iCs/>
                <w:color w:val="3366FF"/>
                <w:szCs w:val="20"/>
              </w:rPr>
            </w:pPr>
          </w:p>
        </w:tc>
        <w:tc>
          <w:tcPr>
            <w:tcW w:w="680" w:type="pct"/>
          </w:tcPr>
          <w:p w14:paraId="0773988C" w14:textId="118A6380" w:rsidR="00660D0B" w:rsidRPr="00EB035D" w:rsidRDefault="00660D0B" w:rsidP="00660D0B">
            <w:pPr>
              <w:jc w:val="left"/>
              <w:rPr>
                <w:i/>
                <w:iCs/>
                <w:color w:val="3366FF"/>
                <w:szCs w:val="20"/>
              </w:rPr>
            </w:pPr>
          </w:p>
        </w:tc>
        <w:tc>
          <w:tcPr>
            <w:tcW w:w="557" w:type="pct"/>
          </w:tcPr>
          <w:p w14:paraId="78AFF82A" w14:textId="5C5A5C0E" w:rsidR="00660D0B" w:rsidRPr="00EB035D" w:rsidRDefault="00660D0B" w:rsidP="00F24DEF">
            <w:pPr>
              <w:jc w:val="left"/>
              <w:rPr>
                <w:i/>
                <w:iCs/>
                <w:color w:val="3366FF"/>
                <w:szCs w:val="20"/>
              </w:rPr>
            </w:pPr>
          </w:p>
        </w:tc>
        <w:tc>
          <w:tcPr>
            <w:tcW w:w="727" w:type="pct"/>
          </w:tcPr>
          <w:p w14:paraId="11D06423" w14:textId="09C81856" w:rsidR="00660D0B" w:rsidRPr="00EB035D" w:rsidRDefault="00660D0B" w:rsidP="00F24DEF">
            <w:pPr>
              <w:jc w:val="left"/>
              <w:rPr>
                <w:i/>
                <w:iCs/>
                <w:color w:val="3366FF"/>
                <w:szCs w:val="20"/>
              </w:rPr>
            </w:pPr>
          </w:p>
        </w:tc>
      </w:tr>
      <w:tr w:rsidR="00660D0B" w14:paraId="5C740DB8" w14:textId="77777777" w:rsidTr="00126798">
        <w:trPr>
          <w:trHeight w:val="563"/>
        </w:trPr>
        <w:tc>
          <w:tcPr>
            <w:tcW w:w="827" w:type="pct"/>
          </w:tcPr>
          <w:p w14:paraId="0F647B8B" w14:textId="023C9FE3" w:rsidR="00660D0B" w:rsidRPr="00EB035D" w:rsidRDefault="00660D0B" w:rsidP="00660D0B">
            <w:pPr>
              <w:jc w:val="center"/>
              <w:rPr>
                <w:i/>
                <w:iCs/>
                <w:color w:val="3366FF"/>
                <w:szCs w:val="20"/>
              </w:rPr>
            </w:pPr>
          </w:p>
        </w:tc>
        <w:tc>
          <w:tcPr>
            <w:tcW w:w="698" w:type="pct"/>
          </w:tcPr>
          <w:p w14:paraId="1CE42EBC" w14:textId="00882694" w:rsidR="00660D0B" w:rsidRPr="00EB035D" w:rsidRDefault="00660D0B" w:rsidP="00F24DEF">
            <w:pPr>
              <w:jc w:val="left"/>
              <w:rPr>
                <w:i/>
                <w:iCs/>
                <w:color w:val="3366FF"/>
                <w:szCs w:val="20"/>
              </w:rPr>
            </w:pPr>
          </w:p>
        </w:tc>
        <w:tc>
          <w:tcPr>
            <w:tcW w:w="742" w:type="pct"/>
          </w:tcPr>
          <w:p w14:paraId="78E1A55B" w14:textId="45C0624E" w:rsidR="00660D0B" w:rsidRPr="00EB035D" w:rsidRDefault="00660D0B" w:rsidP="00F24DEF">
            <w:pPr>
              <w:jc w:val="left"/>
              <w:rPr>
                <w:i/>
                <w:iCs/>
                <w:color w:val="3366FF"/>
                <w:szCs w:val="20"/>
              </w:rPr>
            </w:pPr>
          </w:p>
        </w:tc>
        <w:tc>
          <w:tcPr>
            <w:tcW w:w="768" w:type="pct"/>
          </w:tcPr>
          <w:p w14:paraId="039183B5" w14:textId="3E510883" w:rsidR="00660D0B" w:rsidRPr="00EB035D" w:rsidRDefault="00660D0B" w:rsidP="004C3851">
            <w:pPr>
              <w:jc w:val="left"/>
              <w:rPr>
                <w:i/>
                <w:iCs/>
                <w:color w:val="3366FF"/>
                <w:szCs w:val="20"/>
              </w:rPr>
            </w:pPr>
          </w:p>
        </w:tc>
        <w:tc>
          <w:tcPr>
            <w:tcW w:w="680" w:type="pct"/>
          </w:tcPr>
          <w:p w14:paraId="00765CBF" w14:textId="4F1D9E5C" w:rsidR="00660D0B" w:rsidRPr="00EB035D" w:rsidRDefault="00660D0B" w:rsidP="004C3851">
            <w:pPr>
              <w:jc w:val="left"/>
              <w:rPr>
                <w:i/>
                <w:iCs/>
                <w:color w:val="3366FF"/>
                <w:szCs w:val="20"/>
              </w:rPr>
            </w:pPr>
          </w:p>
        </w:tc>
        <w:tc>
          <w:tcPr>
            <w:tcW w:w="557" w:type="pct"/>
          </w:tcPr>
          <w:p w14:paraId="57D0C262" w14:textId="3ED010B4" w:rsidR="00660D0B" w:rsidRPr="00EB035D" w:rsidRDefault="00660D0B" w:rsidP="004C3851">
            <w:pPr>
              <w:jc w:val="left"/>
              <w:rPr>
                <w:i/>
                <w:iCs/>
                <w:color w:val="3366FF"/>
                <w:szCs w:val="20"/>
              </w:rPr>
            </w:pPr>
          </w:p>
        </w:tc>
        <w:tc>
          <w:tcPr>
            <w:tcW w:w="727" w:type="pct"/>
          </w:tcPr>
          <w:p w14:paraId="7EBE0FE0" w14:textId="2AA2B394" w:rsidR="00660D0B" w:rsidRPr="00EB035D" w:rsidRDefault="00660D0B" w:rsidP="004C3851">
            <w:pPr>
              <w:jc w:val="left"/>
              <w:rPr>
                <w:i/>
                <w:iCs/>
                <w:color w:val="3366FF"/>
                <w:szCs w:val="20"/>
              </w:rPr>
            </w:pPr>
          </w:p>
        </w:tc>
      </w:tr>
      <w:tr w:rsidR="00660D0B" w14:paraId="6B94DD54" w14:textId="77777777" w:rsidTr="00126798">
        <w:trPr>
          <w:trHeight w:val="563"/>
        </w:trPr>
        <w:tc>
          <w:tcPr>
            <w:tcW w:w="827" w:type="pct"/>
          </w:tcPr>
          <w:p w14:paraId="6B3F23BB" w14:textId="34D1682A" w:rsidR="00660D0B" w:rsidRPr="00EB035D" w:rsidRDefault="00660D0B" w:rsidP="00660D0B">
            <w:pPr>
              <w:jc w:val="center"/>
              <w:rPr>
                <w:color w:val="3366FF"/>
                <w:szCs w:val="20"/>
              </w:rPr>
            </w:pPr>
          </w:p>
        </w:tc>
        <w:tc>
          <w:tcPr>
            <w:tcW w:w="698" w:type="pct"/>
          </w:tcPr>
          <w:p w14:paraId="704ABF9B" w14:textId="5F9A12D5" w:rsidR="00660D0B" w:rsidRPr="00EB035D" w:rsidRDefault="00660D0B" w:rsidP="00F24DEF">
            <w:pPr>
              <w:jc w:val="left"/>
              <w:rPr>
                <w:color w:val="3366FF"/>
                <w:szCs w:val="20"/>
              </w:rPr>
            </w:pPr>
          </w:p>
        </w:tc>
        <w:tc>
          <w:tcPr>
            <w:tcW w:w="742" w:type="pct"/>
          </w:tcPr>
          <w:p w14:paraId="7EA5951E" w14:textId="01B6DF1D" w:rsidR="00660D0B" w:rsidRPr="00EB035D" w:rsidRDefault="00660D0B" w:rsidP="00F24DEF">
            <w:pPr>
              <w:jc w:val="left"/>
              <w:rPr>
                <w:color w:val="3366FF"/>
                <w:szCs w:val="20"/>
              </w:rPr>
            </w:pPr>
          </w:p>
        </w:tc>
        <w:tc>
          <w:tcPr>
            <w:tcW w:w="768" w:type="pct"/>
          </w:tcPr>
          <w:p w14:paraId="31568AD3" w14:textId="021F3167" w:rsidR="00660D0B" w:rsidRPr="00EB035D" w:rsidRDefault="00660D0B" w:rsidP="00F24DEF">
            <w:pPr>
              <w:jc w:val="left"/>
              <w:rPr>
                <w:color w:val="3366FF"/>
                <w:szCs w:val="20"/>
              </w:rPr>
            </w:pPr>
          </w:p>
        </w:tc>
        <w:tc>
          <w:tcPr>
            <w:tcW w:w="680" w:type="pct"/>
          </w:tcPr>
          <w:p w14:paraId="60187BEB" w14:textId="7FFC0380" w:rsidR="00660D0B" w:rsidRPr="00EB035D" w:rsidRDefault="00660D0B" w:rsidP="00F24DEF">
            <w:pPr>
              <w:jc w:val="left"/>
              <w:rPr>
                <w:color w:val="3366FF"/>
                <w:szCs w:val="20"/>
              </w:rPr>
            </w:pPr>
          </w:p>
        </w:tc>
        <w:tc>
          <w:tcPr>
            <w:tcW w:w="557" w:type="pct"/>
          </w:tcPr>
          <w:p w14:paraId="2656DA36" w14:textId="0BBA2A78" w:rsidR="00660D0B" w:rsidRPr="00EB035D" w:rsidRDefault="00660D0B" w:rsidP="00F24DEF">
            <w:pPr>
              <w:jc w:val="left"/>
              <w:rPr>
                <w:color w:val="3366FF"/>
                <w:szCs w:val="20"/>
              </w:rPr>
            </w:pPr>
          </w:p>
        </w:tc>
        <w:tc>
          <w:tcPr>
            <w:tcW w:w="727" w:type="pct"/>
          </w:tcPr>
          <w:p w14:paraId="6CFE1C69" w14:textId="6ACE69B5" w:rsidR="00660D0B" w:rsidRPr="00EB035D" w:rsidRDefault="00660D0B" w:rsidP="00F24DEF">
            <w:pPr>
              <w:jc w:val="left"/>
              <w:rPr>
                <w:color w:val="3366FF"/>
                <w:szCs w:val="20"/>
              </w:rPr>
            </w:pPr>
          </w:p>
        </w:tc>
      </w:tr>
      <w:tr w:rsidR="00660D0B" w14:paraId="3AEDF685" w14:textId="77777777" w:rsidTr="00126798">
        <w:trPr>
          <w:trHeight w:val="563"/>
        </w:trPr>
        <w:tc>
          <w:tcPr>
            <w:tcW w:w="827" w:type="pct"/>
          </w:tcPr>
          <w:p w14:paraId="48FBE304" w14:textId="4D7F1580" w:rsidR="00660D0B" w:rsidRPr="00EB035D" w:rsidRDefault="00660D0B" w:rsidP="00660D0B">
            <w:pPr>
              <w:jc w:val="center"/>
              <w:rPr>
                <w:color w:val="3366FF"/>
                <w:szCs w:val="20"/>
              </w:rPr>
            </w:pPr>
          </w:p>
        </w:tc>
        <w:tc>
          <w:tcPr>
            <w:tcW w:w="698" w:type="pct"/>
          </w:tcPr>
          <w:p w14:paraId="0240E1E7" w14:textId="0FB929A3" w:rsidR="00660D0B" w:rsidRDefault="00660D0B" w:rsidP="00F24DEF">
            <w:pPr>
              <w:jc w:val="left"/>
              <w:rPr>
                <w:color w:val="3366FF"/>
                <w:szCs w:val="20"/>
              </w:rPr>
            </w:pPr>
          </w:p>
        </w:tc>
        <w:tc>
          <w:tcPr>
            <w:tcW w:w="742" w:type="pct"/>
          </w:tcPr>
          <w:p w14:paraId="0E271F68" w14:textId="50A2C700" w:rsidR="00660D0B" w:rsidRDefault="00660D0B" w:rsidP="00F24DEF">
            <w:pPr>
              <w:jc w:val="left"/>
              <w:rPr>
                <w:color w:val="3366FF"/>
                <w:szCs w:val="20"/>
              </w:rPr>
            </w:pPr>
          </w:p>
        </w:tc>
        <w:tc>
          <w:tcPr>
            <w:tcW w:w="768" w:type="pct"/>
          </w:tcPr>
          <w:p w14:paraId="0DEC8D03" w14:textId="6F454CDE" w:rsidR="00660D0B" w:rsidRDefault="00660D0B" w:rsidP="00F24DEF">
            <w:pPr>
              <w:jc w:val="left"/>
              <w:rPr>
                <w:color w:val="3366FF"/>
                <w:szCs w:val="20"/>
              </w:rPr>
            </w:pPr>
          </w:p>
        </w:tc>
        <w:tc>
          <w:tcPr>
            <w:tcW w:w="680" w:type="pct"/>
          </w:tcPr>
          <w:p w14:paraId="46EA675C" w14:textId="1CB1E25A" w:rsidR="00660D0B" w:rsidRDefault="00660D0B" w:rsidP="00F24DEF">
            <w:pPr>
              <w:jc w:val="left"/>
              <w:rPr>
                <w:color w:val="3366FF"/>
                <w:szCs w:val="20"/>
              </w:rPr>
            </w:pPr>
          </w:p>
        </w:tc>
        <w:tc>
          <w:tcPr>
            <w:tcW w:w="557" w:type="pct"/>
          </w:tcPr>
          <w:p w14:paraId="298C01E6" w14:textId="7322E4D6" w:rsidR="00660D0B" w:rsidRDefault="00660D0B" w:rsidP="00F24DEF">
            <w:pPr>
              <w:jc w:val="left"/>
              <w:rPr>
                <w:color w:val="3366FF"/>
                <w:szCs w:val="20"/>
              </w:rPr>
            </w:pPr>
          </w:p>
        </w:tc>
        <w:tc>
          <w:tcPr>
            <w:tcW w:w="727" w:type="pct"/>
          </w:tcPr>
          <w:p w14:paraId="7B31A759" w14:textId="6095EFF1" w:rsidR="00660D0B" w:rsidRDefault="00660D0B" w:rsidP="00F24DEF">
            <w:pPr>
              <w:jc w:val="left"/>
              <w:rPr>
                <w:color w:val="3366FF"/>
                <w:szCs w:val="20"/>
              </w:rPr>
            </w:pPr>
          </w:p>
        </w:tc>
      </w:tr>
      <w:tr w:rsidR="00647AF1" w14:paraId="5F97A910" w14:textId="77777777" w:rsidTr="00126798">
        <w:trPr>
          <w:trHeight w:val="563"/>
        </w:trPr>
        <w:tc>
          <w:tcPr>
            <w:tcW w:w="827" w:type="pct"/>
          </w:tcPr>
          <w:p w14:paraId="56172974" w14:textId="7788CAB2" w:rsidR="00647AF1" w:rsidRDefault="00647AF1" w:rsidP="00F70CF5">
            <w:pPr>
              <w:jc w:val="center"/>
              <w:rPr>
                <w:color w:val="3366FF"/>
                <w:szCs w:val="20"/>
              </w:rPr>
            </w:pPr>
          </w:p>
        </w:tc>
        <w:tc>
          <w:tcPr>
            <w:tcW w:w="698" w:type="pct"/>
          </w:tcPr>
          <w:p w14:paraId="519E1883" w14:textId="64E9C71F" w:rsidR="00647AF1" w:rsidRDefault="00647AF1" w:rsidP="00F24DEF">
            <w:pPr>
              <w:jc w:val="left"/>
              <w:rPr>
                <w:color w:val="3366FF"/>
                <w:szCs w:val="20"/>
              </w:rPr>
            </w:pPr>
          </w:p>
        </w:tc>
        <w:tc>
          <w:tcPr>
            <w:tcW w:w="742" w:type="pct"/>
          </w:tcPr>
          <w:p w14:paraId="391F3D78" w14:textId="5FB95B20" w:rsidR="00647AF1" w:rsidRDefault="00647AF1" w:rsidP="00F24DEF">
            <w:pPr>
              <w:jc w:val="left"/>
              <w:rPr>
                <w:color w:val="3366FF"/>
                <w:szCs w:val="20"/>
              </w:rPr>
            </w:pPr>
          </w:p>
        </w:tc>
        <w:tc>
          <w:tcPr>
            <w:tcW w:w="768" w:type="pct"/>
          </w:tcPr>
          <w:p w14:paraId="7E86034D" w14:textId="1D83AE10" w:rsidR="00647AF1" w:rsidRDefault="00647AF1" w:rsidP="00F24DEF">
            <w:pPr>
              <w:jc w:val="left"/>
              <w:rPr>
                <w:color w:val="3366FF"/>
                <w:szCs w:val="20"/>
              </w:rPr>
            </w:pPr>
          </w:p>
        </w:tc>
        <w:tc>
          <w:tcPr>
            <w:tcW w:w="680" w:type="pct"/>
          </w:tcPr>
          <w:p w14:paraId="76399196" w14:textId="4AE3BAD7" w:rsidR="00647AF1" w:rsidRDefault="00647AF1" w:rsidP="00F24DEF">
            <w:pPr>
              <w:jc w:val="left"/>
              <w:rPr>
                <w:color w:val="3366FF"/>
                <w:szCs w:val="20"/>
              </w:rPr>
            </w:pPr>
          </w:p>
        </w:tc>
        <w:tc>
          <w:tcPr>
            <w:tcW w:w="557" w:type="pct"/>
          </w:tcPr>
          <w:p w14:paraId="199327FF" w14:textId="0DDBF8C8" w:rsidR="00647AF1" w:rsidRDefault="00647AF1" w:rsidP="00F24DEF">
            <w:pPr>
              <w:jc w:val="left"/>
              <w:rPr>
                <w:color w:val="3366FF"/>
                <w:szCs w:val="20"/>
              </w:rPr>
            </w:pPr>
          </w:p>
        </w:tc>
        <w:tc>
          <w:tcPr>
            <w:tcW w:w="727" w:type="pct"/>
          </w:tcPr>
          <w:p w14:paraId="3D7228E5" w14:textId="1F68ADB0" w:rsidR="00647AF1" w:rsidRDefault="00647AF1" w:rsidP="00F24DEF">
            <w:pPr>
              <w:jc w:val="left"/>
              <w:rPr>
                <w:color w:val="3366FF"/>
                <w:szCs w:val="20"/>
              </w:rPr>
            </w:pPr>
          </w:p>
        </w:tc>
      </w:tr>
      <w:tr w:rsidR="00A4389B" w14:paraId="1F9E59C1" w14:textId="77777777" w:rsidTr="00126798">
        <w:trPr>
          <w:trHeight w:val="563"/>
        </w:trPr>
        <w:tc>
          <w:tcPr>
            <w:tcW w:w="827" w:type="pct"/>
          </w:tcPr>
          <w:p w14:paraId="583DBCC7" w14:textId="73AFBF08" w:rsidR="00A4389B" w:rsidRDefault="00A4389B" w:rsidP="00A4389B">
            <w:pPr>
              <w:jc w:val="center"/>
              <w:rPr>
                <w:color w:val="3366FF"/>
                <w:szCs w:val="20"/>
              </w:rPr>
            </w:pPr>
          </w:p>
        </w:tc>
        <w:tc>
          <w:tcPr>
            <w:tcW w:w="698" w:type="pct"/>
          </w:tcPr>
          <w:p w14:paraId="538002B2" w14:textId="765D4868" w:rsidR="00A4389B" w:rsidRDefault="00A4389B" w:rsidP="00A4389B">
            <w:pPr>
              <w:jc w:val="left"/>
              <w:rPr>
                <w:color w:val="3366FF"/>
                <w:szCs w:val="20"/>
              </w:rPr>
            </w:pPr>
          </w:p>
        </w:tc>
        <w:tc>
          <w:tcPr>
            <w:tcW w:w="742" w:type="pct"/>
          </w:tcPr>
          <w:p w14:paraId="70F44FC9" w14:textId="3CE69E8C" w:rsidR="00A4389B" w:rsidRDefault="00A4389B" w:rsidP="00A4389B">
            <w:pPr>
              <w:jc w:val="left"/>
              <w:rPr>
                <w:color w:val="3366FF"/>
                <w:szCs w:val="20"/>
              </w:rPr>
            </w:pPr>
          </w:p>
        </w:tc>
        <w:tc>
          <w:tcPr>
            <w:tcW w:w="768" w:type="pct"/>
          </w:tcPr>
          <w:p w14:paraId="67A5CC27" w14:textId="122552D0" w:rsidR="00A4389B" w:rsidRDefault="00A4389B" w:rsidP="00A4389B">
            <w:pPr>
              <w:jc w:val="left"/>
              <w:rPr>
                <w:color w:val="3366FF"/>
                <w:szCs w:val="20"/>
              </w:rPr>
            </w:pPr>
          </w:p>
        </w:tc>
        <w:tc>
          <w:tcPr>
            <w:tcW w:w="680" w:type="pct"/>
          </w:tcPr>
          <w:p w14:paraId="5E95D101" w14:textId="6F93BF78" w:rsidR="00A4389B" w:rsidRDefault="00A4389B" w:rsidP="00A4389B">
            <w:pPr>
              <w:jc w:val="left"/>
              <w:rPr>
                <w:color w:val="3366FF"/>
                <w:szCs w:val="20"/>
              </w:rPr>
            </w:pPr>
          </w:p>
        </w:tc>
        <w:tc>
          <w:tcPr>
            <w:tcW w:w="557" w:type="pct"/>
          </w:tcPr>
          <w:p w14:paraId="347FEF3A" w14:textId="6B09BC90" w:rsidR="00A4389B" w:rsidRDefault="00A4389B" w:rsidP="00A4389B">
            <w:pPr>
              <w:jc w:val="left"/>
              <w:rPr>
                <w:color w:val="3366FF"/>
                <w:szCs w:val="20"/>
              </w:rPr>
            </w:pPr>
          </w:p>
        </w:tc>
        <w:tc>
          <w:tcPr>
            <w:tcW w:w="727" w:type="pct"/>
          </w:tcPr>
          <w:p w14:paraId="2B095213" w14:textId="55D51815" w:rsidR="00A4389B" w:rsidRDefault="00A4389B" w:rsidP="00A4389B">
            <w:pPr>
              <w:jc w:val="left"/>
              <w:rPr>
                <w:color w:val="3366FF"/>
                <w:szCs w:val="20"/>
              </w:rPr>
            </w:pPr>
          </w:p>
        </w:tc>
      </w:tr>
      <w:tr w:rsidR="004D6D8A" w14:paraId="78941412" w14:textId="77777777" w:rsidTr="00126798">
        <w:trPr>
          <w:trHeight w:val="563"/>
        </w:trPr>
        <w:tc>
          <w:tcPr>
            <w:tcW w:w="827" w:type="pct"/>
          </w:tcPr>
          <w:p w14:paraId="18E5F318" w14:textId="4B57BECE" w:rsidR="004D6D8A" w:rsidRDefault="004D6D8A" w:rsidP="009646E5">
            <w:pPr>
              <w:jc w:val="center"/>
              <w:rPr>
                <w:color w:val="3366FF"/>
                <w:szCs w:val="20"/>
              </w:rPr>
            </w:pPr>
          </w:p>
        </w:tc>
        <w:tc>
          <w:tcPr>
            <w:tcW w:w="698" w:type="pct"/>
          </w:tcPr>
          <w:p w14:paraId="48AB991D" w14:textId="506EF271" w:rsidR="004D6D8A" w:rsidRDefault="004D6D8A" w:rsidP="00A4389B">
            <w:pPr>
              <w:jc w:val="left"/>
              <w:rPr>
                <w:color w:val="3366FF"/>
                <w:szCs w:val="20"/>
              </w:rPr>
            </w:pPr>
          </w:p>
        </w:tc>
        <w:tc>
          <w:tcPr>
            <w:tcW w:w="742" w:type="pct"/>
          </w:tcPr>
          <w:p w14:paraId="7A1DCC9E" w14:textId="2360B791" w:rsidR="004D6D8A" w:rsidRDefault="004D6D8A" w:rsidP="00DC5F7B">
            <w:pPr>
              <w:jc w:val="left"/>
              <w:rPr>
                <w:color w:val="3366FF"/>
                <w:szCs w:val="20"/>
              </w:rPr>
            </w:pPr>
          </w:p>
        </w:tc>
        <w:tc>
          <w:tcPr>
            <w:tcW w:w="768" w:type="pct"/>
          </w:tcPr>
          <w:p w14:paraId="643FB67E" w14:textId="741D4EB0" w:rsidR="004D6D8A" w:rsidRDefault="004D6D8A" w:rsidP="00A4389B">
            <w:pPr>
              <w:jc w:val="left"/>
              <w:rPr>
                <w:color w:val="3366FF"/>
                <w:szCs w:val="20"/>
              </w:rPr>
            </w:pPr>
          </w:p>
        </w:tc>
        <w:tc>
          <w:tcPr>
            <w:tcW w:w="680" w:type="pct"/>
          </w:tcPr>
          <w:p w14:paraId="7B48EB98" w14:textId="68327E1F" w:rsidR="004D6D8A" w:rsidRDefault="004D6D8A" w:rsidP="00A4389B">
            <w:pPr>
              <w:jc w:val="left"/>
              <w:rPr>
                <w:color w:val="3366FF"/>
                <w:szCs w:val="20"/>
              </w:rPr>
            </w:pPr>
          </w:p>
        </w:tc>
        <w:tc>
          <w:tcPr>
            <w:tcW w:w="557" w:type="pct"/>
          </w:tcPr>
          <w:p w14:paraId="37830EAB" w14:textId="1CF46E27" w:rsidR="004D6D8A" w:rsidRDefault="004D6D8A" w:rsidP="00A4389B">
            <w:pPr>
              <w:jc w:val="left"/>
              <w:rPr>
                <w:color w:val="3366FF"/>
                <w:szCs w:val="20"/>
              </w:rPr>
            </w:pPr>
          </w:p>
        </w:tc>
        <w:tc>
          <w:tcPr>
            <w:tcW w:w="727" w:type="pct"/>
          </w:tcPr>
          <w:p w14:paraId="39D6980E" w14:textId="38407C7C" w:rsidR="004D6D8A" w:rsidRDefault="004D6D8A" w:rsidP="00A4389B">
            <w:pPr>
              <w:jc w:val="left"/>
              <w:rPr>
                <w:color w:val="3366FF"/>
                <w:szCs w:val="20"/>
              </w:rPr>
            </w:pPr>
          </w:p>
        </w:tc>
      </w:tr>
      <w:tr w:rsidR="004854B7" w14:paraId="19AEAFBA" w14:textId="77777777" w:rsidTr="00126798">
        <w:trPr>
          <w:trHeight w:val="563"/>
        </w:trPr>
        <w:tc>
          <w:tcPr>
            <w:tcW w:w="827" w:type="pct"/>
          </w:tcPr>
          <w:p w14:paraId="63D2DF36" w14:textId="2806901A" w:rsidR="004854B7" w:rsidRDefault="004854B7" w:rsidP="00F176C3">
            <w:pPr>
              <w:rPr>
                <w:color w:val="3366FF"/>
                <w:szCs w:val="20"/>
              </w:rPr>
            </w:pPr>
          </w:p>
        </w:tc>
        <w:tc>
          <w:tcPr>
            <w:tcW w:w="698" w:type="pct"/>
          </w:tcPr>
          <w:p w14:paraId="2BCA1161" w14:textId="0FE38F8B" w:rsidR="004854B7" w:rsidRPr="00DC5F7B" w:rsidRDefault="004854B7" w:rsidP="00A4389B">
            <w:pPr>
              <w:jc w:val="left"/>
              <w:rPr>
                <w:color w:val="3366FF"/>
                <w:szCs w:val="20"/>
              </w:rPr>
            </w:pPr>
          </w:p>
        </w:tc>
        <w:tc>
          <w:tcPr>
            <w:tcW w:w="742" w:type="pct"/>
          </w:tcPr>
          <w:p w14:paraId="02098C43" w14:textId="798F7760" w:rsidR="004854B7" w:rsidRDefault="004854B7" w:rsidP="00DC5F7B">
            <w:pPr>
              <w:jc w:val="left"/>
              <w:rPr>
                <w:color w:val="3366FF"/>
                <w:szCs w:val="20"/>
              </w:rPr>
            </w:pPr>
          </w:p>
        </w:tc>
        <w:tc>
          <w:tcPr>
            <w:tcW w:w="768" w:type="pct"/>
          </w:tcPr>
          <w:p w14:paraId="43568789" w14:textId="384CE8E5" w:rsidR="004854B7" w:rsidRDefault="004854B7" w:rsidP="00A4389B">
            <w:pPr>
              <w:jc w:val="left"/>
              <w:rPr>
                <w:color w:val="3366FF"/>
                <w:szCs w:val="20"/>
              </w:rPr>
            </w:pPr>
          </w:p>
        </w:tc>
        <w:tc>
          <w:tcPr>
            <w:tcW w:w="680" w:type="pct"/>
          </w:tcPr>
          <w:p w14:paraId="699A5827" w14:textId="00F7AA4C" w:rsidR="004854B7" w:rsidRDefault="004854B7" w:rsidP="00A4389B">
            <w:pPr>
              <w:jc w:val="left"/>
              <w:rPr>
                <w:color w:val="3366FF"/>
                <w:szCs w:val="20"/>
              </w:rPr>
            </w:pPr>
          </w:p>
        </w:tc>
        <w:tc>
          <w:tcPr>
            <w:tcW w:w="557" w:type="pct"/>
          </w:tcPr>
          <w:p w14:paraId="6134C8A7" w14:textId="269A1A82" w:rsidR="004854B7" w:rsidRDefault="004854B7" w:rsidP="00A4389B">
            <w:pPr>
              <w:jc w:val="left"/>
              <w:rPr>
                <w:color w:val="3366FF"/>
                <w:szCs w:val="20"/>
              </w:rPr>
            </w:pPr>
          </w:p>
        </w:tc>
        <w:tc>
          <w:tcPr>
            <w:tcW w:w="727" w:type="pct"/>
          </w:tcPr>
          <w:p w14:paraId="41028B81" w14:textId="003FB1F1" w:rsidR="004854B7" w:rsidRDefault="004854B7" w:rsidP="00A4389B">
            <w:pPr>
              <w:jc w:val="left"/>
              <w:rPr>
                <w:color w:val="3366FF"/>
                <w:szCs w:val="20"/>
              </w:rPr>
            </w:pPr>
          </w:p>
        </w:tc>
      </w:tr>
      <w:tr w:rsidR="00BC6658" w14:paraId="3C489777" w14:textId="77777777" w:rsidTr="00126798">
        <w:trPr>
          <w:trHeight w:val="563"/>
        </w:trPr>
        <w:tc>
          <w:tcPr>
            <w:tcW w:w="827" w:type="pct"/>
          </w:tcPr>
          <w:p w14:paraId="5D984092" w14:textId="2F2F9726" w:rsidR="00BC6658" w:rsidRDefault="00BC6658" w:rsidP="00F176C3">
            <w:pPr>
              <w:rPr>
                <w:color w:val="3366FF"/>
                <w:szCs w:val="20"/>
              </w:rPr>
            </w:pPr>
          </w:p>
        </w:tc>
        <w:tc>
          <w:tcPr>
            <w:tcW w:w="698" w:type="pct"/>
          </w:tcPr>
          <w:p w14:paraId="34F1FE40" w14:textId="3C98061F" w:rsidR="00BC6658" w:rsidRDefault="00BC6658" w:rsidP="00A4389B">
            <w:pPr>
              <w:jc w:val="left"/>
              <w:rPr>
                <w:color w:val="3366FF"/>
                <w:szCs w:val="20"/>
              </w:rPr>
            </w:pPr>
          </w:p>
        </w:tc>
        <w:tc>
          <w:tcPr>
            <w:tcW w:w="742" w:type="pct"/>
          </w:tcPr>
          <w:p w14:paraId="42B3B597" w14:textId="3C8E5D24" w:rsidR="00BC6658" w:rsidRDefault="00BC6658" w:rsidP="00DC5F7B">
            <w:pPr>
              <w:jc w:val="left"/>
              <w:rPr>
                <w:color w:val="3366FF"/>
                <w:szCs w:val="20"/>
              </w:rPr>
            </w:pPr>
          </w:p>
        </w:tc>
        <w:tc>
          <w:tcPr>
            <w:tcW w:w="768" w:type="pct"/>
          </w:tcPr>
          <w:p w14:paraId="034A419E" w14:textId="69E6210A" w:rsidR="00BC6658" w:rsidRDefault="00BC6658" w:rsidP="00A4389B">
            <w:pPr>
              <w:jc w:val="left"/>
              <w:rPr>
                <w:color w:val="3366FF"/>
                <w:szCs w:val="20"/>
              </w:rPr>
            </w:pPr>
          </w:p>
        </w:tc>
        <w:tc>
          <w:tcPr>
            <w:tcW w:w="680" w:type="pct"/>
          </w:tcPr>
          <w:p w14:paraId="52C4031E" w14:textId="57AB83A4" w:rsidR="00BC6658" w:rsidRDefault="00BC6658" w:rsidP="00A4389B">
            <w:pPr>
              <w:jc w:val="left"/>
              <w:rPr>
                <w:color w:val="3366FF"/>
                <w:szCs w:val="20"/>
              </w:rPr>
            </w:pPr>
          </w:p>
        </w:tc>
        <w:tc>
          <w:tcPr>
            <w:tcW w:w="557" w:type="pct"/>
          </w:tcPr>
          <w:p w14:paraId="44B882FF" w14:textId="220C948C" w:rsidR="00BC6658" w:rsidRDefault="00BC6658" w:rsidP="00A4389B">
            <w:pPr>
              <w:jc w:val="left"/>
              <w:rPr>
                <w:color w:val="3366FF"/>
                <w:szCs w:val="20"/>
              </w:rPr>
            </w:pPr>
          </w:p>
        </w:tc>
        <w:tc>
          <w:tcPr>
            <w:tcW w:w="727" w:type="pct"/>
          </w:tcPr>
          <w:p w14:paraId="75864D18" w14:textId="1ED30FA9" w:rsidR="00BC6658" w:rsidRDefault="00BC6658" w:rsidP="00A4389B">
            <w:pPr>
              <w:jc w:val="left"/>
              <w:rPr>
                <w:color w:val="3366FF"/>
                <w:szCs w:val="20"/>
              </w:rPr>
            </w:pPr>
          </w:p>
        </w:tc>
      </w:tr>
      <w:tr w:rsidR="0003440F" w14:paraId="3E5C6437" w14:textId="77777777" w:rsidTr="00126798">
        <w:trPr>
          <w:trHeight w:val="563"/>
        </w:trPr>
        <w:tc>
          <w:tcPr>
            <w:tcW w:w="827" w:type="pct"/>
          </w:tcPr>
          <w:p w14:paraId="47E792E9" w14:textId="3D537C12" w:rsidR="0003440F" w:rsidRDefault="0003440F" w:rsidP="00F176C3">
            <w:pPr>
              <w:rPr>
                <w:color w:val="3366FF"/>
                <w:szCs w:val="20"/>
              </w:rPr>
            </w:pPr>
          </w:p>
        </w:tc>
        <w:tc>
          <w:tcPr>
            <w:tcW w:w="698" w:type="pct"/>
          </w:tcPr>
          <w:p w14:paraId="19FBD6F4" w14:textId="4BE22287" w:rsidR="0003440F" w:rsidRDefault="0003440F" w:rsidP="00A4389B">
            <w:pPr>
              <w:jc w:val="left"/>
              <w:rPr>
                <w:color w:val="3366FF"/>
                <w:szCs w:val="20"/>
              </w:rPr>
            </w:pPr>
          </w:p>
        </w:tc>
        <w:tc>
          <w:tcPr>
            <w:tcW w:w="742" w:type="pct"/>
          </w:tcPr>
          <w:p w14:paraId="6D720E1A" w14:textId="743FBA7C" w:rsidR="0003440F" w:rsidRDefault="0003440F" w:rsidP="00DC5F7B">
            <w:pPr>
              <w:jc w:val="left"/>
              <w:rPr>
                <w:color w:val="3366FF"/>
                <w:szCs w:val="20"/>
              </w:rPr>
            </w:pPr>
          </w:p>
        </w:tc>
        <w:tc>
          <w:tcPr>
            <w:tcW w:w="768" w:type="pct"/>
          </w:tcPr>
          <w:p w14:paraId="4B93F5E1" w14:textId="5F0F97CF" w:rsidR="0003440F" w:rsidRDefault="0003440F" w:rsidP="00A4389B">
            <w:pPr>
              <w:jc w:val="left"/>
              <w:rPr>
                <w:color w:val="3366FF"/>
                <w:szCs w:val="20"/>
              </w:rPr>
            </w:pPr>
          </w:p>
        </w:tc>
        <w:tc>
          <w:tcPr>
            <w:tcW w:w="680" w:type="pct"/>
          </w:tcPr>
          <w:p w14:paraId="064C8B17" w14:textId="1F6E21B3" w:rsidR="0003440F" w:rsidRDefault="0003440F" w:rsidP="00A4389B">
            <w:pPr>
              <w:jc w:val="left"/>
              <w:rPr>
                <w:color w:val="3366FF"/>
                <w:szCs w:val="20"/>
              </w:rPr>
            </w:pPr>
          </w:p>
        </w:tc>
        <w:tc>
          <w:tcPr>
            <w:tcW w:w="557" w:type="pct"/>
          </w:tcPr>
          <w:p w14:paraId="4180965F" w14:textId="06DE7654" w:rsidR="0003440F" w:rsidRDefault="0003440F" w:rsidP="00A4389B">
            <w:pPr>
              <w:jc w:val="left"/>
              <w:rPr>
                <w:color w:val="3366FF"/>
                <w:szCs w:val="20"/>
              </w:rPr>
            </w:pPr>
          </w:p>
        </w:tc>
        <w:tc>
          <w:tcPr>
            <w:tcW w:w="727" w:type="pct"/>
          </w:tcPr>
          <w:p w14:paraId="7D158A02" w14:textId="4FC65602" w:rsidR="0003440F" w:rsidRDefault="0003440F" w:rsidP="00A4389B">
            <w:pPr>
              <w:jc w:val="left"/>
              <w:rPr>
                <w:color w:val="3366FF"/>
                <w:szCs w:val="20"/>
              </w:rPr>
            </w:pPr>
          </w:p>
        </w:tc>
      </w:tr>
      <w:tr w:rsidR="007A719B" w14:paraId="39DC7D69" w14:textId="77777777" w:rsidTr="00126798">
        <w:trPr>
          <w:trHeight w:val="563"/>
        </w:trPr>
        <w:tc>
          <w:tcPr>
            <w:tcW w:w="827" w:type="pct"/>
          </w:tcPr>
          <w:p w14:paraId="797D64A0" w14:textId="4D0D5073" w:rsidR="007A719B" w:rsidRDefault="007A719B" w:rsidP="00F176C3">
            <w:pPr>
              <w:rPr>
                <w:color w:val="3366FF"/>
                <w:szCs w:val="20"/>
              </w:rPr>
            </w:pPr>
          </w:p>
        </w:tc>
        <w:tc>
          <w:tcPr>
            <w:tcW w:w="698" w:type="pct"/>
          </w:tcPr>
          <w:p w14:paraId="5A8A3560" w14:textId="44C1775F" w:rsidR="007A719B" w:rsidRDefault="007A719B" w:rsidP="00A4389B">
            <w:pPr>
              <w:jc w:val="left"/>
              <w:rPr>
                <w:color w:val="3366FF"/>
                <w:szCs w:val="20"/>
              </w:rPr>
            </w:pPr>
          </w:p>
        </w:tc>
        <w:tc>
          <w:tcPr>
            <w:tcW w:w="742" w:type="pct"/>
          </w:tcPr>
          <w:p w14:paraId="032E8968" w14:textId="6EF193D6" w:rsidR="007A719B" w:rsidRDefault="007A719B" w:rsidP="00DC5F7B">
            <w:pPr>
              <w:jc w:val="left"/>
              <w:rPr>
                <w:color w:val="3366FF"/>
                <w:szCs w:val="20"/>
              </w:rPr>
            </w:pPr>
          </w:p>
        </w:tc>
        <w:tc>
          <w:tcPr>
            <w:tcW w:w="768" w:type="pct"/>
          </w:tcPr>
          <w:p w14:paraId="2B5A12FB" w14:textId="4EE2D426" w:rsidR="007A719B" w:rsidRDefault="007A719B" w:rsidP="00A4389B">
            <w:pPr>
              <w:jc w:val="left"/>
              <w:rPr>
                <w:color w:val="3366FF"/>
                <w:szCs w:val="20"/>
              </w:rPr>
            </w:pPr>
          </w:p>
        </w:tc>
        <w:tc>
          <w:tcPr>
            <w:tcW w:w="680" w:type="pct"/>
          </w:tcPr>
          <w:p w14:paraId="3996E381" w14:textId="782C19B3" w:rsidR="007A719B" w:rsidRDefault="007A719B" w:rsidP="00A4389B">
            <w:pPr>
              <w:jc w:val="left"/>
              <w:rPr>
                <w:color w:val="3366FF"/>
                <w:szCs w:val="20"/>
              </w:rPr>
            </w:pPr>
          </w:p>
        </w:tc>
        <w:tc>
          <w:tcPr>
            <w:tcW w:w="557" w:type="pct"/>
          </w:tcPr>
          <w:p w14:paraId="6CA29ECE" w14:textId="0A3A4314" w:rsidR="007A719B" w:rsidRDefault="007A719B" w:rsidP="00A4389B">
            <w:pPr>
              <w:jc w:val="left"/>
              <w:rPr>
                <w:color w:val="3366FF"/>
                <w:szCs w:val="20"/>
              </w:rPr>
            </w:pPr>
          </w:p>
        </w:tc>
        <w:tc>
          <w:tcPr>
            <w:tcW w:w="727" w:type="pct"/>
          </w:tcPr>
          <w:p w14:paraId="35B347F6" w14:textId="46CB8F03" w:rsidR="007A719B" w:rsidRDefault="007A719B" w:rsidP="00A4389B">
            <w:pPr>
              <w:jc w:val="left"/>
              <w:rPr>
                <w:color w:val="3366FF"/>
                <w:szCs w:val="20"/>
              </w:rPr>
            </w:pPr>
          </w:p>
        </w:tc>
      </w:tr>
      <w:tr w:rsidR="00A0416F" w14:paraId="77C8ECB1" w14:textId="77777777" w:rsidTr="00126798">
        <w:trPr>
          <w:trHeight w:val="563"/>
        </w:trPr>
        <w:tc>
          <w:tcPr>
            <w:tcW w:w="827" w:type="pct"/>
          </w:tcPr>
          <w:p w14:paraId="5AC40534" w14:textId="5A6684B6" w:rsidR="00A0416F" w:rsidRDefault="00A0416F" w:rsidP="00F176C3">
            <w:pPr>
              <w:rPr>
                <w:color w:val="3366FF"/>
                <w:szCs w:val="20"/>
              </w:rPr>
            </w:pPr>
          </w:p>
        </w:tc>
        <w:tc>
          <w:tcPr>
            <w:tcW w:w="698" w:type="pct"/>
          </w:tcPr>
          <w:p w14:paraId="2D08707C" w14:textId="3B02182F" w:rsidR="00A0416F" w:rsidRDefault="00A0416F" w:rsidP="00A4389B">
            <w:pPr>
              <w:jc w:val="left"/>
              <w:rPr>
                <w:color w:val="3366FF"/>
                <w:szCs w:val="20"/>
              </w:rPr>
            </w:pPr>
          </w:p>
        </w:tc>
        <w:tc>
          <w:tcPr>
            <w:tcW w:w="742" w:type="pct"/>
          </w:tcPr>
          <w:p w14:paraId="37D021A9" w14:textId="3ACF3A73" w:rsidR="00A0416F" w:rsidRDefault="00A0416F" w:rsidP="00DC5F7B">
            <w:pPr>
              <w:jc w:val="left"/>
              <w:rPr>
                <w:color w:val="3366FF"/>
                <w:szCs w:val="20"/>
              </w:rPr>
            </w:pPr>
          </w:p>
        </w:tc>
        <w:tc>
          <w:tcPr>
            <w:tcW w:w="768" w:type="pct"/>
          </w:tcPr>
          <w:p w14:paraId="46A8175A" w14:textId="5CA4D6BF" w:rsidR="00A0416F" w:rsidRDefault="00A0416F" w:rsidP="00A4389B">
            <w:pPr>
              <w:jc w:val="left"/>
              <w:rPr>
                <w:color w:val="3366FF"/>
                <w:szCs w:val="20"/>
              </w:rPr>
            </w:pPr>
          </w:p>
        </w:tc>
        <w:tc>
          <w:tcPr>
            <w:tcW w:w="680" w:type="pct"/>
          </w:tcPr>
          <w:p w14:paraId="3994B20F" w14:textId="5C985FEC" w:rsidR="00A0416F" w:rsidRDefault="00A0416F" w:rsidP="00A4389B">
            <w:pPr>
              <w:jc w:val="left"/>
              <w:rPr>
                <w:color w:val="3366FF"/>
                <w:szCs w:val="20"/>
              </w:rPr>
            </w:pPr>
          </w:p>
        </w:tc>
        <w:tc>
          <w:tcPr>
            <w:tcW w:w="557" w:type="pct"/>
          </w:tcPr>
          <w:p w14:paraId="187FC58A" w14:textId="7331E7D9" w:rsidR="00A0416F" w:rsidRDefault="00A0416F" w:rsidP="00A4389B">
            <w:pPr>
              <w:jc w:val="left"/>
              <w:rPr>
                <w:color w:val="3366FF"/>
                <w:szCs w:val="20"/>
              </w:rPr>
            </w:pPr>
          </w:p>
        </w:tc>
        <w:tc>
          <w:tcPr>
            <w:tcW w:w="727" w:type="pct"/>
          </w:tcPr>
          <w:p w14:paraId="78C9FBAC" w14:textId="12D43CEC" w:rsidR="00A0416F" w:rsidRDefault="00A0416F" w:rsidP="00A4389B">
            <w:pPr>
              <w:jc w:val="left"/>
              <w:rPr>
                <w:color w:val="3366FF"/>
                <w:szCs w:val="20"/>
              </w:rPr>
            </w:pPr>
          </w:p>
        </w:tc>
      </w:tr>
      <w:tr w:rsidR="00126798" w14:paraId="79194CDF" w14:textId="77777777" w:rsidTr="00126798">
        <w:trPr>
          <w:trHeight w:val="563"/>
        </w:trPr>
        <w:tc>
          <w:tcPr>
            <w:tcW w:w="827" w:type="pct"/>
          </w:tcPr>
          <w:p w14:paraId="1F85F1D4" w14:textId="29001471" w:rsidR="00126798" w:rsidRDefault="00126798" w:rsidP="00126798">
            <w:pPr>
              <w:rPr>
                <w:color w:val="3366FF"/>
                <w:szCs w:val="20"/>
              </w:rPr>
            </w:pPr>
          </w:p>
        </w:tc>
        <w:tc>
          <w:tcPr>
            <w:tcW w:w="698" w:type="pct"/>
            <w:vAlign w:val="center"/>
          </w:tcPr>
          <w:p w14:paraId="709B2662" w14:textId="11BA0936" w:rsidR="00126798" w:rsidRDefault="00126798" w:rsidP="00126798">
            <w:pPr>
              <w:jc w:val="left"/>
              <w:rPr>
                <w:color w:val="3366FF"/>
                <w:szCs w:val="20"/>
              </w:rPr>
            </w:pPr>
          </w:p>
        </w:tc>
        <w:tc>
          <w:tcPr>
            <w:tcW w:w="742" w:type="pct"/>
          </w:tcPr>
          <w:p w14:paraId="0B1C6BAD" w14:textId="219CA6DC" w:rsidR="00126798" w:rsidRDefault="00126798" w:rsidP="00126798">
            <w:pPr>
              <w:jc w:val="left"/>
              <w:rPr>
                <w:color w:val="3366FF"/>
                <w:szCs w:val="20"/>
              </w:rPr>
            </w:pPr>
          </w:p>
        </w:tc>
        <w:tc>
          <w:tcPr>
            <w:tcW w:w="768" w:type="pct"/>
          </w:tcPr>
          <w:p w14:paraId="5C5B78E1" w14:textId="5C8CD38D" w:rsidR="00126798" w:rsidRDefault="00126798" w:rsidP="00126798">
            <w:pPr>
              <w:jc w:val="left"/>
              <w:rPr>
                <w:color w:val="3366FF"/>
                <w:szCs w:val="20"/>
              </w:rPr>
            </w:pPr>
          </w:p>
        </w:tc>
        <w:tc>
          <w:tcPr>
            <w:tcW w:w="680" w:type="pct"/>
          </w:tcPr>
          <w:p w14:paraId="3C392FF2" w14:textId="6859EAAD" w:rsidR="00126798" w:rsidRDefault="00126798" w:rsidP="00126798">
            <w:pPr>
              <w:jc w:val="left"/>
              <w:rPr>
                <w:color w:val="3366FF"/>
                <w:szCs w:val="20"/>
              </w:rPr>
            </w:pPr>
          </w:p>
        </w:tc>
        <w:tc>
          <w:tcPr>
            <w:tcW w:w="557" w:type="pct"/>
          </w:tcPr>
          <w:p w14:paraId="78F13971" w14:textId="13FCE7EB" w:rsidR="00126798" w:rsidRDefault="00126798" w:rsidP="00126798">
            <w:pPr>
              <w:jc w:val="left"/>
              <w:rPr>
                <w:color w:val="3366FF"/>
                <w:szCs w:val="20"/>
              </w:rPr>
            </w:pPr>
          </w:p>
        </w:tc>
        <w:tc>
          <w:tcPr>
            <w:tcW w:w="727" w:type="pct"/>
          </w:tcPr>
          <w:p w14:paraId="59359EC8" w14:textId="29FE1874" w:rsidR="00126798" w:rsidRDefault="00126798" w:rsidP="00126798">
            <w:pPr>
              <w:jc w:val="left"/>
              <w:rPr>
                <w:color w:val="3366FF"/>
                <w:szCs w:val="20"/>
              </w:rPr>
            </w:pPr>
          </w:p>
        </w:tc>
      </w:tr>
    </w:tbl>
    <w:p w14:paraId="722D4233" w14:textId="77777777" w:rsidR="001B6668" w:rsidRDefault="001B6668" w:rsidP="001B6668">
      <w:pPr>
        <w:pStyle w:val="BodyTex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7788"/>
      </w:tblGrid>
      <w:tr w:rsidR="001B6668" w14:paraId="2A6F5912" w14:textId="77777777" w:rsidTr="00126798">
        <w:trPr>
          <w:cantSplit/>
          <w:tblHeader/>
        </w:trPr>
        <w:tc>
          <w:tcPr>
            <w:tcW w:w="908" w:type="pct"/>
          </w:tcPr>
          <w:p w14:paraId="4D51A120" w14:textId="77777777" w:rsidR="001B6668" w:rsidRPr="00BC2ED7" w:rsidRDefault="001B6668" w:rsidP="008065E1">
            <w:pPr>
              <w:rPr>
                <w:b/>
                <w:bCs/>
                <w:szCs w:val="20"/>
              </w:rPr>
            </w:pPr>
            <w:r w:rsidRPr="00BC2ED7">
              <w:rPr>
                <w:b/>
                <w:bCs/>
                <w:szCs w:val="20"/>
              </w:rPr>
              <w:t>Version</w:t>
            </w:r>
          </w:p>
        </w:tc>
        <w:tc>
          <w:tcPr>
            <w:tcW w:w="4092" w:type="pct"/>
          </w:tcPr>
          <w:p w14:paraId="4F9F398B" w14:textId="77777777" w:rsidR="001B6668" w:rsidRPr="00BC2ED7" w:rsidRDefault="001B6668" w:rsidP="008065E1">
            <w:pPr>
              <w:rPr>
                <w:b/>
                <w:bCs/>
                <w:szCs w:val="20"/>
              </w:rPr>
            </w:pPr>
            <w:r w:rsidRPr="00BC2ED7">
              <w:rPr>
                <w:b/>
                <w:bCs/>
                <w:szCs w:val="20"/>
              </w:rPr>
              <w:t>Description of Change</w:t>
            </w:r>
          </w:p>
        </w:tc>
      </w:tr>
      <w:tr w:rsidR="001B6668" w14:paraId="54007080" w14:textId="77777777" w:rsidTr="00126798">
        <w:tc>
          <w:tcPr>
            <w:tcW w:w="908" w:type="pct"/>
          </w:tcPr>
          <w:p w14:paraId="0CB8DDA3" w14:textId="089EE561" w:rsidR="001B6668" w:rsidRPr="00EB035D" w:rsidRDefault="001B6668" w:rsidP="00660D0B">
            <w:pPr>
              <w:jc w:val="center"/>
              <w:rPr>
                <w:i/>
                <w:iCs/>
                <w:color w:val="3366FF"/>
                <w:szCs w:val="20"/>
              </w:rPr>
            </w:pPr>
          </w:p>
        </w:tc>
        <w:tc>
          <w:tcPr>
            <w:tcW w:w="4092" w:type="pct"/>
          </w:tcPr>
          <w:p w14:paraId="2B1B5E61" w14:textId="031CF2E5" w:rsidR="001B6668" w:rsidRPr="00EB035D" w:rsidRDefault="001B6668" w:rsidP="00F24DEF">
            <w:pPr>
              <w:jc w:val="left"/>
              <w:rPr>
                <w:i/>
                <w:iCs/>
                <w:color w:val="3366FF"/>
                <w:szCs w:val="20"/>
              </w:rPr>
            </w:pPr>
          </w:p>
        </w:tc>
      </w:tr>
      <w:tr w:rsidR="001B6668" w14:paraId="16FCC67C" w14:textId="77777777" w:rsidTr="00126798">
        <w:tc>
          <w:tcPr>
            <w:tcW w:w="908" w:type="pct"/>
          </w:tcPr>
          <w:p w14:paraId="2FE8C05C" w14:textId="6F4BFCAF" w:rsidR="001B6668" w:rsidRPr="00EB035D" w:rsidRDefault="001B6668" w:rsidP="00660D0B">
            <w:pPr>
              <w:jc w:val="center"/>
              <w:rPr>
                <w:i/>
                <w:iCs/>
                <w:color w:val="3366FF"/>
                <w:szCs w:val="20"/>
              </w:rPr>
            </w:pPr>
          </w:p>
        </w:tc>
        <w:tc>
          <w:tcPr>
            <w:tcW w:w="4092" w:type="pct"/>
          </w:tcPr>
          <w:p w14:paraId="0F284571" w14:textId="52D277D5" w:rsidR="001B6668" w:rsidRPr="00EB035D" w:rsidRDefault="001B6668" w:rsidP="00F24DEF">
            <w:pPr>
              <w:jc w:val="left"/>
              <w:rPr>
                <w:i/>
                <w:iCs/>
                <w:color w:val="3366FF"/>
                <w:szCs w:val="20"/>
              </w:rPr>
            </w:pPr>
          </w:p>
        </w:tc>
      </w:tr>
      <w:tr w:rsidR="001B6668" w14:paraId="440E78B0" w14:textId="77777777" w:rsidTr="00126798">
        <w:tc>
          <w:tcPr>
            <w:tcW w:w="908" w:type="pct"/>
          </w:tcPr>
          <w:p w14:paraId="7A5752FE" w14:textId="49BABEDE" w:rsidR="001B6668" w:rsidRPr="00EB035D" w:rsidRDefault="001B6668" w:rsidP="00660D0B">
            <w:pPr>
              <w:jc w:val="center"/>
              <w:rPr>
                <w:i/>
                <w:iCs/>
                <w:color w:val="3366FF"/>
                <w:szCs w:val="20"/>
              </w:rPr>
            </w:pPr>
          </w:p>
        </w:tc>
        <w:tc>
          <w:tcPr>
            <w:tcW w:w="4092" w:type="pct"/>
          </w:tcPr>
          <w:p w14:paraId="0317D336" w14:textId="5129C015" w:rsidR="001B6668" w:rsidRPr="00EB035D" w:rsidRDefault="001B6668" w:rsidP="00F24DEF">
            <w:pPr>
              <w:jc w:val="left"/>
              <w:rPr>
                <w:i/>
                <w:iCs/>
                <w:color w:val="3366FF"/>
                <w:szCs w:val="20"/>
              </w:rPr>
            </w:pPr>
          </w:p>
        </w:tc>
      </w:tr>
      <w:tr w:rsidR="001B6668" w14:paraId="430E4036" w14:textId="77777777" w:rsidTr="00126798">
        <w:tc>
          <w:tcPr>
            <w:tcW w:w="908" w:type="pct"/>
          </w:tcPr>
          <w:p w14:paraId="7A38C902" w14:textId="59252AF7" w:rsidR="001B6668" w:rsidRPr="00EB035D" w:rsidRDefault="001B6668" w:rsidP="00660D0B">
            <w:pPr>
              <w:jc w:val="center"/>
              <w:rPr>
                <w:color w:val="3366FF"/>
                <w:szCs w:val="20"/>
              </w:rPr>
            </w:pPr>
          </w:p>
        </w:tc>
        <w:tc>
          <w:tcPr>
            <w:tcW w:w="4092" w:type="pct"/>
          </w:tcPr>
          <w:p w14:paraId="6F845719" w14:textId="1C39314D" w:rsidR="001B6668" w:rsidRPr="00EB035D" w:rsidRDefault="001B6668" w:rsidP="00F24DEF">
            <w:pPr>
              <w:jc w:val="left"/>
              <w:rPr>
                <w:i/>
                <w:iCs/>
                <w:color w:val="3366FF"/>
                <w:szCs w:val="20"/>
              </w:rPr>
            </w:pPr>
          </w:p>
        </w:tc>
      </w:tr>
      <w:tr w:rsidR="00F24DEF" w14:paraId="24B26A5B" w14:textId="77777777" w:rsidTr="00126798">
        <w:tc>
          <w:tcPr>
            <w:tcW w:w="908" w:type="pct"/>
          </w:tcPr>
          <w:p w14:paraId="14C22146" w14:textId="2ACD2CB7" w:rsidR="00F24DEF" w:rsidRPr="00EB035D" w:rsidRDefault="00F24DEF" w:rsidP="00660D0B">
            <w:pPr>
              <w:jc w:val="center"/>
              <w:rPr>
                <w:color w:val="3366FF"/>
                <w:szCs w:val="20"/>
              </w:rPr>
            </w:pPr>
          </w:p>
        </w:tc>
        <w:tc>
          <w:tcPr>
            <w:tcW w:w="4092" w:type="pct"/>
          </w:tcPr>
          <w:p w14:paraId="7683431B" w14:textId="01EE3753" w:rsidR="00F24DEF" w:rsidRDefault="00F24DEF" w:rsidP="003840FD">
            <w:pPr>
              <w:jc w:val="left"/>
              <w:rPr>
                <w:i/>
                <w:iCs/>
                <w:color w:val="3366FF"/>
                <w:szCs w:val="20"/>
              </w:rPr>
            </w:pPr>
          </w:p>
        </w:tc>
      </w:tr>
      <w:tr w:rsidR="00A06C19" w14:paraId="5BF9A06B" w14:textId="77777777" w:rsidTr="00126798">
        <w:trPr>
          <w:trHeight w:val="260"/>
        </w:trPr>
        <w:tc>
          <w:tcPr>
            <w:tcW w:w="908" w:type="pct"/>
          </w:tcPr>
          <w:p w14:paraId="6BA6EF29" w14:textId="5B5350BB" w:rsidR="00A06C19" w:rsidRDefault="00A06C19" w:rsidP="00F70CF5">
            <w:pPr>
              <w:jc w:val="center"/>
              <w:rPr>
                <w:color w:val="3366FF"/>
                <w:szCs w:val="20"/>
              </w:rPr>
            </w:pPr>
          </w:p>
        </w:tc>
        <w:tc>
          <w:tcPr>
            <w:tcW w:w="4092" w:type="pct"/>
          </w:tcPr>
          <w:p w14:paraId="7E31EA62" w14:textId="1C393FDA" w:rsidR="00F70CF5" w:rsidRPr="00F24DEF" w:rsidRDefault="00F70CF5" w:rsidP="00F24DEF">
            <w:pPr>
              <w:jc w:val="left"/>
              <w:rPr>
                <w:i/>
                <w:iCs/>
                <w:color w:val="3366FF"/>
                <w:szCs w:val="20"/>
              </w:rPr>
            </w:pPr>
          </w:p>
        </w:tc>
      </w:tr>
      <w:tr w:rsidR="00F73FD9" w14:paraId="5ADE5F79" w14:textId="77777777" w:rsidTr="00126798">
        <w:trPr>
          <w:trHeight w:val="260"/>
        </w:trPr>
        <w:tc>
          <w:tcPr>
            <w:tcW w:w="908" w:type="pct"/>
          </w:tcPr>
          <w:p w14:paraId="128C1B97" w14:textId="724C3CF1" w:rsidR="00F73FD9" w:rsidRDefault="00F73FD9" w:rsidP="00F70CF5">
            <w:pPr>
              <w:jc w:val="center"/>
              <w:rPr>
                <w:color w:val="3366FF"/>
                <w:szCs w:val="20"/>
              </w:rPr>
            </w:pPr>
          </w:p>
        </w:tc>
        <w:tc>
          <w:tcPr>
            <w:tcW w:w="4092" w:type="pct"/>
          </w:tcPr>
          <w:p w14:paraId="240B26DB" w14:textId="264CFB2A" w:rsidR="00F73FD9" w:rsidRDefault="00F73FD9" w:rsidP="00A4389B">
            <w:pPr>
              <w:jc w:val="left"/>
              <w:rPr>
                <w:i/>
                <w:iCs/>
                <w:color w:val="3366FF"/>
                <w:szCs w:val="20"/>
              </w:rPr>
            </w:pPr>
          </w:p>
        </w:tc>
      </w:tr>
      <w:tr w:rsidR="003C037E" w14:paraId="4D4AE46F" w14:textId="77777777" w:rsidTr="00126798">
        <w:trPr>
          <w:trHeight w:val="260"/>
        </w:trPr>
        <w:tc>
          <w:tcPr>
            <w:tcW w:w="908" w:type="pct"/>
          </w:tcPr>
          <w:p w14:paraId="20017C7A" w14:textId="0E82395E" w:rsidR="003C037E" w:rsidRDefault="003C037E" w:rsidP="00F70CF5">
            <w:pPr>
              <w:jc w:val="center"/>
              <w:rPr>
                <w:color w:val="3366FF"/>
                <w:szCs w:val="20"/>
              </w:rPr>
            </w:pPr>
          </w:p>
        </w:tc>
        <w:tc>
          <w:tcPr>
            <w:tcW w:w="4092" w:type="pct"/>
          </w:tcPr>
          <w:p w14:paraId="74110DCA" w14:textId="71CADCB6" w:rsidR="003C037E" w:rsidRDefault="003C037E" w:rsidP="00A4389B">
            <w:pPr>
              <w:jc w:val="left"/>
              <w:rPr>
                <w:i/>
                <w:iCs/>
                <w:color w:val="3366FF"/>
                <w:szCs w:val="20"/>
              </w:rPr>
            </w:pPr>
          </w:p>
        </w:tc>
      </w:tr>
      <w:tr w:rsidR="004854B7" w14:paraId="2AAEE18C" w14:textId="77777777" w:rsidTr="00126798">
        <w:trPr>
          <w:trHeight w:val="260"/>
        </w:trPr>
        <w:tc>
          <w:tcPr>
            <w:tcW w:w="908" w:type="pct"/>
          </w:tcPr>
          <w:p w14:paraId="4D2A5F73" w14:textId="7C405AD9" w:rsidR="004854B7" w:rsidRDefault="004854B7" w:rsidP="00F176C3">
            <w:pPr>
              <w:jc w:val="center"/>
              <w:rPr>
                <w:color w:val="3366FF"/>
                <w:szCs w:val="20"/>
              </w:rPr>
            </w:pPr>
          </w:p>
        </w:tc>
        <w:tc>
          <w:tcPr>
            <w:tcW w:w="4092" w:type="pct"/>
          </w:tcPr>
          <w:p w14:paraId="6D9C928B" w14:textId="34DF7961" w:rsidR="004854B7" w:rsidRDefault="004854B7" w:rsidP="000B2646">
            <w:pPr>
              <w:suppressAutoHyphens w:val="0"/>
              <w:jc w:val="left"/>
              <w:rPr>
                <w:i/>
                <w:iCs/>
                <w:color w:val="3366FF"/>
                <w:szCs w:val="20"/>
              </w:rPr>
            </w:pPr>
          </w:p>
        </w:tc>
      </w:tr>
      <w:tr w:rsidR="00BC6658" w14:paraId="26B6BEB2" w14:textId="77777777" w:rsidTr="00126798">
        <w:trPr>
          <w:trHeight w:val="260"/>
        </w:trPr>
        <w:tc>
          <w:tcPr>
            <w:tcW w:w="908" w:type="pct"/>
          </w:tcPr>
          <w:p w14:paraId="120F85DD" w14:textId="7079C69B" w:rsidR="00BC6658" w:rsidRDefault="00BC6658" w:rsidP="00F176C3">
            <w:pPr>
              <w:jc w:val="center"/>
              <w:rPr>
                <w:color w:val="3366FF"/>
                <w:szCs w:val="20"/>
              </w:rPr>
            </w:pPr>
          </w:p>
        </w:tc>
        <w:tc>
          <w:tcPr>
            <w:tcW w:w="4092" w:type="pct"/>
          </w:tcPr>
          <w:p w14:paraId="788F2621" w14:textId="4BEA2427" w:rsidR="00BC6658" w:rsidRDefault="00BC6658" w:rsidP="000B2646">
            <w:pPr>
              <w:suppressAutoHyphens w:val="0"/>
              <w:jc w:val="left"/>
              <w:rPr>
                <w:i/>
                <w:iCs/>
                <w:color w:val="3366FF"/>
                <w:szCs w:val="20"/>
              </w:rPr>
            </w:pPr>
          </w:p>
        </w:tc>
      </w:tr>
      <w:tr w:rsidR="0003440F" w14:paraId="3E986A65" w14:textId="77777777" w:rsidTr="00126798">
        <w:trPr>
          <w:trHeight w:val="260"/>
        </w:trPr>
        <w:tc>
          <w:tcPr>
            <w:tcW w:w="908" w:type="pct"/>
          </w:tcPr>
          <w:p w14:paraId="4BBE6C22" w14:textId="4451CDB8" w:rsidR="0003440F" w:rsidRDefault="0003440F" w:rsidP="0003440F">
            <w:pPr>
              <w:jc w:val="center"/>
              <w:rPr>
                <w:color w:val="3366FF"/>
                <w:szCs w:val="20"/>
              </w:rPr>
            </w:pPr>
          </w:p>
        </w:tc>
        <w:tc>
          <w:tcPr>
            <w:tcW w:w="4092" w:type="pct"/>
          </w:tcPr>
          <w:p w14:paraId="63473A67" w14:textId="0AC50B5E" w:rsidR="0003440F" w:rsidRDefault="0003440F" w:rsidP="0003440F">
            <w:pPr>
              <w:suppressAutoHyphens w:val="0"/>
              <w:jc w:val="left"/>
              <w:rPr>
                <w:i/>
                <w:iCs/>
                <w:color w:val="3366FF"/>
                <w:szCs w:val="20"/>
              </w:rPr>
            </w:pPr>
          </w:p>
        </w:tc>
      </w:tr>
      <w:tr w:rsidR="007A719B" w14:paraId="7B9B2DFC" w14:textId="77777777" w:rsidTr="00126798">
        <w:trPr>
          <w:trHeight w:val="260"/>
        </w:trPr>
        <w:tc>
          <w:tcPr>
            <w:tcW w:w="908" w:type="pct"/>
          </w:tcPr>
          <w:p w14:paraId="78366A85" w14:textId="753D5310" w:rsidR="007A719B" w:rsidRDefault="007A719B" w:rsidP="0003440F">
            <w:pPr>
              <w:jc w:val="center"/>
              <w:rPr>
                <w:color w:val="3366FF"/>
                <w:szCs w:val="20"/>
              </w:rPr>
            </w:pPr>
          </w:p>
        </w:tc>
        <w:tc>
          <w:tcPr>
            <w:tcW w:w="4092" w:type="pct"/>
          </w:tcPr>
          <w:p w14:paraId="000FDCED" w14:textId="114DEB01" w:rsidR="00690144" w:rsidRPr="009C3F84" w:rsidRDefault="00690144" w:rsidP="007A719B">
            <w:pPr>
              <w:suppressAutoHyphens w:val="0"/>
              <w:jc w:val="left"/>
              <w:rPr>
                <w:i/>
                <w:iCs/>
                <w:color w:val="3366FF"/>
                <w:szCs w:val="20"/>
              </w:rPr>
            </w:pPr>
          </w:p>
        </w:tc>
      </w:tr>
      <w:tr w:rsidR="00A0416F" w14:paraId="76A659FC" w14:textId="77777777" w:rsidTr="00126798">
        <w:trPr>
          <w:trHeight w:val="260"/>
        </w:trPr>
        <w:tc>
          <w:tcPr>
            <w:tcW w:w="908" w:type="pct"/>
          </w:tcPr>
          <w:p w14:paraId="0B401E1A" w14:textId="758AAE69" w:rsidR="00A0416F" w:rsidRDefault="00A0416F" w:rsidP="0003440F">
            <w:pPr>
              <w:jc w:val="center"/>
              <w:rPr>
                <w:color w:val="3366FF"/>
                <w:szCs w:val="20"/>
              </w:rPr>
            </w:pPr>
          </w:p>
        </w:tc>
        <w:tc>
          <w:tcPr>
            <w:tcW w:w="4092" w:type="pct"/>
          </w:tcPr>
          <w:p w14:paraId="35CF8ECF" w14:textId="4CA87483" w:rsidR="00A0416F" w:rsidRDefault="00A0416F" w:rsidP="007A719B">
            <w:pPr>
              <w:suppressAutoHyphens w:val="0"/>
              <w:jc w:val="left"/>
              <w:rPr>
                <w:i/>
                <w:iCs/>
                <w:color w:val="4472C4"/>
                <w:szCs w:val="20"/>
              </w:rPr>
            </w:pPr>
          </w:p>
        </w:tc>
      </w:tr>
      <w:tr w:rsidR="00126798" w14:paraId="6B82FAE3" w14:textId="77777777" w:rsidTr="00C85910">
        <w:trPr>
          <w:trHeight w:val="260"/>
        </w:trPr>
        <w:tc>
          <w:tcPr>
            <w:tcW w:w="908" w:type="pct"/>
          </w:tcPr>
          <w:p w14:paraId="25A8CFDD" w14:textId="3774AA86" w:rsidR="00126798" w:rsidRDefault="00126798" w:rsidP="00126798">
            <w:pPr>
              <w:jc w:val="center"/>
              <w:rPr>
                <w:color w:val="3366FF"/>
                <w:szCs w:val="20"/>
              </w:rPr>
            </w:pPr>
          </w:p>
        </w:tc>
        <w:tc>
          <w:tcPr>
            <w:tcW w:w="4092" w:type="pct"/>
            <w:vAlign w:val="center"/>
          </w:tcPr>
          <w:p w14:paraId="583B06DC" w14:textId="6451F6C4" w:rsidR="00126798" w:rsidRPr="009C3F84" w:rsidRDefault="00126798" w:rsidP="00126798">
            <w:pPr>
              <w:suppressAutoHyphens w:val="0"/>
              <w:jc w:val="left"/>
              <w:rPr>
                <w:i/>
                <w:iCs/>
                <w:color w:val="3366FF"/>
                <w:szCs w:val="20"/>
              </w:rPr>
            </w:pPr>
          </w:p>
        </w:tc>
      </w:tr>
    </w:tbl>
    <w:p w14:paraId="66D720FD" w14:textId="77777777" w:rsidR="0025328E" w:rsidRDefault="0025328E" w:rsidP="0025328E">
      <w:pPr>
        <w:pStyle w:val="Caption"/>
        <w:jc w:val="center"/>
      </w:pPr>
      <w:bookmarkStart w:id="5" w:name="_Toc141713924"/>
      <w:r>
        <w:t xml:space="preserve">Table </w:t>
      </w:r>
      <w:fldSimple w:instr=" SEQ Table \* ARABIC ">
        <w:r w:rsidR="0017663D">
          <w:rPr>
            <w:noProof/>
          </w:rPr>
          <w:t>1</w:t>
        </w:r>
      </w:fldSimple>
      <w:r>
        <w:t>: Document History</w:t>
      </w:r>
      <w:bookmarkEnd w:id="2"/>
      <w:bookmarkEnd w:id="3"/>
      <w:bookmarkEnd w:id="4"/>
      <w:bookmarkEnd w:id="5"/>
    </w:p>
    <w:p w14:paraId="66198145" w14:textId="77777777" w:rsidR="003F43AD" w:rsidRPr="00104B22" w:rsidRDefault="003F43AD" w:rsidP="003F43AD">
      <w:pPr>
        <w:pStyle w:val="Heading2"/>
        <w:numPr>
          <w:ilvl w:val="1"/>
          <w:numId w:val="1"/>
        </w:numPr>
        <w:tabs>
          <w:tab w:val="left" w:pos="576"/>
        </w:tabs>
      </w:pPr>
      <w:bookmarkStart w:id="6" w:name="_Toc141713857"/>
      <w:r w:rsidRPr="00104B22">
        <w:t>Definition, Acronyms and Abbreviations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0"/>
        <w:gridCol w:w="5896"/>
      </w:tblGrid>
      <w:tr w:rsidR="003F43AD" w:rsidRPr="00104B22" w14:paraId="754D9E50" w14:textId="77777777" w:rsidTr="001B6668">
        <w:trPr>
          <w:cantSplit/>
        </w:trPr>
        <w:tc>
          <w:tcPr>
            <w:tcW w:w="1902" w:type="pct"/>
          </w:tcPr>
          <w:p w14:paraId="7B811B77" w14:textId="77777777" w:rsidR="003F43AD" w:rsidRPr="005B35D1" w:rsidRDefault="003F43AD" w:rsidP="003F43AD">
            <w:pPr>
              <w:pStyle w:val="TableColumnTitle"/>
              <w:snapToGrid w:val="0"/>
              <w:rPr>
                <w:rFonts w:cs="Arial"/>
                <w:lang w:val="en-US"/>
              </w:rPr>
            </w:pPr>
            <w:r w:rsidRPr="005B35D1">
              <w:rPr>
                <w:rFonts w:cs="Arial"/>
                <w:lang w:val="en-US"/>
              </w:rPr>
              <w:t>Definition/Acronym/Abbreviation</w:t>
            </w:r>
          </w:p>
        </w:tc>
        <w:tc>
          <w:tcPr>
            <w:tcW w:w="3098" w:type="pct"/>
          </w:tcPr>
          <w:p w14:paraId="2307978C" w14:textId="77777777" w:rsidR="003F43AD" w:rsidRPr="005B35D1" w:rsidRDefault="003F43AD" w:rsidP="003F43AD">
            <w:pPr>
              <w:pStyle w:val="TableColumnTitle"/>
              <w:snapToGrid w:val="0"/>
              <w:rPr>
                <w:rFonts w:cs="Arial"/>
                <w:lang w:val="en-US"/>
              </w:rPr>
            </w:pPr>
            <w:r w:rsidRPr="005B35D1">
              <w:rPr>
                <w:rFonts w:cs="Arial"/>
                <w:lang w:val="en-US"/>
              </w:rPr>
              <w:t>Description</w:t>
            </w:r>
          </w:p>
        </w:tc>
      </w:tr>
      <w:tr w:rsidR="003F43AD" w:rsidRPr="00104B22" w14:paraId="095B92CD" w14:textId="77777777" w:rsidTr="001B6668">
        <w:trPr>
          <w:cantSplit/>
        </w:trPr>
        <w:tc>
          <w:tcPr>
            <w:tcW w:w="1902" w:type="pct"/>
          </w:tcPr>
          <w:p w14:paraId="3DBF55B4" w14:textId="77777777" w:rsidR="003F43AD" w:rsidRPr="00104B22" w:rsidRDefault="003F43AD" w:rsidP="00C02A67"/>
        </w:tc>
        <w:tc>
          <w:tcPr>
            <w:tcW w:w="3098" w:type="pct"/>
          </w:tcPr>
          <w:p w14:paraId="7047B0EE" w14:textId="77777777" w:rsidR="003F43AD" w:rsidRPr="00104B22" w:rsidRDefault="003F43AD" w:rsidP="00C02A67"/>
        </w:tc>
      </w:tr>
    </w:tbl>
    <w:p w14:paraId="191B6B29" w14:textId="77777777" w:rsidR="007A254C" w:rsidRDefault="003F43AD" w:rsidP="00894549">
      <w:pPr>
        <w:pStyle w:val="Caption"/>
        <w:jc w:val="center"/>
      </w:pPr>
      <w:bookmarkStart w:id="7" w:name="_Toc213404676"/>
      <w:bookmarkStart w:id="8" w:name="_Toc213405272"/>
      <w:bookmarkStart w:id="9" w:name="_Toc213405884"/>
      <w:bookmarkStart w:id="10" w:name="_Toc141713925"/>
      <w:bookmarkEnd w:id="7"/>
      <w:bookmarkEnd w:id="8"/>
      <w:bookmarkEnd w:id="9"/>
      <w:r w:rsidRPr="00104B22">
        <w:t xml:space="preserve">Table </w:t>
      </w:r>
      <w:fldSimple w:instr=" SEQ Table \* ARABIC ">
        <w:r w:rsidR="0017663D">
          <w:rPr>
            <w:noProof/>
          </w:rPr>
          <w:t>2</w:t>
        </w:r>
      </w:fldSimple>
      <w:r w:rsidRPr="00104B22">
        <w:t>: Definition, Acronyms and Abbreviations</w:t>
      </w:r>
      <w:bookmarkEnd w:id="10"/>
      <w:r w:rsidR="003E5FAE">
        <w:br w:type="page"/>
      </w:r>
    </w:p>
    <w:p w14:paraId="4BEACF92" w14:textId="77777777" w:rsidR="003E5FAE" w:rsidRDefault="003F43AD" w:rsidP="005D7B16">
      <w:pPr>
        <w:pStyle w:val="Heading2"/>
        <w:numPr>
          <w:ilvl w:val="1"/>
          <w:numId w:val="1"/>
        </w:numPr>
        <w:tabs>
          <w:tab w:val="left" w:pos="576"/>
        </w:tabs>
      </w:pPr>
      <w:bookmarkStart w:id="11" w:name="_Toc141713858"/>
      <w:r w:rsidRPr="000B4715">
        <w:t>References</w:t>
      </w:r>
      <w:bookmarkEnd w:id="11"/>
    </w:p>
    <w:p w14:paraId="0A29FF6A" w14:textId="77777777" w:rsidR="007A254C" w:rsidRPr="000B4715" w:rsidRDefault="007A254C" w:rsidP="005D7B1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4"/>
        <w:gridCol w:w="5337"/>
        <w:gridCol w:w="1184"/>
        <w:gridCol w:w="2285"/>
      </w:tblGrid>
      <w:tr w:rsidR="003F43AD" w:rsidRPr="00104B22" w14:paraId="0E4B523B" w14:textId="77777777" w:rsidTr="003E5FAE">
        <w:trPr>
          <w:cantSplit/>
        </w:trPr>
        <w:tc>
          <w:tcPr>
            <w:tcW w:w="380" w:type="pct"/>
          </w:tcPr>
          <w:p w14:paraId="08384427" w14:textId="77777777" w:rsidR="003F43AD" w:rsidRPr="005B35D1" w:rsidRDefault="003E5FAE" w:rsidP="003F43AD">
            <w:pPr>
              <w:pStyle w:val="TableColumnTitle"/>
              <w:snapToGrid w:val="0"/>
              <w:rPr>
                <w:rFonts w:cs="Arial"/>
                <w:lang w:val="en-US"/>
              </w:rPr>
            </w:pPr>
            <w:r>
              <w:br w:type="page"/>
            </w:r>
            <w:r w:rsidR="003F43AD" w:rsidRPr="005B35D1">
              <w:rPr>
                <w:rFonts w:cs="Arial"/>
                <w:lang w:val="en-US"/>
              </w:rPr>
              <w:t>No.</w:t>
            </w:r>
          </w:p>
        </w:tc>
        <w:tc>
          <w:tcPr>
            <w:tcW w:w="2800" w:type="pct"/>
          </w:tcPr>
          <w:p w14:paraId="719B39F2" w14:textId="77777777" w:rsidR="003F43AD" w:rsidRPr="005B35D1" w:rsidRDefault="003F43AD" w:rsidP="003F43AD">
            <w:pPr>
              <w:pStyle w:val="TableColumnTitle"/>
              <w:snapToGrid w:val="0"/>
              <w:rPr>
                <w:rFonts w:cs="Arial"/>
                <w:lang w:val="en-US"/>
              </w:rPr>
            </w:pPr>
            <w:r w:rsidRPr="005B35D1">
              <w:rPr>
                <w:rFonts w:cs="Arial"/>
                <w:lang w:val="en-US"/>
              </w:rPr>
              <w:t>Document</w:t>
            </w:r>
          </w:p>
        </w:tc>
        <w:tc>
          <w:tcPr>
            <w:tcW w:w="621" w:type="pct"/>
          </w:tcPr>
          <w:p w14:paraId="6B0AF871" w14:textId="77777777" w:rsidR="003F43AD" w:rsidRPr="005B35D1" w:rsidRDefault="003F43AD" w:rsidP="003F43AD">
            <w:pPr>
              <w:pStyle w:val="TableColumnTitle"/>
              <w:snapToGrid w:val="0"/>
              <w:rPr>
                <w:rFonts w:cs="Arial"/>
                <w:lang w:val="en-US"/>
              </w:rPr>
            </w:pPr>
            <w:r w:rsidRPr="005B35D1">
              <w:rPr>
                <w:rFonts w:cs="Arial"/>
                <w:lang w:val="en-US"/>
              </w:rPr>
              <w:t>Version</w:t>
            </w:r>
          </w:p>
        </w:tc>
        <w:tc>
          <w:tcPr>
            <w:tcW w:w="1199" w:type="pct"/>
          </w:tcPr>
          <w:p w14:paraId="1EE9E6E3" w14:textId="77777777" w:rsidR="003F43AD" w:rsidRPr="005B35D1" w:rsidRDefault="003F43AD" w:rsidP="003F43AD">
            <w:pPr>
              <w:pStyle w:val="TableColumnTitle"/>
              <w:snapToGrid w:val="0"/>
              <w:rPr>
                <w:rFonts w:cs="Arial"/>
                <w:lang w:val="en-US"/>
              </w:rPr>
            </w:pPr>
            <w:r w:rsidRPr="005B35D1">
              <w:rPr>
                <w:rFonts w:cs="Arial"/>
                <w:lang w:val="en-US"/>
              </w:rPr>
              <w:t>Remarks</w:t>
            </w:r>
          </w:p>
        </w:tc>
      </w:tr>
      <w:tr w:rsidR="003F43AD" w:rsidRPr="00104B22" w14:paraId="6AFFF7AA" w14:textId="77777777" w:rsidTr="003E5FAE">
        <w:trPr>
          <w:cantSplit/>
        </w:trPr>
        <w:tc>
          <w:tcPr>
            <w:tcW w:w="380" w:type="pct"/>
          </w:tcPr>
          <w:p w14:paraId="7A9E6B03" w14:textId="77777777" w:rsidR="003F43AD" w:rsidRPr="00104B22" w:rsidRDefault="003F43AD" w:rsidP="00C02A67"/>
        </w:tc>
        <w:tc>
          <w:tcPr>
            <w:tcW w:w="2800" w:type="pct"/>
          </w:tcPr>
          <w:p w14:paraId="2A7C3A2B" w14:textId="77777777" w:rsidR="003F43AD" w:rsidRPr="00104B22" w:rsidRDefault="003F43AD" w:rsidP="00C02A67"/>
        </w:tc>
        <w:tc>
          <w:tcPr>
            <w:tcW w:w="621" w:type="pct"/>
          </w:tcPr>
          <w:p w14:paraId="7AD042A2" w14:textId="77777777" w:rsidR="003F43AD" w:rsidRPr="00104B22" w:rsidRDefault="003F43AD" w:rsidP="00C02A67"/>
        </w:tc>
        <w:tc>
          <w:tcPr>
            <w:tcW w:w="1199" w:type="pct"/>
          </w:tcPr>
          <w:p w14:paraId="229937D7" w14:textId="77777777" w:rsidR="003F43AD" w:rsidRPr="00104B22" w:rsidRDefault="003F43AD" w:rsidP="00C02A67"/>
        </w:tc>
      </w:tr>
      <w:tr w:rsidR="003F43AD" w:rsidRPr="00104B22" w14:paraId="57D559C8" w14:textId="77777777" w:rsidTr="003E5FAE">
        <w:trPr>
          <w:cantSplit/>
        </w:trPr>
        <w:tc>
          <w:tcPr>
            <w:tcW w:w="380" w:type="pct"/>
          </w:tcPr>
          <w:p w14:paraId="78CD1650" w14:textId="77777777" w:rsidR="003F43AD" w:rsidRPr="00104B22" w:rsidRDefault="003F43AD" w:rsidP="00C02A67"/>
        </w:tc>
        <w:tc>
          <w:tcPr>
            <w:tcW w:w="2800" w:type="pct"/>
          </w:tcPr>
          <w:p w14:paraId="6EDDE815" w14:textId="77777777" w:rsidR="003F43AD" w:rsidRPr="00104B22" w:rsidRDefault="003F43AD" w:rsidP="00C02A67"/>
        </w:tc>
        <w:tc>
          <w:tcPr>
            <w:tcW w:w="621" w:type="pct"/>
          </w:tcPr>
          <w:p w14:paraId="521D528E" w14:textId="77777777" w:rsidR="003F43AD" w:rsidRPr="00104B22" w:rsidRDefault="003F43AD" w:rsidP="00C02A67"/>
        </w:tc>
        <w:tc>
          <w:tcPr>
            <w:tcW w:w="1199" w:type="pct"/>
          </w:tcPr>
          <w:p w14:paraId="49F50533" w14:textId="77777777" w:rsidR="003F43AD" w:rsidRPr="00104B22" w:rsidRDefault="003F43AD" w:rsidP="00C02A67"/>
        </w:tc>
      </w:tr>
      <w:tr w:rsidR="003F43AD" w:rsidRPr="00104B22" w14:paraId="7389CB05" w14:textId="77777777" w:rsidTr="003E5FAE">
        <w:trPr>
          <w:cantSplit/>
        </w:trPr>
        <w:tc>
          <w:tcPr>
            <w:tcW w:w="380" w:type="pct"/>
          </w:tcPr>
          <w:p w14:paraId="2EE228D8" w14:textId="77777777" w:rsidR="003F43AD" w:rsidRPr="00104B22" w:rsidRDefault="003F43AD" w:rsidP="00C02A67"/>
        </w:tc>
        <w:tc>
          <w:tcPr>
            <w:tcW w:w="2800" w:type="pct"/>
          </w:tcPr>
          <w:p w14:paraId="3545C27B" w14:textId="77777777" w:rsidR="003F43AD" w:rsidRPr="00104B22" w:rsidRDefault="003F43AD" w:rsidP="00C02A67"/>
        </w:tc>
        <w:tc>
          <w:tcPr>
            <w:tcW w:w="621" w:type="pct"/>
          </w:tcPr>
          <w:p w14:paraId="5042C49F" w14:textId="77777777" w:rsidR="003F43AD" w:rsidRPr="00104B22" w:rsidRDefault="003F43AD" w:rsidP="00C02A67"/>
        </w:tc>
        <w:tc>
          <w:tcPr>
            <w:tcW w:w="1199" w:type="pct"/>
          </w:tcPr>
          <w:p w14:paraId="2C7DDCBB" w14:textId="77777777" w:rsidR="003F43AD" w:rsidRPr="00104B22" w:rsidRDefault="003F43AD" w:rsidP="00C02A67"/>
        </w:tc>
      </w:tr>
      <w:tr w:rsidR="003F43AD" w:rsidRPr="00104B22" w14:paraId="7828663E" w14:textId="77777777" w:rsidTr="003E5FAE">
        <w:trPr>
          <w:cantSplit/>
        </w:trPr>
        <w:tc>
          <w:tcPr>
            <w:tcW w:w="380" w:type="pct"/>
          </w:tcPr>
          <w:p w14:paraId="083E7DE6" w14:textId="77777777" w:rsidR="003F43AD" w:rsidRPr="00104B22" w:rsidRDefault="003F43AD" w:rsidP="00C02A67"/>
        </w:tc>
        <w:tc>
          <w:tcPr>
            <w:tcW w:w="2800" w:type="pct"/>
          </w:tcPr>
          <w:p w14:paraId="6070966D" w14:textId="77777777" w:rsidR="003F43AD" w:rsidRPr="00104B22" w:rsidRDefault="003F43AD" w:rsidP="00C02A67"/>
        </w:tc>
        <w:tc>
          <w:tcPr>
            <w:tcW w:w="621" w:type="pct"/>
          </w:tcPr>
          <w:p w14:paraId="5A47C470" w14:textId="77777777" w:rsidR="003F43AD" w:rsidRPr="00104B22" w:rsidRDefault="003F43AD" w:rsidP="00C02A67"/>
        </w:tc>
        <w:tc>
          <w:tcPr>
            <w:tcW w:w="1199" w:type="pct"/>
          </w:tcPr>
          <w:p w14:paraId="0E47EBA9" w14:textId="77777777" w:rsidR="003F43AD" w:rsidRPr="00104B22" w:rsidRDefault="003F43AD" w:rsidP="00C02A67"/>
        </w:tc>
      </w:tr>
    </w:tbl>
    <w:p w14:paraId="40E74D0A" w14:textId="77777777" w:rsidR="003F43AD" w:rsidRPr="00104B22" w:rsidRDefault="003F43AD" w:rsidP="003F43AD">
      <w:pPr>
        <w:pStyle w:val="Caption"/>
        <w:jc w:val="center"/>
      </w:pPr>
      <w:bookmarkStart w:id="12" w:name="_Toc214092746"/>
      <w:bookmarkStart w:id="13" w:name="_Toc141713926"/>
      <w:r w:rsidRPr="00104B22">
        <w:t xml:space="preserve">Table </w:t>
      </w:r>
      <w:fldSimple w:instr=" SEQ Table \* ARABIC ">
        <w:r w:rsidR="0017663D">
          <w:rPr>
            <w:noProof/>
          </w:rPr>
          <w:t>3</w:t>
        </w:r>
      </w:fldSimple>
      <w:r w:rsidRPr="00104B22">
        <w:t>: References</w:t>
      </w:r>
      <w:bookmarkEnd w:id="12"/>
      <w:bookmarkEnd w:id="13"/>
    </w:p>
    <w:p w14:paraId="04833D7F" w14:textId="77777777" w:rsidR="003F43AD" w:rsidRPr="005A5E5F" w:rsidRDefault="009F3EAB" w:rsidP="003F43AD">
      <w:pPr>
        <w:pStyle w:val="Heading1"/>
        <w:tabs>
          <w:tab w:val="left" w:pos="360"/>
          <w:tab w:val="num" w:pos="632"/>
        </w:tabs>
        <w:ind w:left="360" w:hanging="360"/>
        <w:rPr>
          <w:color w:val="auto"/>
        </w:rPr>
      </w:pPr>
      <w:bookmarkStart w:id="14" w:name="_Toc141713859"/>
      <w:r>
        <w:rPr>
          <w:color w:val="auto"/>
        </w:rPr>
        <w:lastRenderedPageBreak/>
        <w:t>I</w:t>
      </w:r>
      <w:r w:rsidR="003F43AD" w:rsidRPr="005A5E5F">
        <w:rPr>
          <w:color w:val="auto"/>
        </w:rPr>
        <w:t>ntroduction</w:t>
      </w:r>
      <w:bookmarkEnd w:id="14"/>
    </w:p>
    <w:p w14:paraId="39DAE1D7" w14:textId="77777777" w:rsidR="00F73FD9" w:rsidRPr="000B4715" w:rsidRDefault="003F43AD" w:rsidP="000B4715">
      <w:pPr>
        <w:pStyle w:val="Heading2"/>
      </w:pPr>
      <w:bookmarkStart w:id="15" w:name="_Toc141713860"/>
      <w:r w:rsidRPr="001A4F19">
        <w:t>Purpose of the document</w:t>
      </w:r>
      <w:bookmarkEnd w:id="15"/>
      <w:r w:rsidRPr="001A4F19">
        <w:t xml:space="preserve"> </w:t>
      </w:r>
    </w:p>
    <w:p w14:paraId="1D16D17F" w14:textId="77777777" w:rsidR="00BE6F8C" w:rsidRDefault="003F43AD" w:rsidP="003F43AD">
      <w:pPr>
        <w:rPr>
          <w:i/>
          <w:color w:val="548DD4"/>
        </w:rPr>
      </w:pPr>
      <w:r w:rsidRPr="00846F88">
        <w:rPr>
          <w:i/>
          <w:color w:val="548DD4"/>
        </w:rPr>
        <w:t xml:space="preserve">&lt;The purpose of the test plan document is to define the overall testing strategy/approach for the project and the test scenarios/test cases to be utilized in the testing. The test plan identifies the scope, approach, resources, schedule etc. for the testing activities. It identifies the </w:t>
      </w:r>
      <w:r w:rsidR="00DD6DDC">
        <w:rPr>
          <w:i/>
          <w:color w:val="548DD4"/>
        </w:rPr>
        <w:t>software</w:t>
      </w:r>
      <w:r w:rsidR="00DD6DDC" w:rsidRPr="00846F88">
        <w:rPr>
          <w:i/>
          <w:color w:val="548DD4"/>
        </w:rPr>
        <w:t xml:space="preserve"> </w:t>
      </w:r>
      <w:r w:rsidRPr="00846F88">
        <w:rPr>
          <w:i/>
          <w:color w:val="548DD4"/>
        </w:rPr>
        <w:t>and its functions to be tested; types of testing; resource requirements; and an approach to project management.</w:t>
      </w:r>
    </w:p>
    <w:p w14:paraId="0F6FA731" w14:textId="77777777" w:rsidR="00846F88" w:rsidRDefault="00BE6F8C" w:rsidP="003F43AD">
      <w:pPr>
        <w:rPr>
          <w:i/>
          <w:color w:val="548DD4"/>
        </w:rPr>
      </w:pPr>
      <w:r>
        <w:rPr>
          <w:i/>
          <w:color w:val="548DD4"/>
        </w:rPr>
        <w:t xml:space="preserve">Note- If Project is adhering to ISO 26262 standard then project needs to verify and validate that none of the safety goals are </w:t>
      </w:r>
      <w:r w:rsidR="00F60724">
        <w:rPr>
          <w:i/>
          <w:color w:val="548DD4"/>
        </w:rPr>
        <w:t>being</w:t>
      </w:r>
      <w:r>
        <w:rPr>
          <w:i/>
          <w:color w:val="548DD4"/>
        </w:rPr>
        <w:t xml:space="preserve"> violated</w:t>
      </w:r>
      <w:r w:rsidR="00F60724">
        <w:rPr>
          <w:i/>
          <w:color w:val="548DD4"/>
        </w:rPr>
        <w:t xml:space="preserve">. Refer </w:t>
      </w:r>
      <w:proofErr w:type="spellStart"/>
      <w:r w:rsidR="00F60724" w:rsidRPr="00F60724">
        <w:rPr>
          <w:i/>
          <w:color w:val="548DD4"/>
        </w:rPr>
        <w:t>ei_SW_CHK_VerificationTestPlan_Automotive_GNRL</w:t>
      </w:r>
      <w:proofErr w:type="spellEnd"/>
      <w:r w:rsidR="003F43AD" w:rsidRPr="00846F88">
        <w:rPr>
          <w:i/>
          <w:color w:val="548DD4"/>
        </w:rPr>
        <w:t>&gt;</w:t>
      </w:r>
    </w:p>
    <w:p w14:paraId="496DC32A" w14:textId="77777777" w:rsidR="00846F88" w:rsidRDefault="00846F88" w:rsidP="003F43AD">
      <w:pPr>
        <w:rPr>
          <w:color w:val="auto"/>
        </w:rPr>
      </w:pPr>
    </w:p>
    <w:p w14:paraId="12E4FD39" w14:textId="77777777" w:rsidR="003A6711" w:rsidRDefault="003A6711" w:rsidP="005D7B16">
      <w:pPr>
        <w:pStyle w:val="Heading2"/>
      </w:pPr>
      <w:bookmarkStart w:id="16" w:name="_Toc141713861"/>
      <w:bookmarkStart w:id="17" w:name="_Toc508374251"/>
      <w:r>
        <w:t>Scope of testing</w:t>
      </w:r>
      <w:bookmarkEnd w:id="16"/>
    </w:p>
    <w:p w14:paraId="75D33AD0" w14:textId="77777777" w:rsidR="003A6711" w:rsidRDefault="003A6711" w:rsidP="003A6711">
      <w:pPr>
        <w:pStyle w:val="BodyText"/>
        <w:rPr>
          <w:rFonts w:cs="Arial"/>
          <w:i/>
          <w:color w:val="548DD4"/>
          <w:lang w:val="en-US"/>
        </w:rPr>
      </w:pPr>
      <w:r>
        <w:rPr>
          <w:rFonts w:cs="Arial"/>
          <w:i/>
          <w:color w:val="548DD4"/>
          <w:lang w:val="en-US"/>
        </w:rPr>
        <w:t>&lt;Describe the scope of testing for the project&gt;</w:t>
      </w:r>
    </w:p>
    <w:p w14:paraId="438425DD" w14:textId="77777777" w:rsidR="003A6711" w:rsidRPr="004D6D8A" w:rsidRDefault="003A6711" w:rsidP="004D6D8A">
      <w:pPr>
        <w:pStyle w:val="BodyText"/>
        <w:rPr>
          <w:lang w:val="en-US"/>
        </w:rPr>
      </w:pPr>
    </w:p>
    <w:p w14:paraId="3FAD6321" w14:textId="77777777" w:rsidR="00F73FD9" w:rsidRDefault="00F73FD9" w:rsidP="005D7B16">
      <w:pPr>
        <w:pStyle w:val="Heading2"/>
      </w:pPr>
      <w:bookmarkStart w:id="18" w:name="_Toc141713862"/>
      <w:r>
        <w:t>Lifecycle</w:t>
      </w:r>
      <w:bookmarkEnd w:id="17"/>
      <w:bookmarkEnd w:id="18"/>
    </w:p>
    <w:p w14:paraId="79C0CCA4" w14:textId="77777777" w:rsidR="000B4715" w:rsidRDefault="00F73FD9" w:rsidP="00F73FD9">
      <w:pPr>
        <w:pStyle w:val="BodyText"/>
        <w:rPr>
          <w:rFonts w:cs="Arial"/>
          <w:i/>
          <w:color w:val="548DD4"/>
          <w:lang w:val="en-US"/>
        </w:rPr>
      </w:pPr>
      <w:r>
        <w:rPr>
          <w:rFonts w:cs="Arial"/>
          <w:i/>
          <w:color w:val="548DD4"/>
          <w:lang w:val="en-US"/>
        </w:rPr>
        <w:t xml:space="preserve">&lt;Describe the testing life cycle </w:t>
      </w:r>
      <w:r w:rsidR="000B4715">
        <w:rPr>
          <w:rFonts w:cs="Arial"/>
          <w:i/>
          <w:color w:val="548DD4"/>
          <w:lang w:val="en-US"/>
        </w:rPr>
        <w:t>of the project</w:t>
      </w:r>
    </w:p>
    <w:p w14:paraId="74779FBE" w14:textId="77777777" w:rsidR="00CF608B" w:rsidRDefault="00CF608B" w:rsidP="00F73FD9">
      <w:pPr>
        <w:pStyle w:val="BodyText"/>
        <w:rPr>
          <w:rFonts w:cs="Arial"/>
          <w:i/>
          <w:color w:val="548DD4"/>
          <w:lang w:val="en-US"/>
        </w:rPr>
      </w:pPr>
    </w:p>
    <w:p w14:paraId="2C383915" w14:textId="77777777" w:rsidR="00CF608B" w:rsidRDefault="00CF608B" w:rsidP="00F73FD9">
      <w:pPr>
        <w:pStyle w:val="BodyText"/>
        <w:rPr>
          <w:rFonts w:cs="Arial"/>
          <w:i/>
          <w:color w:val="548DD4"/>
          <w:lang w:val="en-US"/>
        </w:rPr>
      </w:pPr>
      <w:r>
        <w:rPr>
          <w:rFonts w:cs="Arial"/>
          <w:i/>
          <w:color w:val="548DD4"/>
          <w:lang w:val="en-US"/>
        </w:rPr>
        <w:t xml:space="preserve">Example </w:t>
      </w:r>
    </w:p>
    <w:p w14:paraId="03F29441" w14:textId="77777777" w:rsidR="00CF608B" w:rsidRDefault="00CF608B" w:rsidP="005D7B16">
      <w:pPr>
        <w:suppressAutoHyphens w:val="0"/>
        <w:spacing w:before="100" w:beforeAutospacing="1" w:after="100" w:afterAutospacing="1"/>
        <w:ind w:left="720"/>
        <w:jc w:val="left"/>
        <w:rPr>
          <w:i/>
          <w:color w:val="548DD4"/>
        </w:rPr>
      </w:pPr>
      <w:r>
        <w:rPr>
          <w:i/>
          <w:color w:val="548DD4"/>
        </w:rPr>
        <w:t xml:space="preserve"> </w:t>
      </w:r>
      <w:r w:rsidRPr="005D7B16">
        <w:rPr>
          <w:i/>
          <w:color w:val="548DD4"/>
        </w:rPr>
        <w:t xml:space="preserve">Requirement Analysis </w:t>
      </w:r>
      <w:r>
        <w:rPr>
          <w:i/>
          <w:color w:val="548DD4"/>
        </w:rPr>
        <w:t>-&gt;</w:t>
      </w:r>
      <w:r w:rsidRPr="005D7B16">
        <w:rPr>
          <w:i/>
          <w:color w:val="548DD4"/>
        </w:rPr>
        <w:t>Test Planning</w:t>
      </w:r>
      <w:r>
        <w:rPr>
          <w:i/>
          <w:color w:val="548DD4"/>
        </w:rPr>
        <w:t>-&gt;</w:t>
      </w:r>
      <w:r w:rsidRPr="005D7B16">
        <w:rPr>
          <w:i/>
          <w:color w:val="548DD4"/>
        </w:rPr>
        <w:t xml:space="preserve">Test case </w:t>
      </w:r>
      <w:r>
        <w:rPr>
          <w:i/>
          <w:color w:val="548DD4"/>
        </w:rPr>
        <w:t xml:space="preserve">/ script </w:t>
      </w:r>
      <w:r w:rsidRPr="005D7B16">
        <w:rPr>
          <w:i/>
          <w:color w:val="548DD4"/>
        </w:rPr>
        <w:t>development</w:t>
      </w:r>
      <w:r>
        <w:rPr>
          <w:i/>
          <w:color w:val="548DD4"/>
        </w:rPr>
        <w:t>-&gt;</w:t>
      </w:r>
      <w:r w:rsidRPr="005D7B16">
        <w:rPr>
          <w:i/>
          <w:color w:val="548DD4"/>
        </w:rPr>
        <w:t>Test Environment setup</w:t>
      </w:r>
      <w:r>
        <w:rPr>
          <w:i/>
          <w:color w:val="548DD4"/>
        </w:rPr>
        <w:t>-&gt;</w:t>
      </w:r>
      <w:r w:rsidRPr="005D7B16">
        <w:rPr>
          <w:i/>
          <w:color w:val="548DD4"/>
        </w:rPr>
        <w:t>Test Execution</w:t>
      </w:r>
      <w:r>
        <w:rPr>
          <w:i/>
          <w:color w:val="548DD4"/>
        </w:rPr>
        <w:t xml:space="preserve"> -&gt;</w:t>
      </w:r>
      <w:r w:rsidRPr="005D7B16">
        <w:rPr>
          <w:i/>
          <w:color w:val="548DD4"/>
        </w:rPr>
        <w:t xml:space="preserve">Test </w:t>
      </w:r>
      <w:r>
        <w:rPr>
          <w:i/>
          <w:color w:val="548DD4"/>
        </w:rPr>
        <w:t>Reporting</w:t>
      </w:r>
    </w:p>
    <w:p w14:paraId="0C2E28E1" w14:textId="77777777" w:rsidR="00381A15" w:rsidRPr="005D7B16" w:rsidRDefault="00381A15" w:rsidP="005D7B16">
      <w:pPr>
        <w:suppressAutoHyphens w:val="0"/>
        <w:spacing w:before="100" w:beforeAutospacing="1" w:after="100" w:afterAutospacing="1"/>
        <w:ind w:left="720"/>
        <w:jc w:val="left"/>
        <w:rPr>
          <w:i/>
          <w:color w:val="548DD4"/>
        </w:rPr>
      </w:pPr>
      <w:r>
        <w:rPr>
          <w:i/>
          <w:color w:val="548DD4"/>
        </w:rPr>
        <w:t>Unit Test -&gt; Integration Test -&gt; Software Qualification Test</w:t>
      </w:r>
    </w:p>
    <w:p w14:paraId="61E2FA1B" w14:textId="77777777" w:rsidR="00A0416F" w:rsidRPr="009C3F84" w:rsidRDefault="00A0416F" w:rsidP="00A0416F">
      <w:pPr>
        <w:pStyle w:val="BodyText"/>
        <w:rPr>
          <w:i/>
          <w:iCs/>
          <w:lang w:val="en-US"/>
        </w:rPr>
      </w:pPr>
    </w:p>
    <w:p w14:paraId="5BA1CAC1" w14:textId="77777777" w:rsidR="003F43AD" w:rsidRPr="00152877" w:rsidRDefault="00E33D36" w:rsidP="00152877">
      <w:pPr>
        <w:pStyle w:val="Heading1"/>
        <w:tabs>
          <w:tab w:val="left" w:pos="360"/>
          <w:tab w:val="num" w:pos="632"/>
        </w:tabs>
        <w:ind w:left="360" w:hanging="360"/>
        <w:rPr>
          <w:color w:val="auto"/>
        </w:rPr>
      </w:pPr>
      <w:bookmarkStart w:id="19" w:name="_Toc31485386"/>
      <w:bookmarkStart w:id="20" w:name="_Toc31485720"/>
      <w:bookmarkStart w:id="21" w:name="_Toc31486054"/>
      <w:bookmarkStart w:id="22" w:name="_Toc31486388"/>
      <w:bookmarkStart w:id="23" w:name="_Toc31487183"/>
      <w:bookmarkStart w:id="24" w:name="_Toc31553682"/>
      <w:bookmarkStart w:id="25" w:name="_Toc31554044"/>
      <w:bookmarkStart w:id="26" w:name="_Toc31554835"/>
      <w:bookmarkStart w:id="27" w:name="_Toc31884612"/>
      <w:bookmarkStart w:id="28" w:name="_Toc31887781"/>
      <w:bookmarkStart w:id="29" w:name="_Toc31485390"/>
      <w:bookmarkStart w:id="30" w:name="_Toc31485724"/>
      <w:bookmarkStart w:id="31" w:name="_Toc31486058"/>
      <w:bookmarkStart w:id="32" w:name="_Toc31486392"/>
      <w:bookmarkStart w:id="33" w:name="_Toc31487187"/>
      <w:bookmarkStart w:id="34" w:name="_Toc31553686"/>
      <w:bookmarkStart w:id="35" w:name="_Toc31554048"/>
      <w:bookmarkStart w:id="36" w:name="_Toc31554839"/>
      <w:bookmarkStart w:id="37" w:name="_Toc31884616"/>
      <w:bookmarkStart w:id="38" w:name="_Toc31887785"/>
      <w:bookmarkStart w:id="39" w:name="_Toc31485391"/>
      <w:bookmarkStart w:id="40" w:name="_Toc31485725"/>
      <w:bookmarkStart w:id="41" w:name="_Toc31486059"/>
      <w:bookmarkStart w:id="42" w:name="_Toc31486393"/>
      <w:bookmarkStart w:id="43" w:name="_Toc31487188"/>
      <w:bookmarkStart w:id="44" w:name="_Toc31553687"/>
      <w:bookmarkStart w:id="45" w:name="_Toc31554049"/>
      <w:bookmarkStart w:id="46" w:name="_Toc31554840"/>
      <w:bookmarkStart w:id="47" w:name="_Toc31884617"/>
      <w:bookmarkStart w:id="48" w:name="_Toc31887786"/>
      <w:bookmarkStart w:id="49" w:name="_Toc31485393"/>
      <w:bookmarkStart w:id="50" w:name="_Toc31485727"/>
      <w:bookmarkStart w:id="51" w:name="_Toc31486061"/>
      <w:bookmarkStart w:id="52" w:name="_Toc31486395"/>
      <w:bookmarkStart w:id="53" w:name="_Toc31487190"/>
      <w:bookmarkStart w:id="54" w:name="_Toc31553689"/>
      <w:bookmarkStart w:id="55" w:name="_Toc31554051"/>
      <w:bookmarkStart w:id="56" w:name="_Toc31554842"/>
      <w:bookmarkStart w:id="57" w:name="_Toc31884619"/>
      <w:bookmarkStart w:id="58" w:name="_Toc31887788"/>
      <w:bookmarkStart w:id="59" w:name="_Toc31485395"/>
      <w:bookmarkStart w:id="60" w:name="_Toc31485729"/>
      <w:bookmarkStart w:id="61" w:name="_Toc31486063"/>
      <w:bookmarkStart w:id="62" w:name="_Toc31486397"/>
      <w:bookmarkStart w:id="63" w:name="_Toc31487192"/>
      <w:bookmarkStart w:id="64" w:name="_Toc31553691"/>
      <w:bookmarkStart w:id="65" w:name="_Toc31554053"/>
      <w:bookmarkStart w:id="66" w:name="_Toc31554844"/>
      <w:bookmarkStart w:id="67" w:name="_Toc31884621"/>
      <w:bookmarkStart w:id="68" w:name="_Toc31887790"/>
      <w:bookmarkStart w:id="69" w:name="_Toc141713863"/>
      <w:bookmarkStart w:id="70" w:name="_Toc21366417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lastRenderedPageBreak/>
        <w:t>SOFTWARE</w:t>
      </w:r>
      <w:r w:rsidR="003F43AD" w:rsidRPr="00152877">
        <w:rPr>
          <w:color w:val="auto"/>
        </w:rPr>
        <w:t xml:space="preserve"> Overview</w:t>
      </w:r>
      <w:bookmarkEnd w:id="69"/>
      <w:r w:rsidR="003F43AD" w:rsidRPr="00152877">
        <w:rPr>
          <w:color w:val="auto"/>
        </w:rPr>
        <w:t xml:space="preserve">   </w:t>
      </w:r>
      <w:bookmarkEnd w:id="70"/>
    </w:p>
    <w:p w14:paraId="68EC2BFF" w14:textId="77777777" w:rsidR="003F43AD" w:rsidRPr="00104B22" w:rsidRDefault="003F43AD" w:rsidP="003F43AD">
      <w:pPr>
        <w:pStyle w:val="BodyText"/>
      </w:pPr>
    </w:p>
    <w:p w14:paraId="4760C654" w14:textId="77777777" w:rsidR="003F43AD" w:rsidRPr="00104B22" w:rsidRDefault="003F43AD" w:rsidP="003F43AD">
      <w:pPr>
        <w:pStyle w:val="BodyText"/>
      </w:pPr>
      <w:r w:rsidRPr="00846F88">
        <w:rPr>
          <w:i/>
          <w:color w:val="548DD4"/>
        </w:rPr>
        <w:t xml:space="preserve">&lt;Describe the </w:t>
      </w:r>
      <w:r w:rsidR="00E33D36">
        <w:rPr>
          <w:i/>
          <w:color w:val="548DD4"/>
          <w:lang w:val="en-IN"/>
        </w:rPr>
        <w:t>software</w:t>
      </w:r>
      <w:r w:rsidR="00E33D36" w:rsidRPr="00846F88">
        <w:rPr>
          <w:i/>
          <w:color w:val="548DD4"/>
        </w:rPr>
        <w:t xml:space="preserve"> </w:t>
      </w:r>
      <w:r w:rsidRPr="00846F88">
        <w:rPr>
          <w:i/>
          <w:color w:val="548DD4"/>
        </w:rPr>
        <w:t>overview</w:t>
      </w:r>
      <w:r w:rsidR="00BC2252">
        <w:rPr>
          <w:i/>
          <w:color w:val="548DD4"/>
          <w:lang w:val="en-US"/>
        </w:rPr>
        <w:t xml:space="preserve"> with </w:t>
      </w:r>
      <w:r w:rsidR="004D6D8A">
        <w:rPr>
          <w:i/>
          <w:color w:val="548DD4"/>
          <w:lang w:val="en-US"/>
        </w:rPr>
        <w:t xml:space="preserve">high level </w:t>
      </w:r>
      <w:r w:rsidR="00BC2252">
        <w:rPr>
          <w:i/>
          <w:color w:val="548DD4"/>
          <w:lang w:val="en-US"/>
        </w:rPr>
        <w:t>block diagram</w:t>
      </w:r>
      <w:r w:rsidRPr="00846F88">
        <w:rPr>
          <w:i/>
          <w:color w:val="548DD4"/>
        </w:rPr>
        <w:t>&gt;</w:t>
      </w:r>
    </w:p>
    <w:p w14:paraId="66A5658C" w14:textId="77777777" w:rsidR="003F43AD" w:rsidRPr="00104B22" w:rsidRDefault="003F43AD" w:rsidP="003F43AD">
      <w:pPr>
        <w:pStyle w:val="BodyText"/>
      </w:pPr>
    </w:p>
    <w:p w14:paraId="72358E50" w14:textId="77777777" w:rsidR="003F43AD" w:rsidRPr="00104B22" w:rsidRDefault="002A7CBB" w:rsidP="003F43AD">
      <w:pPr>
        <w:jc w:val="center"/>
      </w:pPr>
      <w:r>
        <w:pict w14:anchorId="743407F3">
          <v:shape id="_x0000_i1027" type="#_x0000_t75" style="width:324pt;height:226.5pt" o:bordertopcolor="this" o:borderleftcolor="this" o:borderbottomcolor="this" o:borderrightcolor="this" filled="t" fillcolor="#969696">
            <v:imagedata r:id="rId12" o:title=""/>
            <w10:bordertop type="single" width="4"/>
            <w10:borderleft type="single" width="4"/>
            <w10:borderbottom type="single" width="4"/>
            <w10:borderright type="single" width="4"/>
          </v:shape>
        </w:pict>
      </w:r>
    </w:p>
    <w:p w14:paraId="0BA186D5" w14:textId="77777777" w:rsidR="003F43AD" w:rsidRPr="00104B22" w:rsidRDefault="003F43AD" w:rsidP="003F43AD"/>
    <w:p w14:paraId="4EBE3EEB" w14:textId="77777777" w:rsidR="003F43AD" w:rsidRPr="00104B22" w:rsidRDefault="003F43AD" w:rsidP="003F43AD">
      <w:pPr>
        <w:pStyle w:val="Caption"/>
        <w:jc w:val="center"/>
      </w:pPr>
      <w:bookmarkStart w:id="71" w:name="_Toc141713922"/>
      <w:r w:rsidRPr="00104B22">
        <w:t xml:space="preserve">Figure </w:t>
      </w:r>
      <w:fldSimple w:instr=" SEQ Figure \* ARABIC ">
        <w:r w:rsidR="00BC2252">
          <w:rPr>
            <w:noProof/>
          </w:rPr>
          <w:t>1</w:t>
        </w:r>
      </w:fldSimple>
      <w:r w:rsidRPr="00104B22">
        <w:t xml:space="preserve">: </w:t>
      </w:r>
      <w:r w:rsidR="00DD6DDC">
        <w:t>Software</w:t>
      </w:r>
      <w:r w:rsidR="00DD6DDC" w:rsidRPr="00104B22">
        <w:t xml:space="preserve"> </w:t>
      </w:r>
      <w:r w:rsidR="00751A76">
        <w:t>B</w:t>
      </w:r>
      <w:r w:rsidRPr="00104B22">
        <w:t>lock diagram</w:t>
      </w:r>
      <w:bookmarkEnd w:id="71"/>
    </w:p>
    <w:p w14:paraId="73809748" w14:textId="77777777" w:rsidR="003F43AD" w:rsidRPr="00104B22" w:rsidRDefault="003F43AD" w:rsidP="003F43AD">
      <w:pPr>
        <w:pStyle w:val="BodyText"/>
      </w:pPr>
    </w:p>
    <w:p w14:paraId="2738A429" w14:textId="77777777" w:rsidR="003F43AD" w:rsidRPr="00104B22" w:rsidRDefault="003F43AD" w:rsidP="003F43AD">
      <w:pPr>
        <w:pStyle w:val="BodyText"/>
      </w:pPr>
    </w:p>
    <w:p w14:paraId="42FE8E3D" w14:textId="77777777" w:rsidR="003F43AD" w:rsidRPr="00104B22" w:rsidRDefault="003F43AD" w:rsidP="003F43AD">
      <w:pPr>
        <w:pStyle w:val="BodyText"/>
      </w:pPr>
    </w:p>
    <w:p w14:paraId="3AA38FBB" w14:textId="77777777" w:rsidR="003F43AD" w:rsidRPr="00104B22" w:rsidRDefault="003F43AD" w:rsidP="003F43AD">
      <w:pPr>
        <w:pStyle w:val="BodyText"/>
        <w:rPr>
          <w:szCs w:val="20"/>
        </w:rPr>
      </w:pPr>
    </w:p>
    <w:p w14:paraId="2FCDBD0B" w14:textId="77777777" w:rsidR="003F43AD" w:rsidRPr="00104B22" w:rsidRDefault="003F43AD" w:rsidP="003F43AD">
      <w:pPr>
        <w:pStyle w:val="BodyText"/>
        <w:rPr>
          <w:color w:val="FF0000"/>
        </w:rPr>
      </w:pPr>
    </w:p>
    <w:p w14:paraId="02DA2D1C" w14:textId="77777777" w:rsidR="003F43AD" w:rsidRPr="00E00578" w:rsidRDefault="003F43AD" w:rsidP="00E00578">
      <w:pPr>
        <w:pStyle w:val="Heading1"/>
        <w:tabs>
          <w:tab w:val="left" w:pos="360"/>
          <w:tab w:val="num" w:pos="632"/>
        </w:tabs>
        <w:ind w:left="360" w:hanging="360"/>
        <w:rPr>
          <w:color w:val="auto"/>
        </w:rPr>
      </w:pPr>
      <w:bookmarkStart w:id="72" w:name="_Toc141713864"/>
      <w:r w:rsidRPr="00E00578">
        <w:rPr>
          <w:color w:val="auto"/>
        </w:rPr>
        <w:lastRenderedPageBreak/>
        <w:t xml:space="preserve">Risks, </w:t>
      </w:r>
      <w:r w:rsidR="004F4420">
        <w:rPr>
          <w:color w:val="auto"/>
        </w:rPr>
        <w:t xml:space="preserve">OPPORTUNITIES, </w:t>
      </w:r>
      <w:r w:rsidRPr="00E00578">
        <w:rPr>
          <w:color w:val="auto"/>
        </w:rPr>
        <w:t>Assumptions, Dependencies and Issues</w:t>
      </w:r>
      <w:bookmarkEnd w:id="72"/>
    </w:p>
    <w:p w14:paraId="0701440C" w14:textId="77777777" w:rsidR="003F43AD" w:rsidRPr="00104B22" w:rsidRDefault="003F43AD" w:rsidP="00893D7E">
      <w:pPr>
        <w:pStyle w:val="Heading2"/>
        <w:tabs>
          <w:tab w:val="clear" w:pos="576"/>
          <w:tab w:val="num" w:pos="400"/>
        </w:tabs>
        <w:ind w:left="676" w:hanging="666"/>
      </w:pPr>
      <w:bookmarkStart w:id="73" w:name="_Toc141713865"/>
      <w:r w:rsidRPr="00104B22">
        <w:t>Risks</w:t>
      </w:r>
      <w:bookmarkEnd w:id="73"/>
    </w:p>
    <w:p w14:paraId="569C2EAB" w14:textId="77777777" w:rsidR="00323A75" w:rsidRDefault="003F43AD" w:rsidP="00323A75">
      <w:pPr>
        <w:pStyle w:val="BodyText"/>
        <w:rPr>
          <w:i/>
          <w:color w:val="548DD4"/>
          <w:lang w:val="en-US"/>
        </w:rPr>
      </w:pPr>
      <w:r w:rsidRPr="00846F88">
        <w:rPr>
          <w:i/>
          <w:color w:val="548DD4"/>
        </w:rPr>
        <w:t>&lt;Identify the risks at every stage of testing and devise mitigation plan for the same</w:t>
      </w:r>
      <w:r w:rsidR="004854B7">
        <w:rPr>
          <w:i/>
          <w:color w:val="548DD4"/>
          <w:lang w:val="en-US"/>
        </w:rPr>
        <w:t>,</w:t>
      </w:r>
      <w:r w:rsidR="004854B7" w:rsidRPr="004854B7">
        <w:rPr>
          <w:i/>
          <w:color w:val="548DD4"/>
          <w:lang w:val="en-US"/>
        </w:rPr>
        <w:t xml:space="preserve"> </w:t>
      </w:r>
    </w:p>
    <w:p w14:paraId="40B72A55" w14:textId="77777777" w:rsidR="00323A75" w:rsidRDefault="00323A75" w:rsidP="00323A75">
      <w:pPr>
        <w:pStyle w:val="BodyText"/>
        <w:rPr>
          <w:i/>
          <w:color w:val="548DD4"/>
        </w:rPr>
      </w:pPr>
      <w:r>
        <w:rPr>
          <w:i/>
          <w:color w:val="548DD4"/>
          <w:lang w:val="en-US"/>
        </w:rPr>
        <w:t xml:space="preserve">For Automotive projects, they need to additionally identify risk </w:t>
      </w:r>
      <w:r w:rsidRPr="002E00CB">
        <w:rPr>
          <w:i/>
          <w:color w:val="548DD4"/>
          <w:lang w:val="en-US"/>
        </w:rPr>
        <w:t>as per automotive safety standard</w:t>
      </w:r>
      <w:r>
        <w:rPr>
          <w:i/>
          <w:color w:val="548DD4"/>
        </w:rPr>
        <w:t>,</w:t>
      </w:r>
      <w:r w:rsidR="00F60724">
        <w:rPr>
          <w:i/>
          <w:color w:val="548DD4"/>
          <w:lang w:val="en-US"/>
        </w:rPr>
        <w:t xml:space="preserve"> </w:t>
      </w:r>
      <w:r>
        <w:rPr>
          <w:i/>
          <w:color w:val="548DD4"/>
        </w:rPr>
        <w:t>as applicable</w:t>
      </w:r>
      <w:r w:rsidRPr="00846F88">
        <w:rPr>
          <w:i/>
          <w:color w:val="548DD4"/>
        </w:rPr>
        <w:t>.</w:t>
      </w:r>
    </w:p>
    <w:p w14:paraId="4DDFCFBA" w14:textId="77777777" w:rsidR="00323A75" w:rsidRPr="00F176C3" w:rsidRDefault="00323A75" w:rsidP="003F43AD">
      <w:pPr>
        <w:pStyle w:val="BodyText"/>
        <w:rPr>
          <w:i/>
          <w:color w:val="548DD4"/>
          <w:lang w:val="en-US"/>
        </w:rPr>
      </w:pPr>
    </w:p>
    <w:p w14:paraId="1E30EC09" w14:textId="77777777" w:rsidR="00476967" w:rsidRDefault="003F43AD" w:rsidP="003F43AD">
      <w:pPr>
        <w:pStyle w:val="BodyText"/>
        <w:rPr>
          <w:i/>
          <w:color w:val="548DD4"/>
          <w:lang w:val="en-US"/>
        </w:rPr>
      </w:pPr>
      <w:r w:rsidRPr="00846F88">
        <w:rPr>
          <w:i/>
          <w:color w:val="548DD4"/>
        </w:rPr>
        <w:t xml:space="preserve"> If covered in the risk Management plan, please provide the comment as “Refer Risk Management Plan” and its </w:t>
      </w:r>
      <w:r w:rsidR="00323A75">
        <w:rPr>
          <w:i/>
          <w:color w:val="548DD4"/>
          <w:lang w:val="en-US"/>
        </w:rPr>
        <w:t>SVN</w:t>
      </w:r>
      <w:r w:rsidR="00323A75" w:rsidRPr="00846F88">
        <w:rPr>
          <w:i/>
          <w:color w:val="548DD4"/>
        </w:rPr>
        <w:t xml:space="preserve"> </w:t>
      </w:r>
      <w:r w:rsidRPr="00846F88">
        <w:rPr>
          <w:i/>
          <w:color w:val="548DD4"/>
        </w:rPr>
        <w:t>path”.</w:t>
      </w:r>
      <w:r w:rsidR="00476967">
        <w:rPr>
          <w:i/>
          <w:color w:val="548DD4"/>
          <w:lang w:val="en-US"/>
        </w:rPr>
        <w:t xml:space="preserve"> </w:t>
      </w:r>
    </w:p>
    <w:p w14:paraId="55DBEA76" w14:textId="77777777" w:rsidR="003F43AD" w:rsidRPr="00846F88" w:rsidRDefault="00476967" w:rsidP="003F43AD">
      <w:pPr>
        <w:pStyle w:val="BodyText"/>
        <w:rPr>
          <w:i/>
          <w:color w:val="548DD4"/>
        </w:rPr>
      </w:pPr>
      <w:r w:rsidRPr="004D6D8A">
        <w:rPr>
          <w:b/>
          <w:i/>
          <w:color w:val="548DD4"/>
          <w:lang w:val="en-US"/>
        </w:rPr>
        <w:t xml:space="preserve">In the </w:t>
      </w:r>
      <w:proofErr w:type="gramStart"/>
      <w:r w:rsidRPr="004D6D8A">
        <w:rPr>
          <w:b/>
          <w:i/>
          <w:color w:val="548DD4"/>
          <w:lang w:val="en-US"/>
        </w:rPr>
        <w:t>remarks</w:t>
      </w:r>
      <w:proofErr w:type="gramEnd"/>
      <w:r w:rsidRPr="004D6D8A">
        <w:rPr>
          <w:b/>
          <w:i/>
          <w:color w:val="548DD4"/>
          <w:lang w:val="en-US"/>
        </w:rPr>
        <w:t xml:space="preserve"> column, indicate the applicable test phase for the risk item in addition to any other remarks</w:t>
      </w:r>
      <w:r w:rsidR="003F43AD" w:rsidRPr="00846F88">
        <w:rPr>
          <w:i/>
          <w:color w:val="548DD4"/>
        </w:rPr>
        <w:t>&gt;</w:t>
      </w:r>
    </w:p>
    <w:p w14:paraId="70BE9EDC" w14:textId="77777777" w:rsidR="003F43AD" w:rsidRPr="00104B22" w:rsidRDefault="003F43AD" w:rsidP="003F43AD">
      <w:pPr>
        <w:pStyle w:val="BodyText"/>
      </w:pPr>
    </w:p>
    <w:p w14:paraId="5BE150A3" w14:textId="77777777" w:rsidR="003F43AD" w:rsidRDefault="003F43AD" w:rsidP="003F43AD">
      <w:pPr>
        <w:pStyle w:val="BodyText"/>
      </w:pPr>
      <w:r w:rsidRPr="00104B22">
        <w:t>The table below lists</w:t>
      </w:r>
      <w:r>
        <w:t xml:space="preserve"> all the known risks involved:</w:t>
      </w:r>
    </w:p>
    <w:p w14:paraId="6DDF5AA6" w14:textId="77777777" w:rsidR="003F43AD" w:rsidRPr="00104B22" w:rsidRDefault="003F43AD" w:rsidP="003F43AD">
      <w:pPr>
        <w:pStyle w:val="BodyText"/>
      </w:pPr>
    </w:p>
    <w:tbl>
      <w:tblPr>
        <w:tblW w:w="94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7"/>
        <w:gridCol w:w="3633"/>
        <w:gridCol w:w="3400"/>
      </w:tblGrid>
      <w:tr w:rsidR="0017663D" w:rsidRPr="00104B22" w14:paraId="032638A0" w14:textId="77777777" w:rsidTr="0017663D">
        <w:tc>
          <w:tcPr>
            <w:tcW w:w="2367" w:type="dxa"/>
          </w:tcPr>
          <w:p w14:paraId="2CA57F8D" w14:textId="77777777" w:rsidR="0017663D" w:rsidRPr="005B35D1" w:rsidRDefault="0017663D" w:rsidP="003F43AD">
            <w:pPr>
              <w:pStyle w:val="BodyText"/>
              <w:jc w:val="center"/>
              <w:rPr>
                <w:rFonts w:cs="Arial"/>
                <w:b/>
                <w:bCs/>
                <w:lang w:val="en-US"/>
              </w:rPr>
            </w:pPr>
            <w:r w:rsidRPr="005B35D1">
              <w:rPr>
                <w:rFonts w:cs="Arial"/>
                <w:b/>
                <w:bCs/>
                <w:lang w:val="en-US"/>
              </w:rPr>
              <w:t>Risks</w:t>
            </w:r>
          </w:p>
        </w:tc>
        <w:tc>
          <w:tcPr>
            <w:tcW w:w="3633" w:type="dxa"/>
          </w:tcPr>
          <w:p w14:paraId="641B17C4" w14:textId="77777777" w:rsidR="0017663D" w:rsidRPr="005B35D1" w:rsidRDefault="0017663D" w:rsidP="003F43AD">
            <w:pPr>
              <w:pStyle w:val="BodyText"/>
              <w:jc w:val="center"/>
              <w:rPr>
                <w:rFonts w:cs="Arial"/>
                <w:b/>
                <w:bCs/>
                <w:lang w:val="en-US"/>
              </w:rPr>
            </w:pPr>
            <w:r w:rsidRPr="005B35D1">
              <w:rPr>
                <w:rFonts w:cs="Arial"/>
                <w:b/>
                <w:bCs/>
                <w:lang w:val="en-US"/>
              </w:rPr>
              <w:t>Action To Be Taken</w:t>
            </w:r>
          </w:p>
        </w:tc>
        <w:tc>
          <w:tcPr>
            <w:tcW w:w="3400" w:type="dxa"/>
          </w:tcPr>
          <w:p w14:paraId="7E6BA858" w14:textId="77777777" w:rsidR="0017663D" w:rsidRPr="005B35D1" w:rsidRDefault="0017663D" w:rsidP="003F43AD">
            <w:pPr>
              <w:pStyle w:val="BodyText"/>
              <w:jc w:val="center"/>
              <w:rPr>
                <w:rFonts w:cs="Arial"/>
                <w:b/>
                <w:bCs/>
                <w:lang w:val="en-US"/>
              </w:rPr>
            </w:pPr>
            <w:r w:rsidRPr="005B35D1">
              <w:rPr>
                <w:rFonts w:cs="Arial"/>
                <w:b/>
                <w:bCs/>
                <w:lang w:val="en-US"/>
              </w:rPr>
              <w:t xml:space="preserve">Remarks </w:t>
            </w:r>
          </w:p>
        </w:tc>
      </w:tr>
      <w:tr w:rsidR="0017663D" w:rsidRPr="00104B22" w14:paraId="7D289333" w14:textId="77777777" w:rsidTr="0017663D">
        <w:tc>
          <w:tcPr>
            <w:tcW w:w="2367" w:type="dxa"/>
          </w:tcPr>
          <w:p w14:paraId="6C5700F4" w14:textId="77777777" w:rsidR="0017663D" w:rsidRPr="005B35D1" w:rsidRDefault="0017663D" w:rsidP="003F43AD">
            <w:pPr>
              <w:pStyle w:val="BodyText"/>
              <w:rPr>
                <w:rFonts w:cs="Arial"/>
                <w:lang w:val="en-US"/>
              </w:rPr>
            </w:pPr>
          </w:p>
        </w:tc>
        <w:tc>
          <w:tcPr>
            <w:tcW w:w="3633" w:type="dxa"/>
          </w:tcPr>
          <w:p w14:paraId="60CC7EA3" w14:textId="77777777" w:rsidR="0017663D" w:rsidRPr="005B35D1" w:rsidRDefault="0017663D" w:rsidP="003F43AD">
            <w:pPr>
              <w:pStyle w:val="BodyText"/>
              <w:rPr>
                <w:rFonts w:cs="Arial"/>
                <w:lang w:val="en-US"/>
              </w:rPr>
            </w:pPr>
          </w:p>
        </w:tc>
        <w:tc>
          <w:tcPr>
            <w:tcW w:w="3400" w:type="dxa"/>
          </w:tcPr>
          <w:p w14:paraId="202316A6" w14:textId="77777777" w:rsidR="0017663D" w:rsidRPr="005B35D1" w:rsidRDefault="0017663D" w:rsidP="003F43AD">
            <w:pPr>
              <w:pStyle w:val="BodyText"/>
              <w:rPr>
                <w:rFonts w:cs="Arial"/>
                <w:lang w:val="en-US"/>
              </w:rPr>
            </w:pPr>
          </w:p>
        </w:tc>
      </w:tr>
      <w:tr w:rsidR="0017663D" w:rsidRPr="00104B22" w14:paraId="6A5130E1" w14:textId="77777777" w:rsidTr="0017663D">
        <w:tc>
          <w:tcPr>
            <w:tcW w:w="2367" w:type="dxa"/>
          </w:tcPr>
          <w:p w14:paraId="18A414E0" w14:textId="77777777" w:rsidR="0017663D" w:rsidRPr="005B35D1" w:rsidRDefault="0017663D" w:rsidP="003F43AD">
            <w:pPr>
              <w:pStyle w:val="BodyText"/>
              <w:rPr>
                <w:rFonts w:cs="Arial"/>
                <w:lang w:val="en-US"/>
              </w:rPr>
            </w:pPr>
          </w:p>
        </w:tc>
        <w:tc>
          <w:tcPr>
            <w:tcW w:w="3633" w:type="dxa"/>
          </w:tcPr>
          <w:p w14:paraId="69C186E6" w14:textId="77777777" w:rsidR="0017663D" w:rsidRPr="005B35D1" w:rsidRDefault="0017663D" w:rsidP="003F43AD">
            <w:pPr>
              <w:pStyle w:val="BodyText"/>
              <w:rPr>
                <w:rFonts w:cs="Arial"/>
                <w:lang w:val="en-US"/>
              </w:rPr>
            </w:pPr>
          </w:p>
        </w:tc>
        <w:tc>
          <w:tcPr>
            <w:tcW w:w="3400" w:type="dxa"/>
          </w:tcPr>
          <w:p w14:paraId="4061283B" w14:textId="77777777" w:rsidR="0017663D" w:rsidRPr="005B35D1" w:rsidRDefault="0017663D" w:rsidP="003F43AD">
            <w:pPr>
              <w:pStyle w:val="BodyText"/>
              <w:rPr>
                <w:rFonts w:cs="Arial"/>
                <w:lang w:val="en-US"/>
              </w:rPr>
            </w:pPr>
          </w:p>
        </w:tc>
      </w:tr>
      <w:tr w:rsidR="0017663D" w:rsidRPr="00104B22" w14:paraId="10110186" w14:textId="77777777" w:rsidTr="0017663D">
        <w:tc>
          <w:tcPr>
            <w:tcW w:w="2367" w:type="dxa"/>
          </w:tcPr>
          <w:p w14:paraId="47CD1296" w14:textId="77777777" w:rsidR="0017663D" w:rsidRPr="005B35D1" w:rsidRDefault="0017663D" w:rsidP="003F43AD">
            <w:pPr>
              <w:pStyle w:val="BodyText"/>
              <w:rPr>
                <w:rFonts w:cs="Arial"/>
                <w:lang w:val="en-US"/>
              </w:rPr>
            </w:pPr>
          </w:p>
        </w:tc>
        <w:tc>
          <w:tcPr>
            <w:tcW w:w="3633" w:type="dxa"/>
          </w:tcPr>
          <w:p w14:paraId="214EDF15" w14:textId="77777777" w:rsidR="0017663D" w:rsidRPr="005B35D1" w:rsidRDefault="0017663D" w:rsidP="003F43AD">
            <w:pPr>
              <w:pStyle w:val="BodyText"/>
              <w:rPr>
                <w:rFonts w:cs="Arial"/>
                <w:lang w:val="en-US"/>
              </w:rPr>
            </w:pPr>
          </w:p>
        </w:tc>
        <w:tc>
          <w:tcPr>
            <w:tcW w:w="3400" w:type="dxa"/>
          </w:tcPr>
          <w:p w14:paraId="69D0F341" w14:textId="77777777" w:rsidR="0017663D" w:rsidRPr="005B35D1" w:rsidRDefault="0017663D" w:rsidP="003F43AD">
            <w:pPr>
              <w:pStyle w:val="BodyText"/>
              <w:rPr>
                <w:rFonts w:cs="Arial"/>
                <w:lang w:val="en-US"/>
              </w:rPr>
            </w:pPr>
          </w:p>
        </w:tc>
      </w:tr>
      <w:tr w:rsidR="0017663D" w:rsidRPr="00104B22" w14:paraId="0E272FF7" w14:textId="77777777" w:rsidTr="0017663D">
        <w:tc>
          <w:tcPr>
            <w:tcW w:w="2367" w:type="dxa"/>
          </w:tcPr>
          <w:p w14:paraId="77741D49" w14:textId="77777777" w:rsidR="0017663D" w:rsidRPr="005B35D1" w:rsidRDefault="0017663D" w:rsidP="003F43AD">
            <w:pPr>
              <w:pStyle w:val="BodyText"/>
              <w:rPr>
                <w:rFonts w:cs="Arial"/>
                <w:lang w:val="en-US"/>
              </w:rPr>
            </w:pPr>
          </w:p>
        </w:tc>
        <w:tc>
          <w:tcPr>
            <w:tcW w:w="3633" w:type="dxa"/>
          </w:tcPr>
          <w:p w14:paraId="3C946EC8" w14:textId="77777777" w:rsidR="0017663D" w:rsidRPr="005B35D1" w:rsidRDefault="0017663D" w:rsidP="003F43AD">
            <w:pPr>
              <w:pStyle w:val="BodyText"/>
              <w:rPr>
                <w:rFonts w:cs="Arial"/>
                <w:lang w:val="en-US"/>
              </w:rPr>
            </w:pPr>
          </w:p>
        </w:tc>
        <w:tc>
          <w:tcPr>
            <w:tcW w:w="3400" w:type="dxa"/>
          </w:tcPr>
          <w:p w14:paraId="256AD2D6" w14:textId="77777777" w:rsidR="0017663D" w:rsidRPr="005B35D1" w:rsidRDefault="0017663D" w:rsidP="003F43AD">
            <w:pPr>
              <w:pStyle w:val="BodyText"/>
              <w:rPr>
                <w:rFonts w:cs="Arial"/>
                <w:lang w:val="en-US"/>
              </w:rPr>
            </w:pPr>
          </w:p>
        </w:tc>
      </w:tr>
    </w:tbl>
    <w:p w14:paraId="1067D081" w14:textId="77777777" w:rsidR="00D6490F" w:rsidRDefault="003F43AD" w:rsidP="00845B4F">
      <w:pPr>
        <w:pStyle w:val="Caption"/>
        <w:jc w:val="center"/>
      </w:pPr>
      <w:bookmarkStart w:id="74" w:name="_Toc141713927"/>
      <w:r w:rsidRPr="00104B22">
        <w:t xml:space="preserve">Table </w:t>
      </w:r>
      <w:fldSimple w:instr=" SEQ Table \* ARABIC ">
        <w:r w:rsidR="0017663D">
          <w:rPr>
            <w:noProof/>
          </w:rPr>
          <w:t>4</w:t>
        </w:r>
      </w:fldSimple>
      <w:r w:rsidRPr="00104B22">
        <w:t xml:space="preserve">: </w:t>
      </w:r>
      <w:r>
        <w:t>Risks</w:t>
      </w:r>
      <w:bookmarkEnd w:id="74"/>
    </w:p>
    <w:p w14:paraId="79B69A0F" w14:textId="77777777" w:rsidR="004F4420" w:rsidRDefault="004F4420" w:rsidP="004F4420"/>
    <w:p w14:paraId="6D41304D" w14:textId="77777777" w:rsidR="004F4420" w:rsidRDefault="004F4420" w:rsidP="004F4420">
      <w:pPr>
        <w:pStyle w:val="Heading2"/>
      </w:pPr>
      <w:bookmarkStart w:id="75" w:name="_Toc141713866"/>
      <w:r>
        <w:t>Opportunities</w:t>
      </w:r>
      <w:bookmarkEnd w:id="75"/>
    </w:p>
    <w:p w14:paraId="78E6E7BD" w14:textId="77777777" w:rsidR="004F4420" w:rsidRDefault="004F4420" w:rsidP="004F4420">
      <w:pPr>
        <w:pStyle w:val="BodyText"/>
        <w:rPr>
          <w:lang w:val="en-US"/>
        </w:rPr>
      </w:pPr>
    </w:p>
    <w:p w14:paraId="4D5541E8" w14:textId="77777777" w:rsidR="004F4420" w:rsidRDefault="004F4420" w:rsidP="004F4420">
      <w:pPr>
        <w:pStyle w:val="BodyText"/>
        <w:rPr>
          <w:i/>
          <w:iCs/>
          <w:lang w:val="en-US"/>
        </w:rPr>
      </w:pPr>
      <w:r w:rsidRPr="000D63CC">
        <w:rPr>
          <w:i/>
          <w:iCs/>
          <w:lang w:val="en-US"/>
        </w:rPr>
        <w:t>&lt;Identify opportunities at every stage of testing and define leveraging plan for the same. If opportunity is covered in Opportunity Management plan, please provide the comment as “Refer Opportunity Management Plan” and its SVN path.</w:t>
      </w:r>
    </w:p>
    <w:p w14:paraId="5ACE520C" w14:textId="77777777" w:rsidR="0017663D" w:rsidRPr="000D63CC" w:rsidRDefault="0017663D" w:rsidP="004F4420">
      <w:pPr>
        <w:pStyle w:val="BodyText"/>
        <w:rPr>
          <w:b/>
          <w:bCs/>
          <w:i/>
          <w:iCs/>
          <w:lang w:val="en-US"/>
        </w:rPr>
      </w:pPr>
      <w:r>
        <w:rPr>
          <w:b/>
          <w:bCs/>
          <w:i/>
          <w:iCs/>
          <w:lang w:val="en-US"/>
        </w:rPr>
        <w:t xml:space="preserve">In the </w:t>
      </w:r>
      <w:proofErr w:type="gramStart"/>
      <w:r>
        <w:rPr>
          <w:b/>
          <w:bCs/>
          <w:i/>
          <w:iCs/>
          <w:lang w:val="en-US"/>
        </w:rPr>
        <w:t>remarks</w:t>
      </w:r>
      <w:proofErr w:type="gramEnd"/>
      <w:r>
        <w:rPr>
          <w:b/>
          <w:bCs/>
          <w:i/>
          <w:iCs/>
          <w:lang w:val="en-US"/>
        </w:rPr>
        <w:t xml:space="preserve"> column, indicate the applicable test phase for the opportunity in addition to any other remarks&gt;</w:t>
      </w:r>
    </w:p>
    <w:p w14:paraId="382E7E5C" w14:textId="77777777" w:rsidR="004F4420" w:rsidRDefault="004F4420" w:rsidP="004F4420">
      <w:pPr>
        <w:pStyle w:val="BodyText"/>
        <w:rPr>
          <w:lang w:val="en-US"/>
        </w:rPr>
      </w:pPr>
    </w:p>
    <w:p w14:paraId="6AB26DC1" w14:textId="77777777" w:rsidR="004F4420" w:rsidRDefault="004F4420" w:rsidP="004F4420">
      <w:pPr>
        <w:pStyle w:val="BodyText"/>
        <w:rPr>
          <w:lang w:val="en-US"/>
        </w:rPr>
      </w:pPr>
      <w:r>
        <w:rPr>
          <w:lang w:val="en-US"/>
        </w:rPr>
        <w:t>The table below lists all the opportunities identified:</w:t>
      </w:r>
    </w:p>
    <w:p w14:paraId="5A297940" w14:textId="77777777" w:rsidR="004F4420" w:rsidRDefault="004F4420" w:rsidP="004F4420">
      <w:pPr>
        <w:pStyle w:val="BodyText"/>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2"/>
        <w:gridCol w:w="3172"/>
        <w:gridCol w:w="3172"/>
      </w:tblGrid>
      <w:tr w:rsidR="004F4420" w:rsidRPr="00F63843" w14:paraId="30564A7F" w14:textId="77777777" w:rsidTr="009C23E8">
        <w:tc>
          <w:tcPr>
            <w:tcW w:w="3172" w:type="dxa"/>
          </w:tcPr>
          <w:p w14:paraId="041D7AEC" w14:textId="77777777" w:rsidR="004F4420" w:rsidRPr="00CC3ED9" w:rsidRDefault="004F4420" w:rsidP="009C23E8">
            <w:pPr>
              <w:pStyle w:val="BodyText"/>
              <w:jc w:val="center"/>
              <w:rPr>
                <w:b/>
                <w:bCs/>
                <w:lang w:val="en-US"/>
              </w:rPr>
            </w:pPr>
            <w:r w:rsidRPr="00CC3ED9">
              <w:rPr>
                <w:b/>
                <w:bCs/>
                <w:lang w:val="en-US"/>
              </w:rPr>
              <w:t>Opportunity</w:t>
            </w:r>
          </w:p>
        </w:tc>
        <w:tc>
          <w:tcPr>
            <w:tcW w:w="3172" w:type="dxa"/>
          </w:tcPr>
          <w:p w14:paraId="7A016E12" w14:textId="77777777" w:rsidR="004F4420" w:rsidRPr="00CC3ED9" w:rsidRDefault="004F4420" w:rsidP="009C23E8">
            <w:pPr>
              <w:pStyle w:val="BodyText"/>
              <w:jc w:val="center"/>
              <w:rPr>
                <w:b/>
                <w:bCs/>
                <w:lang w:val="en-US"/>
              </w:rPr>
            </w:pPr>
            <w:r w:rsidRPr="00CC3ED9">
              <w:rPr>
                <w:b/>
                <w:bCs/>
                <w:lang w:val="en-US"/>
              </w:rPr>
              <w:t>Action To Be Taken</w:t>
            </w:r>
          </w:p>
        </w:tc>
        <w:tc>
          <w:tcPr>
            <w:tcW w:w="3172" w:type="dxa"/>
          </w:tcPr>
          <w:p w14:paraId="23E8AD8A" w14:textId="77777777" w:rsidR="004F4420" w:rsidRPr="00CC3ED9" w:rsidRDefault="004F4420" w:rsidP="009C23E8">
            <w:pPr>
              <w:pStyle w:val="BodyText"/>
              <w:jc w:val="center"/>
              <w:rPr>
                <w:b/>
                <w:bCs/>
                <w:lang w:val="en-US"/>
              </w:rPr>
            </w:pPr>
            <w:r w:rsidRPr="00CC3ED9">
              <w:rPr>
                <w:b/>
                <w:bCs/>
                <w:lang w:val="en-US"/>
              </w:rPr>
              <w:t>Remarks</w:t>
            </w:r>
          </w:p>
        </w:tc>
      </w:tr>
      <w:tr w:rsidR="004F4420" w14:paraId="07042629" w14:textId="77777777" w:rsidTr="009C23E8">
        <w:tc>
          <w:tcPr>
            <w:tcW w:w="3172" w:type="dxa"/>
          </w:tcPr>
          <w:p w14:paraId="7974A8EC" w14:textId="77777777" w:rsidR="004F4420" w:rsidRPr="009C23E8" w:rsidRDefault="004F4420" w:rsidP="004F4420">
            <w:pPr>
              <w:pStyle w:val="BodyText"/>
              <w:rPr>
                <w:lang w:val="en-US"/>
              </w:rPr>
            </w:pPr>
          </w:p>
        </w:tc>
        <w:tc>
          <w:tcPr>
            <w:tcW w:w="3172" w:type="dxa"/>
          </w:tcPr>
          <w:p w14:paraId="0B816E2F" w14:textId="77777777" w:rsidR="004F4420" w:rsidRPr="009C23E8" w:rsidRDefault="004F4420" w:rsidP="004F4420">
            <w:pPr>
              <w:pStyle w:val="BodyText"/>
              <w:rPr>
                <w:lang w:val="en-US"/>
              </w:rPr>
            </w:pPr>
          </w:p>
        </w:tc>
        <w:tc>
          <w:tcPr>
            <w:tcW w:w="3172" w:type="dxa"/>
          </w:tcPr>
          <w:p w14:paraId="7F6CABB4" w14:textId="77777777" w:rsidR="004F4420" w:rsidRPr="009C23E8" w:rsidRDefault="004F4420" w:rsidP="004F4420">
            <w:pPr>
              <w:pStyle w:val="BodyText"/>
              <w:rPr>
                <w:lang w:val="en-US"/>
              </w:rPr>
            </w:pPr>
          </w:p>
        </w:tc>
      </w:tr>
      <w:tr w:rsidR="004F4420" w14:paraId="4F49D094" w14:textId="77777777" w:rsidTr="009C23E8">
        <w:tc>
          <w:tcPr>
            <w:tcW w:w="3172" w:type="dxa"/>
          </w:tcPr>
          <w:p w14:paraId="4538997C" w14:textId="77777777" w:rsidR="004F4420" w:rsidRPr="009C23E8" w:rsidRDefault="004F4420" w:rsidP="004F4420">
            <w:pPr>
              <w:pStyle w:val="BodyText"/>
              <w:rPr>
                <w:lang w:val="en-US"/>
              </w:rPr>
            </w:pPr>
          </w:p>
        </w:tc>
        <w:tc>
          <w:tcPr>
            <w:tcW w:w="3172" w:type="dxa"/>
          </w:tcPr>
          <w:p w14:paraId="2764F26E" w14:textId="77777777" w:rsidR="004F4420" w:rsidRPr="009C23E8" w:rsidRDefault="004F4420" w:rsidP="004F4420">
            <w:pPr>
              <w:pStyle w:val="BodyText"/>
              <w:rPr>
                <w:lang w:val="en-US"/>
              </w:rPr>
            </w:pPr>
          </w:p>
        </w:tc>
        <w:tc>
          <w:tcPr>
            <w:tcW w:w="3172" w:type="dxa"/>
          </w:tcPr>
          <w:p w14:paraId="66B52B44" w14:textId="77777777" w:rsidR="004F4420" w:rsidRPr="009C23E8" w:rsidRDefault="004F4420" w:rsidP="004F4420">
            <w:pPr>
              <w:pStyle w:val="BodyText"/>
              <w:rPr>
                <w:lang w:val="en-US"/>
              </w:rPr>
            </w:pPr>
          </w:p>
        </w:tc>
      </w:tr>
      <w:tr w:rsidR="004F4420" w14:paraId="7AE4F56C" w14:textId="77777777" w:rsidTr="009C23E8">
        <w:tc>
          <w:tcPr>
            <w:tcW w:w="3172" w:type="dxa"/>
          </w:tcPr>
          <w:p w14:paraId="5DD3A7CA" w14:textId="77777777" w:rsidR="004F4420" w:rsidRPr="009C23E8" w:rsidRDefault="004F4420" w:rsidP="004F4420">
            <w:pPr>
              <w:pStyle w:val="BodyText"/>
              <w:rPr>
                <w:lang w:val="en-US"/>
              </w:rPr>
            </w:pPr>
          </w:p>
        </w:tc>
        <w:tc>
          <w:tcPr>
            <w:tcW w:w="3172" w:type="dxa"/>
          </w:tcPr>
          <w:p w14:paraId="1BD8CB0C" w14:textId="77777777" w:rsidR="004F4420" w:rsidRPr="009C23E8" w:rsidRDefault="004F4420" w:rsidP="004F4420">
            <w:pPr>
              <w:pStyle w:val="BodyText"/>
              <w:rPr>
                <w:lang w:val="en-US"/>
              </w:rPr>
            </w:pPr>
          </w:p>
        </w:tc>
        <w:tc>
          <w:tcPr>
            <w:tcW w:w="3172" w:type="dxa"/>
          </w:tcPr>
          <w:p w14:paraId="66F25CF4" w14:textId="77777777" w:rsidR="004F4420" w:rsidRPr="009C23E8" w:rsidRDefault="004F4420" w:rsidP="004F4420">
            <w:pPr>
              <w:pStyle w:val="BodyText"/>
              <w:rPr>
                <w:lang w:val="en-US"/>
              </w:rPr>
            </w:pPr>
          </w:p>
        </w:tc>
      </w:tr>
      <w:tr w:rsidR="004F4420" w14:paraId="3C14C367" w14:textId="77777777" w:rsidTr="009C23E8">
        <w:tc>
          <w:tcPr>
            <w:tcW w:w="3172" w:type="dxa"/>
          </w:tcPr>
          <w:p w14:paraId="3CA828F2" w14:textId="77777777" w:rsidR="004F4420" w:rsidRPr="009C23E8" w:rsidRDefault="004F4420" w:rsidP="004F4420">
            <w:pPr>
              <w:pStyle w:val="BodyText"/>
              <w:rPr>
                <w:lang w:val="en-US"/>
              </w:rPr>
            </w:pPr>
          </w:p>
        </w:tc>
        <w:tc>
          <w:tcPr>
            <w:tcW w:w="3172" w:type="dxa"/>
          </w:tcPr>
          <w:p w14:paraId="1A37975F" w14:textId="77777777" w:rsidR="004F4420" w:rsidRPr="009C23E8" w:rsidRDefault="004F4420" w:rsidP="004F4420">
            <w:pPr>
              <w:pStyle w:val="BodyText"/>
              <w:rPr>
                <w:lang w:val="en-US"/>
              </w:rPr>
            </w:pPr>
          </w:p>
        </w:tc>
        <w:tc>
          <w:tcPr>
            <w:tcW w:w="3172" w:type="dxa"/>
          </w:tcPr>
          <w:p w14:paraId="61B6C79D" w14:textId="77777777" w:rsidR="004F4420" w:rsidRPr="009C23E8" w:rsidRDefault="004F4420" w:rsidP="004F4420">
            <w:pPr>
              <w:pStyle w:val="BodyText"/>
              <w:rPr>
                <w:lang w:val="en-US"/>
              </w:rPr>
            </w:pPr>
          </w:p>
        </w:tc>
      </w:tr>
    </w:tbl>
    <w:p w14:paraId="03991971" w14:textId="77777777" w:rsidR="004F4420" w:rsidRDefault="004F4420" w:rsidP="004F4420">
      <w:pPr>
        <w:pStyle w:val="BodyText"/>
        <w:rPr>
          <w:lang w:val="en-US"/>
        </w:rPr>
      </w:pPr>
    </w:p>
    <w:p w14:paraId="2371C16B" w14:textId="77777777" w:rsidR="004F4420" w:rsidRDefault="0017663D" w:rsidP="0017663D">
      <w:pPr>
        <w:pStyle w:val="Caption"/>
        <w:jc w:val="center"/>
      </w:pPr>
      <w:bookmarkStart w:id="76" w:name="_Toc141713928"/>
      <w:r>
        <w:t xml:space="preserve">Table </w:t>
      </w:r>
      <w:fldSimple w:instr=" SEQ Table \* ARABIC ">
        <w:r>
          <w:rPr>
            <w:noProof/>
          </w:rPr>
          <w:t>5</w:t>
        </w:r>
      </w:fldSimple>
      <w:r>
        <w:t xml:space="preserve">: </w:t>
      </w:r>
      <w:r w:rsidR="004F4420">
        <w:t>Opportunities</w:t>
      </w:r>
      <w:bookmarkEnd w:id="76"/>
    </w:p>
    <w:p w14:paraId="5E15F6A4" w14:textId="77777777" w:rsidR="00CC3ED9" w:rsidRPr="000D63CC" w:rsidRDefault="00CC3ED9" w:rsidP="000D63CC">
      <w:pPr>
        <w:pStyle w:val="BodyText"/>
        <w:rPr>
          <w:i/>
          <w:iCs/>
          <w:lang w:val="en-US"/>
        </w:rPr>
      </w:pPr>
    </w:p>
    <w:p w14:paraId="0BA3EA71" w14:textId="77777777" w:rsidR="00CC3ED9" w:rsidRDefault="00BD1137" w:rsidP="00BD1137">
      <w:pPr>
        <w:pStyle w:val="BodyText"/>
        <w:rPr>
          <w:i/>
          <w:iCs/>
          <w:lang w:val="en-US"/>
        </w:rPr>
      </w:pPr>
      <w:r w:rsidRPr="000D63CC">
        <w:rPr>
          <w:i/>
          <w:iCs/>
          <w:lang w:val="en-US"/>
        </w:rPr>
        <w:t>&lt;</w:t>
      </w:r>
      <w:r w:rsidR="00CC3ED9" w:rsidRPr="000D63CC">
        <w:rPr>
          <w:i/>
          <w:iCs/>
          <w:lang w:val="en-US"/>
        </w:rPr>
        <w:t xml:space="preserve">Details for the above will be </w:t>
      </w:r>
      <w:r w:rsidRPr="000D63CC">
        <w:rPr>
          <w:i/>
          <w:iCs/>
          <w:lang w:val="en-US"/>
        </w:rPr>
        <w:t>tracked</w:t>
      </w:r>
      <w:r w:rsidR="00CC3ED9" w:rsidRPr="000D63CC">
        <w:rPr>
          <w:i/>
          <w:iCs/>
          <w:lang w:val="en-US"/>
        </w:rPr>
        <w:t xml:space="preserve"> in PMR</w:t>
      </w:r>
      <w:r w:rsidRPr="000D63CC">
        <w:rPr>
          <w:i/>
          <w:iCs/>
          <w:lang w:val="en-US"/>
        </w:rPr>
        <w:t xml:space="preserve"> -&gt; Opportunity Plan.</w:t>
      </w:r>
      <w:r>
        <w:rPr>
          <w:i/>
          <w:iCs/>
          <w:lang w:val="en-US"/>
        </w:rPr>
        <w:t xml:space="preserve"> Provide SVN path for the PMR.&gt;</w:t>
      </w:r>
    </w:p>
    <w:p w14:paraId="2A65A401" w14:textId="77777777" w:rsidR="00BD1137" w:rsidRPr="000D63CC" w:rsidRDefault="00BD1137" w:rsidP="000D63CC">
      <w:pPr>
        <w:pStyle w:val="BodyText"/>
        <w:rPr>
          <w:i/>
          <w:iCs/>
          <w:lang w:val="en-US"/>
        </w:rPr>
      </w:pPr>
    </w:p>
    <w:p w14:paraId="1851819F" w14:textId="77777777" w:rsidR="003F43AD" w:rsidRPr="00104B22" w:rsidRDefault="003F43AD" w:rsidP="00893D7E">
      <w:pPr>
        <w:pStyle w:val="Heading2"/>
        <w:tabs>
          <w:tab w:val="clear" w:pos="576"/>
          <w:tab w:val="num" w:pos="400"/>
        </w:tabs>
        <w:ind w:left="676" w:hanging="666"/>
      </w:pPr>
      <w:bookmarkStart w:id="77" w:name="_Toc141713867"/>
      <w:r w:rsidRPr="00104B22">
        <w:t>Assumptions</w:t>
      </w:r>
      <w:bookmarkEnd w:id="77"/>
    </w:p>
    <w:p w14:paraId="09E680A4" w14:textId="77777777" w:rsidR="003F43AD" w:rsidRPr="00846F88" w:rsidRDefault="003F43AD" w:rsidP="003F43AD">
      <w:pPr>
        <w:pStyle w:val="BodyText"/>
        <w:rPr>
          <w:i/>
          <w:color w:val="548DD4"/>
        </w:rPr>
      </w:pPr>
      <w:r w:rsidRPr="00846F88">
        <w:rPr>
          <w:i/>
          <w:color w:val="548DD4"/>
        </w:rPr>
        <w:t xml:space="preserve">&lt;List out all the assumptions to be considered for initiate the testing activity. </w:t>
      </w:r>
    </w:p>
    <w:p w14:paraId="6AE1B8D1" w14:textId="77777777" w:rsidR="003F43AD" w:rsidRPr="00846F88" w:rsidRDefault="003F43AD" w:rsidP="003F43AD">
      <w:pPr>
        <w:rPr>
          <w:i/>
          <w:color w:val="548DD4"/>
        </w:rPr>
      </w:pPr>
      <w:r w:rsidRPr="00846F88">
        <w:rPr>
          <w:i/>
          <w:color w:val="548DD4"/>
        </w:rPr>
        <w:t xml:space="preserve">E.g. Software for testing will be delivered on time. </w:t>
      </w:r>
    </w:p>
    <w:p w14:paraId="707C0E54" w14:textId="77777777" w:rsidR="003F43AD" w:rsidRPr="00846F88" w:rsidRDefault="003F43AD" w:rsidP="003F43AD">
      <w:pPr>
        <w:rPr>
          <w:i/>
          <w:color w:val="548DD4"/>
        </w:rPr>
      </w:pPr>
      <w:r w:rsidRPr="00846F88">
        <w:rPr>
          <w:i/>
          <w:color w:val="548DD4"/>
        </w:rPr>
        <w:t>Software Unit and Sanity testing should be completed</w:t>
      </w:r>
    </w:p>
    <w:p w14:paraId="623E95A3" w14:textId="77777777" w:rsidR="003F43AD" w:rsidRPr="00846F88" w:rsidRDefault="003F43AD" w:rsidP="003F43AD">
      <w:pPr>
        <w:rPr>
          <w:i/>
          <w:color w:val="548DD4"/>
        </w:rPr>
      </w:pPr>
      <w:r w:rsidRPr="00846F88">
        <w:rPr>
          <w:i/>
          <w:color w:val="548DD4"/>
        </w:rPr>
        <w:t xml:space="preserve">Functionality is delivered to schedule. </w:t>
      </w:r>
    </w:p>
    <w:p w14:paraId="15FF886D" w14:textId="77777777" w:rsidR="003F43AD" w:rsidRPr="00846F88" w:rsidRDefault="003F43AD" w:rsidP="003F43AD">
      <w:pPr>
        <w:rPr>
          <w:i/>
          <w:color w:val="548DD4"/>
        </w:rPr>
      </w:pPr>
      <w:r w:rsidRPr="00846F88">
        <w:rPr>
          <w:i/>
          <w:color w:val="548DD4"/>
        </w:rPr>
        <w:t xml:space="preserve">Required resources available. </w:t>
      </w:r>
    </w:p>
    <w:p w14:paraId="07217AE5" w14:textId="77777777" w:rsidR="003F43AD" w:rsidRPr="00846F88" w:rsidRDefault="003F43AD" w:rsidP="003F43AD">
      <w:pPr>
        <w:rPr>
          <w:i/>
          <w:color w:val="548DD4"/>
        </w:rPr>
      </w:pPr>
      <w:r w:rsidRPr="00846F88">
        <w:rPr>
          <w:i/>
          <w:color w:val="548DD4"/>
        </w:rPr>
        <w:t>All service agreements will be met.&gt;</w:t>
      </w:r>
    </w:p>
    <w:p w14:paraId="2A7446A2" w14:textId="77777777" w:rsidR="003F43AD" w:rsidRPr="00104B22" w:rsidRDefault="003F43AD" w:rsidP="003F43AD"/>
    <w:p w14:paraId="49C68B78" w14:textId="77777777" w:rsidR="003F43AD" w:rsidRPr="00104B22" w:rsidRDefault="003F43AD" w:rsidP="00893D7E">
      <w:pPr>
        <w:pStyle w:val="Heading2"/>
        <w:tabs>
          <w:tab w:val="clear" w:pos="576"/>
          <w:tab w:val="num" w:pos="400"/>
        </w:tabs>
        <w:ind w:left="676" w:hanging="666"/>
      </w:pPr>
      <w:bookmarkStart w:id="78" w:name="_Toc141713868"/>
      <w:r w:rsidRPr="00104B22">
        <w:t>Dependencies</w:t>
      </w:r>
      <w:bookmarkEnd w:id="78"/>
    </w:p>
    <w:p w14:paraId="60E15388" w14:textId="77777777" w:rsidR="00D15345" w:rsidRDefault="00893D7E" w:rsidP="003F43AD">
      <w:pPr>
        <w:pStyle w:val="BodyText"/>
        <w:rPr>
          <w:i/>
          <w:color w:val="548DD4"/>
        </w:rPr>
      </w:pPr>
      <w:r w:rsidRPr="00846F88">
        <w:rPr>
          <w:i/>
          <w:color w:val="548DD4"/>
        </w:rPr>
        <w:t>&lt;</w:t>
      </w:r>
      <w:r w:rsidR="003F43AD" w:rsidRPr="00846F88">
        <w:rPr>
          <w:i/>
          <w:color w:val="548DD4"/>
        </w:rPr>
        <w:t>Identify the main dependencies regarding the plan.</w:t>
      </w:r>
    </w:p>
    <w:p w14:paraId="3F4E798C" w14:textId="77777777" w:rsidR="003F43AD" w:rsidRPr="00846F88" w:rsidRDefault="00D15345" w:rsidP="003F43AD">
      <w:pPr>
        <w:pStyle w:val="BodyText"/>
        <w:rPr>
          <w:i/>
          <w:color w:val="548DD4"/>
        </w:rPr>
      </w:pPr>
      <w:r w:rsidRPr="004D6D8A">
        <w:rPr>
          <w:b/>
          <w:i/>
          <w:color w:val="548DD4"/>
          <w:lang w:val="en-US"/>
        </w:rPr>
        <w:lastRenderedPageBreak/>
        <w:t xml:space="preserve">In the </w:t>
      </w:r>
      <w:proofErr w:type="gramStart"/>
      <w:r w:rsidRPr="004D6D8A">
        <w:rPr>
          <w:b/>
          <w:i/>
          <w:color w:val="548DD4"/>
          <w:lang w:val="en-US"/>
        </w:rPr>
        <w:t>remarks</w:t>
      </w:r>
      <w:proofErr w:type="gramEnd"/>
      <w:r w:rsidRPr="004D6D8A">
        <w:rPr>
          <w:b/>
          <w:i/>
          <w:color w:val="548DD4"/>
          <w:lang w:val="en-US"/>
        </w:rPr>
        <w:t xml:space="preserve"> column, indicate the applicable test phase for the dependency item in addition to any other remarks</w:t>
      </w:r>
      <w:r w:rsidR="00893D7E" w:rsidRPr="00846F88">
        <w:rPr>
          <w:i/>
          <w:color w:val="548DD4"/>
        </w:rPr>
        <w:t>&gt;</w:t>
      </w:r>
    </w:p>
    <w:p w14:paraId="4099D457" w14:textId="77777777" w:rsidR="003F43AD" w:rsidRPr="00104B22" w:rsidRDefault="003F43AD" w:rsidP="003F43AD">
      <w:pPr>
        <w:pStyle w:val="BodyText"/>
      </w:pPr>
    </w:p>
    <w:tbl>
      <w:tblPr>
        <w:tblW w:w="94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7"/>
        <w:gridCol w:w="3633"/>
        <w:gridCol w:w="3400"/>
      </w:tblGrid>
      <w:tr w:rsidR="003F43AD" w:rsidRPr="00104B22" w14:paraId="4320753B" w14:textId="77777777">
        <w:tc>
          <w:tcPr>
            <w:tcW w:w="2367" w:type="dxa"/>
          </w:tcPr>
          <w:p w14:paraId="6873D755" w14:textId="77777777" w:rsidR="003F43AD" w:rsidRPr="005B35D1" w:rsidRDefault="003F43AD" w:rsidP="003F43AD">
            <w:pPr>
              <w:pStyle w:val="BodyText"/>
              <w:jc w:val="center"/>
              <w:rPr>
                <w:rFonts w:cs="Arial"/>
                <w:b/>
                <w:bCs/>
                <w:lang w:val="en-US"/>
              </w:rPr>
            </w:pPr>
            <w:r w:rsidRPr="005B35D1">
              <w:rPr>
                <w:rFonts w:cs="Arial"/>
                <w:b/>
                <w:bCs/>
                <w:lang w:val="en-US"/>
              </w:rPr>
              <w:t>Dependency</w:t>
            </w:r>
          </w:p>
        </w:tc>
        <w:tc>
          <w:tcPr>
            <w:tcW w:w="3633" w:type="dxa"/>
          </w:tcPr>
          <w:p w14:paraId="3F18CDE4" w14:textId="77777777" w:rsidR="003F43AD" w:rsidRPr="005B35D1" w:rsidRDefault="003F43AD" w:rsidP="003F43AD">
            <w:pPr>
              <w:pStyle w:val="BodyText"/>
              <w:jc w:val="center"/>
              <w:rPr>
                <w:rFonts w:cs="Arial"/>
                <w:b/>
                <w:bCs/>
                <w:lang w:val="en-US"/>
              </w:rPr>
            </w:pPr>
            <w:r w:rsidRPr="005B35D1">
              <w:rPr>
                <w:rFonts w:cs="Arial"/>
                <w:b/>
                <w:bCs/>
                <w:lang w:val="en-US"/>
              </w:rPr>
              <w:t>List</w:t>
            </w:r>
          </w:p>
        </w:tc>
        <w:tc>
          <w:tcPr>
            <w:tcW w:w="3400" w:type="dxa"/>
          </w:tcPr>
          <w:p w14:paraId="359F80E4" w14:textId="77777777" w:rsidR="003F43AD" w:rsidRPr="005B35D1" w:rsidRDefault="003F43AD" w:rsidP="003F43AD">
            <w:pPr>
              <w:pStyle w:val="BodyText"/>
              <w:jc w:val="center"/>
              <w:rPr>
                <w:rFonts w:cs="Arial"/>
                <w:b/>
                <w:bCs/>
                <w:lang w:val="en-US"/>
              </w:rPr>
            </w:pPr>
            <w:r w:rsidRPr="005B35D1">
              <w:rPr>
                <w:rFonts w:cs="Arial"/>
                <w:b/>
                <w:bCs/>
                <w:lang w:val="en-US"/>
              </w:rPr>
              <w:t xml:space="preserve">Remarks </w:t>
            </w:r>
          </w:p>
        </w:tc>
      </w:tr>
      <w:tr w:rsidR="003F43AD" w:rsidRPr="00104B22" w14:paraId="20B41D4B" w14:textId="77777777">
        <w:tc>
          <w:tcPr>
            <w:tcW w:w="2367" w:type="dxa"/>
          </w:tcPr>
          <w:p w14:paraId="4F3E406F" w14:textId="77777777" w:rsidR="003F43AD" w:rsidRPr="005B35D1" w:rsidRDefault="003F43AD" w:rsidP="003F43AD">
            <w:pPr>
              <w:pStyle w:val="BodyText"/>
              <w:rPr>
                <w:rFonts w:cs="Arial"/>
                <w:lang w:val="en-US"/>
              </w:rPr>
            </w:pPr>
            <w:r w:rsidRPr="005B35D1">
              <w:rPr>
                <w:rFonts w:cs="Arial"/>
                <w:lang w:val="en-US"/>
              </w:rPr>
              <w:t>Hardware</w:t>
            </w:r>
          </w:p>
        </w:tc>
        <w:tc>
          <w:tcPr>
            <w:tcW w:w="3633" w:type="dxa"/>
          </w:tcPr>
          <w:p w14:paraId="223AC0A9" w14:textId="77777777" w:rsidR="003F43AD" w:rsidRPr="005B35D1" w:rsidRDefault="003F43AD" w:rsidP="003F43AD">
            <w:pPr>
              <w:pStyle w:val="BodyText"/>
              <w:rPr>
                <w:rFonts w:cs="Arial"/>
                <w:i/>
                <w:color w:val="548DD4"/>
                <w:lang w:val="en-US"/>
              </w:rPr>
            </w:pPr>
            <w:r w:rsidRPr="005B35D1">
              <w:rPr>
                <w:rFonts w:cs="Arial"/>
                <w:i/>
                <w:color w:val="548DD4"/>
                <w:lang w:val="en-US"/>
              </w:rPr>
              <w:t>&lt;Provide the hardware dependency &gt; e.g. H/W Downtime will affect the schedule.</w:t>
            </w:r>
          </w:p>
        </w:tc>
        <w:tc>
          <w:tcPr>
            <w:tcW w:w="3400" w:type="dxa"/>
          </w:tcPr>
          <w:p w14:paraId="42FDE12C" w14:textId="77777777" w:rsidR="003F43AD" w:rsidRPr="005B35D1" w:rsidRDefault="003F43AD" w:rsidP="003F43AD">
            <w:pPr>
              <w:pStyle w:val="BodyText"/>
              <w:rPr>
                <w:rFonts w:cs="Arial"/>
                <w:lang w:val="en-US"/>
              </w:rPr>
            </w:pPr>
          </w:p>
        </w:tc>
      </w:tr>
      <w:tr w:rsidR="003F43AD" w:rsidRPr="00104B22" w14:paraId="2F7F1A3D" w14:textId="77777777">
        <w:tc>
          <w:tcPr>
            <w:tcW w:w="2367" w:type="dxa"/>
          </w:tcPr>
          <w:p w14:paraId="38D48496" w14:textId="77777777" w:rsidR="003F43AD" w:rsidRPr="005B35D1" w:rsidRDefault="003F43AD" w:rsidP="003F43AD">
            <w:pPr>
              <w:pStyle w:val="BodyText"/>
              <w:rPr>
                <w:rFonts w:cs="Arial"/>
                <w:lang w:val="en-US"/>
              </w:rPr>
            </w:pPr>
            <w:r w:rsidRPr="005B35D1">
              <w:rPr>
                <w:rFonts w:cs="Arial"/>
                <w:lang w:val="en-US"/>
              </w:rPr>
              <w:t>Software</w:t>
            </w:r>
          </w:p>
        </w:tc>
        <w:tc>
          <w:tcPr>
            <w:tcW w:w="3633" w:type="dxa"/>
          </w:tcPr>
          <w:p w14:paraId="4BEF4D20" w14:textId="77777777" w:rsidR="003F43AD" w:rsidRPr="005B35D1" w:rsidRDefault="003F43AD" w:rsidP="003F43AD">
            <w:pPr>
              <w:pStyle w:val="BodyText"/>
              <w:rPr>
                <w:rFonts w:cs="Arial"/>
                <w:i/>
                <w:color w:val="548DD4"/>
                <w:lang w:val="en-US"/>
              </w:rPr>
            </w:pPr>
            <w:r w:rsidRPr="005B35D1">
              <w:rPr>
                <w:rFonts w:cs="Arial"/>
                <w:i/>
                <w:color w:val="548DD4"/>
                <w:lang w:val="en-US"/>
              </w:rPr>
              <w:t>&lt;Provide the software dependency &gt;</w:t>
            </w:r>
          </w:p>
          <w:p w14:paraId="366EAE46" w14:textId="77777777" w:rsidR="003F43AD" w:rsidRPr="005B35D1" w:rsidRDefault="00402C08" w:rsidP="003F43AD">
            <w:pPr>
              <w:pStyle w:val="BodyText"/>
              <w:rPr>
                <w:rFonts w:cs="Arial"/>
                <w:i/>
                <w:color w:val="548DD4"/>
                <w:lang w:val="en-US"/>
              </w:rPr>
            </w:pPr>
            <w:r w:rsidRPr="005B35D1">
              <w:rPr>
                <w:rFonts w:cs="Arial"/>
                <w:i/>
                <w:color w:val="548DD4"/>
                <w:lang w:val="en-US"/>
              </w:rPr>
              <w:t>E.g</w:t>
            </w:r>
            <w:r w:rsidR="003F43AD" w:rsidRPr="005B35D1">
              <w:rPr>
                <w:rFonts w:cs="Arial"/>
                <w:i/>
                <w:color w:val="548DD4"/>
                <w:lang w:val="en-US"/>
              </w:rPr>
              <w:t>. Code must be available on time.</w:t>
            </w:r>
          </w:p>
        </w:tc>
        <w:tc>
          <w:tcPr>
            <w:tcW w:w="3400" w:type="dxa"/>
          </w:tcPr>
          <w:p w14:paraId="4F20919D" w14:textId="77777777" w:rsidR="003F43AD" w:rsidRPr="005B35D1" w:rsidRDefault="003F43AD" w:rsidP="003F43AD">
            <w:pPr>
              <w:pStyle w:val="BodyText"/>
              <w:rPr>
                <w:rFonts w:cs="Arial"/>
                <w:lang w:val="en-US"/>
              </w:rPr>
            </w:pPr>
          </w:p>
        </w:tc>
      </w:tr>
      <w:tr w:rsidR="003F43AD" w:rsidRPr="00104B22" w14:paraId="1C556CF2" w14:textId="77777777">
        <w:tc>
          <w:tcPr>
            <w:tcW w:w="2367" w:type="dxa"/>
          </w:tcPr>
          <w:p w14:paraId="3A1E66B5" w14:textId="77777777" w:rsidR="003F43AD" w:rsidRPr="005B35D1" w:rsidRDefault="003F43AD" w:rsidP="003F43AD">
            <w:pPr>
              <w:pStyle w:val="BodyText"/>
              <w:rPr>
                <w:rFonts w:cs="Arial"/>
                <w:lang w:val="en-US"/>
              </w:rPr>
            </w:pPr>
            <w:r w:rsidRPr="005B35D1">
              <w:rPr>
                <w:rFonts w:cs="Arial"/>
                <w:lang w:val="en-US"/>
              </w:rPr>
              <w:t>Test data</w:t>
            </w:r>
          </w:p>
        </w:tc>
        <w:tc>
          <w:tcPr>
            <w:tcW w:w="3633" w:type="dxa"/>
          </w:tcPr>
          <w:p w14:paraId="3B5711B5" w14:textId="77777777" w:rsidR="003F43AD" w:rsidRPr="005B35D1" w:rsidRDefault="003F43AD" w:rsidP="003F43AD">
            <w:pPr>
              <w:pStyle w:val="BodyText"/>
              <w:rPr>
                <w:rFonts w:cs="Arial"/>
                <w:i/>
                <w:color w:val="548DD4"/>
                <w:lang w:val="en-US"/>
              </w:rPr>
            </w:pPr>
            <w:r w:rsidRPr="005B35D1">
              <w:rPr>
                <w:rFonts w:cs="Arial"/>
                <w:i/>
                <w:color w:val="548DD4"/>
                <w:lang w:val="en-US"/>
              </w:rPr>
              <w:t>&lt;Collect the test data &gt;</w:t>
            </w:r>
          </w:p>
          <w:p w14:paraId="164F326F" w14:textId="77777777" w:rsidR="003F43AD" w:rsidRPr="005B35D1" w:rsidRDefault="003F43AD" w:rsidP="003F43AD">
            <w:pPr>
              <w:pStyle w:val="BodyText"/>
              <w:rPr>
                <w:rFonts w:cs="Arial"/>
                <w:i/>
                <w:color w:val="548DD4"/>
                <w:lang w:val="en-US"/>
              </w:rPr>
            </w:pPr>
            <w:r w:rsidRPr="005B35D1">
              <w:rPr>
                <w:rFonts w:cs="Arial"/>
                <w:i/>
                <w:color w:val="548DD4"/>
                <w:lang w:val="en-US"/>
              </w:rPr>
              <w:t>Test data should be available to the testers during testing.</w:t>
            </w:r>
          </w:p>
        </w:tc>
        <w:tc>
          <w:tcPr>
            <w:tcW w:w="3400" w:type="dxa"/>
          </w:tcPr>
          <w:p w14:paraId="774E9274" w14:textId="77777777" w:rsidR="003F43AD" w:rsidRPr="005B35D1" w:rsidRDefault="003F43AD" w:rsidP="003F43AD">
            <w:pPr>
              <w:pStyle w:val="BodyText"/>
              <w:rPr>
                <w:rFonts w:cs="Arial"/>
                <w:lang w:val="en-US"/>
              </w:rPr>
            </w:pPr>
          </w:p>
        </w:tc>
      </w:tr>
      <w:tr w:rsidR="003F43AD" w:rsidRPr="00104B22" w14:paraId="4FFC35B2" w14:textId="77777777">
        <w:tc>
          <w:tcPr>
            <w:tcW w:w="2367" w:type="dxa"/>
          </w:tcPr>
          <w:p w14:paraId="14413CAF" w14:textId="77777777" w:rsidR="003F43AD" w:rsidRPr="005B35D1" w:rsidRDefault="003F43AD" w:rsidP="003F43AD">
            <w:pPr>
              <w:pStyle w:val="BodyText"/>
              <w:rPr>
                <w:rFonts w:cs="Arial"/>
                <w:lang w:val="en-US"/>
              </w:rPr>
            </w:pPr>
            <w:r w:rsidRPr="005B35D1">
              <w:rPr>
                <w:rFonts w:cs="Arial"/>
                <w:lang w:val="en-US"/>
              </w:rPr>
              <w:t xml:space="preserve">Test Tool availability and access </w:t>
            </w:r>
          </w:p>
        </w:tc>
        <w:tc>
          <w:tcPr>
            <w:tcW w:w="3633" w:type="dxa"/>
          </w:tcPr>
          <w:p w14:paraId="25C1C4F7" w14:textId="77777777" w:rsidR="003F43AD" w:rsidRPr="005B35D1" w:rsidRDefault="003F43AD" w:rsidP="003F43AD">
            <w:pPr>
              <w:pStyle w:val="BodyText"/>
              <w:rPr>
                <w:rFonts w:cs="Arial"/>
                <w:i/>
                <w:color w:val="548DD4"/>
                <w:lang w:val="en-US"/>
              </w:rPr>
            </w:pPr>
            <w:r w:rsidRPr="005B35D1">
              <w:rPr>
                <w:rFonts w:cs="Arial"/>
                <w:i/>
                <w:color w:val="548DD4"/>
                <w:lang w:val="en-US"/>
              </w:rPr>
              <w:t>&lt;Provide the test tool dependency &gt;</w:t>
            </w:r>
          </w:p>
        </w:tc>
        <w:tc>
          <w:tcPr>
            <w:tcW w:w="3400" w:type="dxa"/>
          </w:tcPr>
          <w:p w14:paraId="15AE04D6" w14:textId="77777777" w:rsidR="003F43AD" w:rsidRPr="005B35D1" w:rsidRDefault="003F43AD" w:rsidP="003F43AD">
            <w:pPr>
              <w:pStyle w:val="BodyText"/>
              <w:rPr>
                <w:rFonts w:cs="Arial"/>
                <w:lang w:val="en-US"/>
              </w:rPr>
            </w:pPr>
          </w:p>
        </w:tc>
      </w:tr>
    </w:tbl>
    <w:p w14:paraId="19A4D119" w14:textId="77777777" w:rsidR="003F43AD" w:rsidRPr="00104B22" w:rsidRDefault="003F43AD" w:rsidP="00933642">
      <w:pPr>
        <w:pStyle w:val="Caption"/>
        <w:jc w:val="center"/>
      </w:pPr>
      <w:bookmarkStart w:id="79" w:name="_Toc141713929"/>
      <w:r w:rsidRPr="00104B22">
        <w:t xml:space="preserve">Table </w:t>
      </w:r>
      <w:fldSimple w:instr=" SEQ Table \* ARABIC ">
        <w:r w:rsidR="0017663D">
          <w:rPr>
            <w:noProof/>
          </w:rPr>
          <w:t>6</w:t>
        </w:r>
      </w:fldSimple>
      <w:r w:rsidRPr="00104B22">
        <w:t>: Dependencies</w:t>
      </w:r>
      <w:bookmarkEnd w:id="79"/>
      <w:r w:rsidRPr="00104B22">
        <w:t xml:space="preserve"> </w:t>
      </w:r>
    </w:p>
    <w:p w14:paraId="62F660FB" w14:textId="77777777" w:rsidR="003F43AD" w:rsidRPr="00104B22" w:rsidRDefault="003F43AD" w:rsidP="00893D7E">
      <w:pPr>
        <w:pStyle w:val="Heading2"/>
        <w:tabs>
          <w:tab w:val="clear" w:pos="576"/>
          <w:tab w:val="num" w:pos="400"/>
        </w:tabs>
        <w:ind w:left="676" w:hanging="666"/>
      </w:pPr>
      <w:bookmarkStart w:id="80" w:name="_Toc141713869"/>
      <w:proofErr w:type="gramStart"/>
      <w:r w:rsidRPr="00104B22">
        <w:t>Known</w:t>
      </w:r>
      <w:proofErr w:type="gramEnd"/>
      <w:r w:rsidRPr="00104B22">
        <w:t xml:space="preserve"> Issues</w:t>
      </w:r>
      <w:bookmarkEnd w:id="80"/>
    </w:p>
    <w:p w14:paraId="20F3602B" w14:textId="77777777" w:rsidR="003F43AD" w:rsidRPr="00846F88" w:rsidRDefault="00AB58F5" w:rsidP="003F43AD">
      <w:pPr>
        <w:pStyle w:val="BodyText"/>
        <w:rPr>
          <w:i/>
          <w:color w:val="548DD4"/>
        </w:rPr>
      </w:pPr>
      <w:r w:rsidRPr="00846F88">
        <w:rPr>
          <w:i/>
          <w:color w:val="548DD4"/>
        </w:rPr>
        <w:t>&lt;</w:t>
      </w:r>
      <w:r w:rsidR="00846F88">
        <w:rPr>
          <w:i/>
          <w:color w:val="548DD4"/>
        </w:rPr>
        <w:t>Identify known issues in testing and list them in a table</w:t>
      </w:r>
      <w:r w:rsidR="003F43AD" w:rsidRPr="00846F88">
        <w:rPr>
          <w:i/>
          <w:color w:val="548DD4"/>
        </w:rPr>
        <w:t>&gt;</w:t>
      </w:r>
    </w:p>
    <w:p w14:paraId="33BD0313" w14:textId="77777777" w:rsidR="003F43AD" w:rsidRPr="00104B22" w:rsidRDefault="003F43AD" w:rsidP="003F43AD">
      <w:pPr>
        <w:pStyle w:val="BodyText"/>
        <w:rPr>
          <w:color w:val="auto"/>
        </w:rPr>
      </w:pPr>
    </w:p>
    <w:p w14:paraId="752BC53E" w14:textId="77777777" w:rsidR="003F43AD" w:rsidRPr="00104B22" w:rsidRDefault="003F43AD" w:rsidP="003F43AD">
      <w:pPr>
        <w:pStyle w:val="BodyText"/>
      </w:pPr>
    </w:p>
    <w:p w14:paraId="2B3AD775" w14:textId="77777777" w:rsidR="003F43AD" w:rsidRPr="00893D7E" w:rsidRDefault="003F43AD" w:rsidP="00893D7E">
      <w:pPr>
        <w:pStyle w:val="Heading1"/>
        <w:tabs>
          <w:tab w:val="left" w:pos="360"/>
          <w:tab w:val="num" w:pos="632"/>
        </w:tabs>
        <w:ind w:left="360" w:hanging="360"/>
        <w:rPr>
          <w:color w:val="auto"/>
        </w:rPr>
      </w:pPr>
      <w:bookmarkStart w:id="81" w:name="_Toc141713870"/>
      <w:r w:rsidRPr="00893D7E">
        <w:rPr>
          <w:color w:val="auto"/>
        </w:rPr>
        <w:lastRenderedPageBreak/>
        <w:t>test APPROACH</w:t>
      </w:r>
      <w:bookmarkEnd w:id="81"/>
    </w:p>
    <w:p w14:paraId="0B6867C4" w14:textId="77777777" w:rsidR="003F43AD" w:rsidRPr="00104B22" w:rsidRDefault="003F43AD" w:rsidP="003F43AD">
      <w:pPr>
        <w:pStyle w:val="BodyText"/>
      </w:pPr>
    </w:p>
    <w:p w14:paraId="3F618FE3" w14:textId="77777777" w:rsidR="003F43AD" w:rsidRPr="00846F88" w:rsidRDefault="00846F88" w:rsidP="003F43AD">
      <w:pPr>
        <w:pStyle w:val="BodyText"/>
        <w:rPr>
          <w:i/>
          <w:color w:val="548DD4"/>
        </w:rPr>
      </w:pPr>
      <w:r>
        <w:rPr>
          <w:i/>
          <w:color w:val="548DD4"/>
        </w:rPr>
        <w:t>&lt;</w:t>
      </w:r>
      <w:r w:rsidR="003F43AD" w:rsidRPr="00846F88">
        <w:rPr>
          <w:i/>
          <w:color w:val="548DD4"/>
        </w:rPr>
        <w:t xml:space="preserve">The objective of this section is to show that we have thought out the approach. The test strategy consists of a series of different tests </w:t>
      </w:r>
      <w:r w:rsidR="00BD1523">
        <w:rPr>
          <w:i/>
          <w:color w:val="548DD4"/>
          <w:lang w:val="en-US"/>
        </w:rPr>
        <w:t xml:space="preserve">across test phases </w:t>
      </w:r>
      <w:r w:rsidR="003F43AD" w:rsidRPr="00846F88">
        <w:rPr>
          <w:i/>
          <w:color w:val="548DD4"/>
        </w:rPr>
        <w:t xml:space="preserve">that will fully exercise the </w:t>
      </w:r>
      <w:r w:rsidR="0056345D">
        <w:rPr>
          <w:i/>
          <w:color w:val="548DD4"/>
          <w:lang w:val="en-IN"/>
        </w:rPr>
        <w:t>software</w:t>
      </w:r>
      <w:r w:rsidR="003F43AD" w:rsidRPr="00846F88">
        <w:rPr>
          <w:i/>
          <w:color w:val="548DD4"/>
        </w:rPr>
        <w:t xml:space="preserve">. The primary objective of this section is to identify the </w:t>
      </w:r>
      <w:r w:rsidR="0056345D">
        <w:rPr>
          <w:i/>
          <w:color w:val="548DD4"/>
          <w:lang w:val="en-IN"/>
        </w:rPr>
        <w:t xml:space="preserve">software </w:t>
      </w:r>
      <w:r w:rsidR="003F43AD" w:rsidRPr="00846F88">
        <w:rPr>
          <w:i/>
          <w:color w:val="548DD4"/>
        </w:rPr>
        <w:t xml:space="preserve">limitations and measure its full capabilities. </w:t>
      </w:r>
      <w:r>
        <w:rPr>
          <w:i/>
          <w:color w:val="548DD4"/>
        </w:rPr>
        <w:t>&gt;</w:t>
      </w:r>
    </w:p>
    <w:p w14:paraId="1CD9CE76" w14:textId="77777777" w:rsidR="003F43AD" w:rsidRPr="00846F88" w:rsidRDefault="003F43AD" w:rsidP="003F43AD">
      <w:pPr>
        <w:pStyle w:val="BodyText"/>
        <w:rPr>
          <w:i/>
          <w:color w:val="548DD4"/>
        </w:rPr>
      </w:pPr>
    </w:p>
    <w:p w14:paraId="6AD233EB" w14:textId="77777777" w:rsidR="003F43AD" w:rsidRPr="00846F88" w:rsidRDefault="003F43AD" w:rsidP="003F43AD">
      <w:pPr>
        <w:pStyle w:val="BodyText"/>
        <w:rPr>
          <w:i/>
          <w:color w:val="548DD4"/>
        </w:rPr>
      </w:pPr>
      <w:r w:rsidRPr="00846F88">
        <w:rPr>
          <w:i/>
          <w:color w:val="548DD4"/>
        </w:rPr>
        <w:t>The test scenarios/cases are maintained in a separate document</w:t>
      </w:r>
      <w:r w:rsidR="00BC7374" w:rsidRPr="00846F88">
        <w:rPr>
          <w:i/>
          <w:color w:val="548DD4"/>
        </w:rPr>
        <w:t xml:space="preserve"> at the following path in CVS:</w:t>
      </w:r>
    </w:p>
    <w:p w14:paraId="1D1EC146" w14:textId="77777777" w:rsidR="00BC7374" w:rsidRPr="00846F88" w:rsidRDefault="00BC7374" w:rsidP="003F43AD">
      <w:pPr>
        <w:pStyle w:val="BodyText"/>
        <w:rPr>
          <w:i/>
          <w:color w:val="548DD4"/>
        </w:rPr>
      </w:pPr>
      <w:r w:rsidRPr="00846F88">
        <w:rPr>
          <w:i/>
          <w:color w:val="548DD4"/>
        </w:rPr>
        <w:t>&lt;</w:t>
      </w:r>
      <w:r w:rsidR="00EF2687" w:rsidRPr="00846F88">
        <w:rPr>
          <w:i/>
          <w:color w:val="548DD4"/>
        </w:rPr>
        <w:t>Provide</w:t>
      </w:r>
      <w:r w:rsidRPr="00846F88">
        <w:rPr>
          <w:i/>
          <w:color w:val="548DD4"/>
        </w:rPr>
        <w:t xml:space="preserve"> the path&gt;</w:t>
      </w:r>
    </w:p>
    <w:p w14:paraId="3FE95A7E" w14:textId="77777777" w:rsidR="003F43AD" w:rsidRPr="00846F88" w:rsidRDefault="003F43AD" w:rsidP="003F43AD">
      <w:pPr>
        <w:pStyle w:val="BodyText"/>
        <w:rPr>
          <w:i/>
          <w:color w:val="548DD4"/>
        </w:rPr>
      </w:pPr>
    </w:p>
    <w:p w14:paraId="76417939" w14:textId="77777777" w:rsidR="003F43AD" w:rsidRPr="00846F88" w:rsidRDefault="003F43AD" w:rsidP="003F43AD">
      <w:pPr>
        <w:pStyle w:val="BodyText"/>
        <w:rPr>
          <w:i/>
          <w:color w:val="548DD4"/>
        </w:rPr>
      </w:pPr>
      <w:r w:rsidRPr="00846F88">
        <w:rPr>
          <w:i/>
          <w:color w:val="548DD4"/>
        </w:rPr>
        <w:t>&lt;Identify the different types of testing and the methods and criteria for performing the test activities. For each level of testing prepare a test plan and the set of deliverables.&gt;</w:t>
      </w:r>
    </w:p>
    <w:p w14:paraId="48D47DA9" w14:textId="77777777" w:rsidR="003F43AD" w:rsidRPr="00846F88" w:rsidRDefault="003F43AD" w:rsidP="003F43AD">
      <w:pPr>
        <w:pStyle w:val="BodyText"/>
        <w:rPr>
          <w:i/>
          <w:color w:val="548DD4"/>
        </w:rPr>
      </w:pPr>
    </w:p>
    <w:p w14:paraId="1AE5A346" w14:textId="77777777" w:rsidR="00454891" w:rsidRDefault="003F43AD" w:rsidP="003F43AD">
      <w:pPr>
        <w:pStyle w:val="BodyText"/>
        <w:rPr>
          <w:i/>
          <w:color w:val="548DD4"/>
        </w:rPr>
      </w:pPr>
      <w:r w:rsidRPr="00846F88">
        <w:rPr>
          <w:i/>
          <w:color w:val="548DD4"/>
        </w:rPr>
        <w:t>&lt;Also define the methodology to be used for testing e.g. automated or manual.</w:t>
      </w:r>
    </w:p>
    <w:p w14:paraId="76B576F7" w14:textId="77777777" w:rsidR="00454891" w:rsidRDefault="00454891" w:rsidP="003F43AD">
      <w:pPr>
        <w:pStyle w:val="BodyText"/>
        <w:rPr>
          <w:i/>
          <w:color w:val="548DD4"/>
        </w:rPr>
      </w:pPr>
    </w:p>
    <w:p w14:paraId="2AA1C6F6" w14:textId="77777777" w:rsidR="008B7E60" w:rsidRDefault="00454891" w:rsidP="003F43AD">
      <w:pPr>
        <w:pStyle w:val="BodyText"/>
        <w:rPr>
          <w:i/>
          <w:color w:val="548DD4"/>
          <w:lang w:val="en-US"/>
        </w:rPr>
      </w:pPr>
      <w:r>
        <w:rPr>
          <w:i/>
          <w:color w:val="548DD4"/>
          <w:lang w:val="en-US"/>
        </w:rPr>
        <w:t>For each type of testing, specify the format of the test cases.</w:t>
      </w:r>
    </w:p>
    <w:p w14:paraId="1B5A8E22" w14:textId="77777777" w:rsidR="008B7E60" w:rsidRPr="00B1329B" w:rsidRDefault="008B7E60" w:rsidP="003F43AD">
      <w:pPr>
        <w:pStyle w:val="BodyText"/>
        <w:rPr>
          <w:i/>
          <w:color w:val="548DD4"/>
        </w:rPr>
      </w:pPr>
    </w:p>
    <w:p w14:paraId="7C0B5BC1" w14:textId="77777777" w:rsidR="003F43AD" w:rsidRDefault="008B7E60" w:rsidP="003F43AD">
      <w:pPr>
        <w:pStyle w:val="BodyText"/>
        <w:rPr>
          <w:i/>
          <w:color w:val="548DD4"/>
        </w:rPr>
      </w:pPr>
      <w:r w:rsidRPr="00B1329B">
        <w:rPr>
          <w:i/>
          <w:color w:val="548DD4"/>
        </w:rPr>
        <w:t>Note :All Test approach and Test Strategies should be as per ASIL Level for Automotive systems, as applicable</w:t>
      </w:r>
      <w:r w:rsidR="003F43AD" w:rsidRPr="00846F88">
        <w:rPr>
          <w:i/>
          <w:color w:val="548DD4"/>
        </w:rPr>
        <w:t>&gt;</w:t>
      </w:r>
    </w:p>
    <w:p w14:paraId="5ACBFE29" w14:textId="77777777" w:rsidR="00A0416F" w:rsidRDefault="00A0416F" w:rsidP="00A0416F">
      <w:pPr>
        <w:pStyle w:val="BodyText"/>
        <w:rPr>
          <w:lang w:val="en-US"/>
        </w:rPr>
      </w:pPr>
    </w:p>
    <w:p w14:paraId="5EE25F42" w14:textId="77777777" w:rsidR="00A0416F" w:rsidRPr="00A811C5" w:rsidRDefault="00A0416F" w:rsidP="00A0416F">
      <w:pPr>
        <w:pStyle w:val="BodyText"/>
        <w:rPr>
          <w:i/>
          <w:iCs/>
          <w:lang w:val="en-US"/>
        </w:rPr>
      </w:pPr>
      <w:r>
        <w:rPr>
          <w:i/>
          <w:iCs/>
          <w:lang w:val="en-US"/>
        </w:rPr>
        <w:t>&lt;Create mind map</w:t>
      </w:r>
      <w:r w:rsidR="00255662">
        <w:rPr>
          <w:i/>
          <w:iCs/>
          <w:lang w:val="en-US"/>
        </w:rPr>
        <w:t xml:space="preserve"> as applicable </w:t>
      </w:r>
      <w:r>
        <w:rPr>
          <w:i/>
          <w:iCs/>
          <w:lang w:val="en-US"/>
        </w:rPr>
        <w:t>for the product and feature understanding till test scenario level and provide the path for the same here. In case of multiple products, separate mind maps to be created</w:t>
      </w:r>
      <w:r w:rsidR="00255662">
        <w:rPr>
          <w:i/>
          <w:iCs/>
          <w:lang w:val="en-US"/>
        </w:rPr>
        <w:t>.</w:t>
      </w:r>
      <w:r>
        <w:rPr>
          <w:i/>
          <w:iCs/>
          <w:lang w:val="en-US"/>
        </w:rPr>
        <w:t>&gt;</w:t>
      </w:r>
    </w:p>
    <w:p w14:paraId="2D6D4430" w14:textId="77777777" w:rsidR="00A0416F" w:rsidRPr="00B1329B" w:rsidRDefault="00A0416F" w:rsidP="003F43AD">
      <w:pPr>
        <w:pStyle w:val="BodyText"/>
        <w:rPr>
          <w:i/>
          <w:color w:val="548DD4"/>
        </w:rPr>
      </w:pPr>
    </w:p>
    <w:p w14:paraId="53DDBDC7" w14:textId="77777777" w:rsidR="00846F88" w:rsidRPr="00846F88" w:rsidRDefault="00846F88" w:rsidP="003F43AD">
      <w:pPr>
        <w:pStyle w:val="BodyText"/>
        <w:rPr>
          <w:color w:val="auto"/>
        </w:rPr>
      </w:pPr>
    </w:p>
    <w:p w14:paraId="7CC65B0C" w14:textId="77777777" w:rsidR="007014D2" w:rsidRDefault="007014D2" w:rsidP="003F43AD">
      <w:pPr>
        <w:pStyle w:val="Heading2"/>
        <w:tabs>
          <w:tab w:val="clear" w:pos="576"/>
          <w:tab w:val="num" w:pos="400"/>
        </w:tabs>
        <w:ind w:left="676" w:hanging="666"/>
      </w:pPr>
      <w:bookmarkStart w:id="82" w:name="_Toc141713871"/>
      <w:r>
        <w:t>Source code</w:t>
      </w:r>
      <w:r w:rsidR="001336DD">
        <w:t>/Automation Script</w:t>
      </w:r>
      <w:r>
        <w:t xml:space="preserve"> verification</w:t>
      </w:r>
      <w:bookmarkEnd w:id="82"/>
    </w:p>
    <w:p w14:paraId="609FE0CE" w14:textId="77777777" w:rsidR="00E449E5" w:rsidRDefault="00E449E5" w:rsidP="00E449E5">
      <w:pPr>
        <w:pStyle w:val="BodyText"/>
        <w:rPr>
          <w:i/>
          <w:color w:val="548DD4"/>
          <w:lang w:val="en-US"/>
        </w:rPr>
      </w:pPr>
      <w:r>
        <w:rPr>
          <w:i/>
          <w:color w:val="548DD4"/>
          <w:lang w:val="en-US"/>
        </w:rPr>
        <w:t>&lt;This section is mandatory for Automotive projects&gt;</w:t>
      </w:r>
    </w:p>
    <w:p w14:paraId="70802C01" w14:textId="77777777" w:rsidR="001336DD" w:rsidRDefault="001336DD" w:rsidP="00E449E5">
      <w:pPr>
        <w:pStyle w:val="BodyText"/>
        <w:rPr>
          <w:i/>
          <w:color w:val="548DD4"/>
          <w:lang w:val="en-US"/>
        </w:rPr>
      </w:pPr>
      <w:r>
        <w:rPr>
          <w:i/>
          <w:color w:val="548DD4"/>
          <w:lang w:val="en-US"/>
        </w:rPr>
        <w:t>&lt;The objective of the section is to define how source code/automation script verification will be done&gt;</w:t>
      </w:r>
    </w:p>
    <w:p w14:paraId="00251528" w14:textId="77777777" w:rsidR="00E449E5" w:rsidRPr="00262103" w:rsidRDefault="00E449E5" w:rsidP="00262103">
      <w:pPr>
        <w:pStyle w:val="BodyText"/>
        <w:rPr>
          <w:lang w:val="en-US"/>
        </w:rPr>
      </w:pPr>
    </w:p>
    <w:tbl>
      <w:tblPr>
        <w:tblW w:w="925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27"/>
        <w:gridCol w:w="6627"/>
      </w:tblGrid>
      <w:tr w:rsidR="009112F7" w:rsidRPr="00104B22" w14:paraId="550F2A86" w14:textId="77777777" w:rsidTr="00A73415">
        <w:trPr>
          <w:cantSplit/>
          <w:jc w:val="center"/>
        </w:trPr>
        <w:tc>
          <w:tcPr>
            <w:tcW w:w="2627" w:type="dxa"/>
          </w:tcPr>
          <w:p w14:paraId="29A95D80" w14:textId="77777777" w:rsidR="009112F7" w:rsidRPr="005B35D1" w:rsidRDefault="009112F7" w:rsidP="00A73415">
            <w:pPr>
              <w:pStyle w:val="TableText"/>
              <w:rPr>
                <w:rFonts w:cs="Arial"/>
                <w:szCs w:val="20"/>
                <w:lang w:val="en-US"/>
              </w:rPr>
            </w:pPr>
            <w:r w:rsidRPr="005B35D1">
              <w:rPr>
                <w:rFonts w:cs="Arial"/>
                <w:szCs w:val="20"/>
                <w:lang w:val="en-US"/>
              </w:rPr>
              <w:t>Test Objective:</w:t>
            </w:r>
          </w:p>
        </w:tc>
        <w:tc>
          <w:tcPr>
            <w:tcW w:w="6627" w:type="dxa"/>
          </w:tcPr>
          <w:p w14:paraId="6174B34B" w14:textId="77777777" w:rsidR="009112F7" w:rsidRPr="005B35D1" w:rsidRDefault="009112F7" w:rsidP="004D6D8A">
            <w:pPr>
              <w:pStyle w:val="TableText"/>
              <w:rPr>
                <w:rFonts w:cs="Arial"/>
                <w:i/>
                <w:color w:val="548DD4"/>
                <w:lang w:val="en-US"/>
              </w:rPr>
            </w:pPr>
            <w:r w:rsidRPr="005B35D1">
              <w:rPr>
                <w:rFonts w:cs="Arial"/>
                <w:i/>
                <w:color w:val="548DD4"/>
                <w:lang w:val="en-US"/>
              </w:rPr>
              <w:t>&lt;Define the test objective in detail</w:t>
            </w:r>
            <w:r w:rsidR="00324859">
              <w:rPr>
                <w:rFonts w:cs="Arial"/>
                <w:i/>
                <w:color w:val="548DD4"/>
                <w:lang w:val="en-US"/>
              </w:rPr>
              <w:t xml:space="preserve"> (e.g</w:t>
            </w:r>
            <w:r w:rsidR="00816B55">
              <w:rPr>
                <w:rFonts w:cs="Arial"/>
                <w:i/>
                <w:color w:val="548DD4"/>
                <w:lang w:val="en-US"/>
              </w:rPr>
              <w:t>.</w:t>
            </w:r>
            <w:r w:rsidR="00324859">
              <w:rPr>
                <w:rFonts w:cs="Arial"/>
                <w:i/>
                <w:color w:val="548DD4"/>
                <w:lang w:val="en-US"/>
              </w:rPr>
              <w:t xml:space="preserve"> static analysis</w:t>
            </w:r>
            <w:r w:rsidR="00B20490">
              <w:rPr>
                <w:rFonts w:cs="Arial"/>
                <w:i/>
                <w:color w:val="548DD4"/>
                <w:lang w:val="en-US"/>
              </w:rPr>
              <w:t xml:space="preserve">, </w:t>
            </w:r>
            <w:r w:rsidR="00C336B0">
              <w:rPr>
                <w:rFonts w:cs="Arial"/>
                <w:i/>
                <w:color w:val="548DD4"/>
                <w:lang w:val="en-US"/>
              </w:rPr>
              <w:t xml:space="preserve">compliance </w:t>
            </w:r>
            <w:proofErr w:type="gramStart"/>
            <w:r w:rsidR="00C336B0">
              <w:rPr>
                <w:rFonts w:cs="Arial"/>
                <w:i/>
                <w:color w:val="548DD4"/>
                <w:lang w:val="en-US"/>
              </w:rPr>
              <w:t>to</w:t>
            </w:r>
            <w:proofErr w:type="gramEnd"/>
            <w:r w:rsidR="00C336B0">
              <w:rPr>
                <w:rFonts w:cs="Arial"/>
                <w:i/>
                <w:color w:val="548DD4"/>
                <w:lang w:val="en-US"/>
              </w:rPr>
              <w:t xml:space="preserve"> coding guidelines, compiler warnings</w:t>
            </w:r>
            <w:r w:rsidR="00816B55">
              <w:rPr>
                <w:rFonts w:cs="Arial"/>
                <w:i/>
                <w:color w:val="548DD4"/>
                <w:lang w:val="en-US"/>
              </w:rPr>
              <w:t>)</w:t>
            </w:r>
            <w:r w:rsidR="00C336B0">
              <w:rPr>
                <w:rFonts w:cs="Arial"/>
                <w:i/>
                <w:color w:val="548DD4"/>
                <w:lang w:val="en-US"/>
              </w:rPr>
              <w:t xml:space="preserve"> and </w:t>
            </w:r>
            <w:r w:rsidR="00B20490">
              <w:rPr>
                <w:rFonts w:cs="Arial"/>
                <w:i/>
                <w:color w:val="548DD4"/>
                <w:lang w:val="en-US"/>
              </w:rPr>
              <w:t>type of defects to be detected</w:t>
            </w:r>
            <w:r w:rsidRPr="005B35D1">
              <w:rPr>
                <w:rFonts w:cs="Arial"/>
                <w:i/>
                <w:color w:val="548DD4"/>
                <w:lang w:val="en-US"/>
              </w:rPr>
              <w:t>&gt;</w:t>
            </w:r>
          </w:p>
        </w:tc>
      </w:tr>
      <w:tr w:rsidR="003A6711" w:rsidRPr="00104B22" w14:paraId="469803B0" w14:textId="77777777" w:rsidTr="00A73415">
        <w:trPr>
          <w:cantSplit/>
          <w:jc w:val="center"/>
        </w:trPr>
        <w:tc>
          <w:tcPr>
            <w:tcW w:w="2627" w:type="dxa"/>
          </w:tcPr>
          <w:p w14:paraId="41DF2E32" w14:textId="77777777" w:rsidR="003A6711" w:rsidRPr="005B35D1" w:rsidRDefault="003A6711" w:rsidP="00A73415">
            <w:pPr>
              <w:pStyle w:val="TableText"/>
              <w:rPr>
                <w:rFonts w:cs="Arial"/>
                <w:szCs w:val="20"/>
                <w:lang w:val="en-US"/>
              </w:rPr>
            </w:pPr>
            <w:r>
              <w:rPr>
                <w:rFonts w:cs="Arial"/>
                <w:szCs w:val="20"/>
                <w:lang w:val="en-US"/>
              </w:rPr>
              <w:t>Test Responsible:</w:t>
            </w:r>
          </w:p>
        </w:tc>
        <w:tc>
          <w:tcPr>
            <w:tcW w:w="6627" w:type="dxa"/>
          </w:tcPr>
          <w:p w14:paraId="29FC1400" w14:textId="77777777" w:rsidR="003A6711" w:rsidRPr="005B35D1" w:rsidRDefault="003A6711" w:rsidP="00A73415">
            <w:pPr>
              <w:pStyle w:val="TableText"/>
              <w:rPr>
                <w:rFonts w:cs="Arial"/>
                <w:i/>
                <w:color w:val="548DD4"/>
                <w:lang w:val="en-US"/>
              </w:rPr>
            </w:pPr>
            <w:r>
              <w:rPr>
                <w:rFonts w:cs="Arial"/>
                <w:i/>
                <w:color w:val="548DD4"/>
                <w:lang w:val="en-US"/>
              </w:rPr>
              <w:t>&lt;Who will perform this test (developer or tester)?&gt;</w:t>
            </w:r>
          </w:p>
        </w:tc>
      </w:tr>
      <w:tr w:rsidR="009112F7" w:rsidRPr="00104B22" w14:paraId="3BA17209" w14:textId="77777777" w:rsidTr="00A73415">
        <w:trPr>
          <w:cantSplit/>
          <w:jc w:val="center"/>
        </w:trPr>
        <w:tc>
          <w:tcPr>
            <w:tcW w:w="2627" w:type="dxa"/>
          </w:tcPr>
          <w:p w14:paraId="50D25FE9" w14:textId="77777777" w:rsidR="009112F7" w:rsidRPr="005B35D1" w:rsidRDefault="009112F7" w:rsidP="00A73415">
            <w:pPr>
              <w:pStyle w:val="TableText"/>
              <w:rPr>
                <w:rFonts w:cs="Arial"/>
                <w:szCs w:val="20"/>
                <w:lang w:val="en-US"/>
              </w:rPr>
            </w:pPr>
            <w:r w:rsidRPr="005B35D1">
              <w:rPr>
                <w:rFonts w:cs="Arial"/>
                <w:szCs w:val="20"/>
                <w:lang w:val="en-US"/>
              </w:rPr>
              <w:t>Technique:</w:t>
            </w:r>
          </w:p>
        </w:tc>
        <w:tc>
          <w:tcPr>
            <w:tcW w:w="6627" w:type="dxa"/>
          </w:tcPr>
          <w:p w14:paraId="31B659D8" w14:textId="77777777" w:rsidR="009112F7" w:rsidRPr="005B35D1" w:rsidRDefault="009112F7" w:rsidP="00A73415">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sidR="0056345D">
              <w:rPr>
                <w:rFonts w:cs="Arial"/>
                <w:i/>
                <w:color w:val="548DD4"/>
                <w:lang w:val="en-US"/>
              </w:rPr>
              <w:t xml:space="preserve"> (e.g. manual, automatic</w:t>
            </w:r>
            <w:r w:rsidR="002A17DA">
              <w:rPr>
                <w:rFonts w:cs="Arial"/>
                <w:i/>
                <w:color w:val="548DD4"/>
                <w:lang w:val="en-US"/>
              </w:rPr>
              <w:t>, Dry run</w:t>
            </w:r>
            <w:r w:rsidR="00BC2252">
              <w:rPr>
                <w:rFonts w:cs="Arial"/>
                <w:i/>
                <w:color w:val="548DD4"/>
                <w:lang w:val="en-US"/>
              </w:rPr>
              <w:t>)</w:t>
            </w:r>
            <w:r w:rsidRPr="005B35D1">
              <w:rPr>
                <w:rFonts w:cs="Arial"/>
                <w:i/>
                <w:color w:val="548DD4"/>
                <w:lang w:val="en-US"/>
              </w:rPr>
              <w:t>&gt;</w:t>
            </w:r>
          </w:p>
        </w:tc>
      </w:tr>
      <w:tr w:rsidR="009112F7" w:rsidRPr="00104B22" w14:paraId="3255AC56" w14:textId="77777777" w:rsidTr="00A73415">
        <w:trPr>
          <w:cantSplit/>
          <w:jc w:val="center"/>
        </w:trPr>
        <w:tc>
          <w:tcPr>
            <w:tcW w:w="2627" w:type="dxa"/>
          </w:tcPr>
          <w:p w14:paraId="3BA09072" w14:textId="77777777" w:rsidR="009112F7" w:rsidRPr="005B35D1" w:rsidRDefault="009112F7" w:rsidP="00A73415">
            <w:pPr>
              <w:pStyle w:val="TableText"/>
              <w:rPr>
                <w:rFonts w:cs="Arial"/>
                <w:szCs w:val="20"/>
                <w:lang w:val="en-US"/>
              </w:rPr>
            </w:pPr>
            <w:r w:rsidRPr="005B35D1">
              <w:rPr>
                <w:rFonts w:cs="Arial"/>
                <w:szCs w:val="20"/>
                <w:lang w:val="en-US"/>
              </w:rPr>
              <w:t>Entry Criteria:</w:t>
            </w:r>
          </w:p>
        </w:tc>
        <w:tc>
          <w:tcPr>
            <w:tcW w:w="6627" w:type="dxa"/>
          </w:tcPr>
          <w:p w14:paraId="19D242B4" w14:textId="77777777" w:rsidR="009112F7" w:rsidRPr="005B35D1" w:rsidRDefault="009112F7" w:rsidP="00A7341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entry criteria&gt;</w:t>
            </w:r>
          </w:p>
        </w:tc>
      </w:tr>
      <w:tr w:rsidR="009112F7" w:rsidRPr="00104B22" w14:paraId="1DF3CCBE" w14:textId="77777777" w:rsidTr="00A73415">
        <w:trPr>
          <w:cantSplit/>
          <w:jc w:val="center"/>
        </w:trPr>
        <w:tc>
          <w:tcPr>
            <w:tcW w:w="2627" w:type="dxa"/>
          </w:tcPr>
          <w:p w14:paraId="1BC13AE2" w14:textId="77777777" w:rsidR="009112F7" w:rsidRPr="005B35D1" w:rsidRDefault="009112F7" w:rsidP="00A73415">
            <w:pPr>
              <w:pStyle w:val="TableText"/>
              <w:rPr>
                <w:rFonts w:cs="Arial"/>
                <w:szCs w:val="20"/>
                <w:lang w:val="en-US"/>
              </w:rPr>
            </w:pPr>
            <w:r w:rsidRPr="005B35D1">
              <w:rPr>
                <w:rFonts w:cs="Arial"/>
                <w:szCs w:val="20"/>
                <w:lang w:val="en-US"/>
              </w:rPr>
              <w:t>Exit Criteria:</w:t>
            </w:r>
          </w:p>
        </w:tc>
        <w:tc>
          <w:tcPr>
            <w:tcW w:w="6627" w:type="dxa"/>
          </w:tcPr>
          <w:p w14:paraId="5EFCA932" w14:textId="77777777" w:rsidR="009112F7" w:rsidRPr="005B35D1" w:rsidRDefault="009112F7" w:rsidP="00A7341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exit criteria&gt;</w:t>
            </w:r>
          </w:p>
        </w:tc>
      </w:tr>
      <w:tr w:rsidR="003A6711" w:rsidRPr="00104B22" w14:paraId="60057F33" w14:textId="77777777" w:rsidTr="00A73415">
        <w:trPr>
          <w:cantSplit/>
          <w:jc w:val="center"/>
        </w:trPr>
        <w:tc>
          <w:tcPr>
            <w:tcW w:w="2627" w:type="dxa"/>
          </w:tcPr>
          <w:p w14:paraId="2D0245E1" w14:textId="77777777" w:rsidR="003A6711" w:rsidRPr="005B35D1" w:rsidRDefault="003A6711" w:rsidP="00A73415">
            <w:pPr>
              <w:pStyle w:val="TableText"/>
              <w:rPr>
                <w:rFonts w:cs="Arial"/>
                <w:szCs w:val="20"/>
                <w:lang w:val="en-US"/>
              </w:rPr>
            </w:pPr>
            <w:r>
              <w:rPr>
                <w:rFonts w:cs="Arial"/>
                <w:szCs w:val="20"/>
                <w:lang w:val="en-US"/>
              </w:rPr>
              <w:t>Test Output:</w:t>
            </w:r>
          </w:p>
        </w:tc>
        <w:tc>
          <w:tcPr>
            <w:tcW w:w="6627" w:type="dxa"/>
          </w:tcPr>
          <w:p w14:paraId="4B3F8CB3" w14:textId="77777777" w:rsidR="003A6711" w:rsidRPr="005B35D1" w:rsidRDefault="003A6711" w:rsidP="00A73415">
            <w:pPr>
              <w:pStyle w:val="Bullets"/>
              <w:tabs>
                <w:tab w:val="clear" w:pos="720"/>
              </w:tabs>
              <w:suppressAutoHyphens w:val="0"/>
              <w:ind w:left="0" w:firstLine="0"/>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9112F7" w:rsidRPr="00104B22" w14:paraId="16BBEDC8" w14:textId="77777777" w:rsidTr="00A73415">
        <w:trPr>
          <w:cantSplit/>
          <w:jc w:val="center"/>
        </w:trPr>
        <w:tc>
          <w:tcPr>
            <w:tcW w:w="2627" w:type="dxa"/>
          </w:tcPr>
          <w:p w14:paraId="4DEDAF01" w14:textId="77777777" w:rsidR="009112F7" w:rsidRPr="005B35D1" w:rsidRDefault="009112F7" w:rsidP="00A73415">
            <w:pPr>
              <w:pStyle w:val="TableText"/>
              <w:rPr>
                <w:rFonts w:cs="Arial"/>
                <w:color w:val="auto"/>
                <w:szCs w:val="20"/>
                <w:lang w:val="en-US"/>
              </w:rPr>
            </w:pPr>
            <w:r w:rsidRPr="005B35D1">
              <w:rPr>
                <w:rFonts w:cs="Arial"/>
                <w:color w:val="auto"/>
                <w:szCs w:val="20"/>
                <w:lang w:val="en-US"/>
              </w:rPr>
              <w:t>Special Considerations:</w:t>
            </w:r>
          </w:p>
        </w:tc>
        <w:tc>
          <w:tcPr>
            <w:tcW w:w="6627" w:type="dxa"/>
          </w:tcPr>
          <w:p w14:paraId="325F8D49" w14:textId="77777777" w:rsidR="009112F7" w:rsidRPr="005B35D1" w:rsidRDefault="009112F7" w:rsidP="00A73415">
            <w:pPr>
              <w:pStyle w:val="TableTex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9112F7" w:rsidRPr="00104B22" w14:paraId="0972F201" w14:textId="77777777" w:rsidTr="00A73415">
        <w:trPr>
          <w:cantSplit/>
          <w:jc w:val="center"/>
        </w:trPr>
        <w:tc>
          <w:tcPr>
            <w:tcW w:w="2627" w:type="dxa"/>
          </w:tcPr>
          <w:p w14:paraId="429DD757" w14:textId="77777777" w:rsidR="009112F7" w:rsidRPr="005B35D1" w:rsidRDefault="009112F7" w:rsidP="00A73415">
            <w:pPr>
              <w:pStyle w:val="TableText"/>
              <w:rPr>
                <w:rFonts w:cs="Arial"/>
                <w:color w:val="auto"/>
                <w:szCs w:val="20"/>
                <w:lang w:val="en-US"/>
              </w:rPr>
            </w:pPr>
            <w:r w:rsidRPr="005B35D1">
              <w:rPr>
                <w:rFonts w:cs="Arial"/>
                <w:color w:val="auto"/>
                <w:szCs w:val="20"/>
                <w:lang w:val="en-US"/>
              </w:rPr>
              <w:t>Test Setup:</w:t>
            </w:r>
          </w:p>
        </w:tc>
        <w:tc>
          <w:tcPr>
            <w:tcW w:w="6627" w:type="dxa"/>
          </w:tcPr>
          <w:p w14:paraId="3C5AFB99" w14:textId="77777777" w:rsidR="009112F7" w:rsidRPr="005B35D1" w:rsidRDefault="009112F7" w:rsidP="00A73415">
            <w:pPr>
              <w:pStyle w:val="TableText"/>
              <w:rPr>
                <w:rFonts w:cs="Arial"/>
                <w:i/>
                <w:color w:val="548DD4"/>
                <w:lang w:val="en-US"/>
              </w:rPr>
            </w:pPr>
            <w:r w:rsidRPr="005B35D1">
              <w:rPr>
                <w:rFonts w:cs="Arial"/>
                <w:i/>
                <w:color w:val="548DD4"/>
                <w:lang w:val="en-US"/>
              </w:rPr>
              <w:t>&lt;</w:t>
            </w:r>
            <w:r w:rsidR="003A6711">
              <w:rPr>
                <w:rFonts w:cs="Arial"/>
                <w:i/>
                <w:color w:val="548DD4"/>
                <w:lang w:val="en-US"/>
              </w:rPr>
              <w:t>P</w:t>
            </w:r>
            <w:r w:rsidRPr="005B35D1">
              <w:rPr>
                <w:rFonts w:cs="Arial"/>
                <w:i/>
                <w:color w:val="548DD4"/>
                <w:lang w:val="en-US"/>
              </w:rPr>
              <w:t>rovide the details about the test setup and reference of test setup diagram&gt;</w:t>
            </w:r>
          </w:p>
        </w:tc>
      </w:tr>
      <w:tr w:rsidR="0024560A" w:rsidRPr="00104B22" w14:paraId="0165E847" w14:textId="77777777" w:rsidTr="00A73415">
        <w:trPr>
          <w:cantSplit/>
          <w:jc w:val="center"/>
        </w:trPr>
        <w:tc>
          <w:tcPr>
            <w:tcW w:w="2627" w:type="dxa"/>
          </w:tcPr>
          <w:p w14:paraId="19BAC68A" w14:textId="77777777" w:rsidR="0024560A" w:rsidRDefault="00E50D9B" w:rsidP="00A73415">
            <w:pPr>
              <w:pStyle w:val="TableText"/>
              <w:rPr>
                <w:rFonts w:cs="Arial"/>
                <w:color w:val="auto"/>
                <w:szCs w:val="20"/>
                <w:lang w:val="en-US"/>
              </w:rPr>
            </w:pPr>
            <w:r>
              <w:rPr>
                <w:rFonts w:cs="Arial"/>
                <w:color w:val="auto"/>
                <w:szCs w:val="20"/>
                <w:lang w:val="en-US"/>
              </w:rPr>
              <w:t>Remarks:</w:t>
            </w:r>
          </w:p>
        </w:tc>
        <w:tc>
          <w:tcPr>
            <w:tcW w:w="6627" w:type="dxa"/>
          </w:tcPr>
          <w:p w14:paraId="2D5F5C1F" w14:textId="77777777" w:rsidR="0024560A" w:rsidRDefault="0024560A" w:rsidP="004D6D8A">
            <w:pPr>
              <w:pStyle w:val="TableText"/>
              <w:rPr>
                <w:rFonts w:cs="Arial"/>
                <w:i/>
                <w:color w:val="548DD4"/>
                <w:lang w:val="en-US"/>
              </w:rPr>
            </w:pPr>
            <w:r>
              <w:rPr>
                <w:rFonts w:cs="Arial"/>
                <w:i/>
                <w:color w:val="548DD4"/>
                <w:lang w:val="en-US"/>
              </w:rPr>
              <w:t>&lt;</w:t>
            </w:r>
            <w:r w:rsidR="008828D2">
              <w:rPr>
                <w:rFonts w:cs="Arial"/>
                <w:i/>
                <w:color w:val="548DD4"/>
                <w:lang w:val="en-US"/>
              </w:rPr>
              <w:t>Any additional information that will assist the test activity</w:t>
            </w:r>
            <w:r>
              <w:rPr>
                <w:rFonts w:cs="Arial"/>
                <w:i/>
                <w:color w:val="548DD4"/>
                <w:lang w:val="en-US"/>
              </w:rPr>
              <w:t>&gt;</w:t>
            </w:r>
          </w:p>
          <w:p w14:paraId="3E5DEFBF" w14:textId="77777777" w:rsidR="00BE6F8C" w:rsidRDefault="00BE6F8C" w:rsidP="000651E1">
            <w:pPr>
              <w:numPr>
                <w:ilvl w:val="0"/>
                <w:numId w:val="40"/>
              </w:numPr>
              <w:rPr>
                <w:i/>
                <w:color w:val="548DD4"/>
              </w:rPr>
            </w:pPr>
            <w:r>
              <w:rPr>
                <w:i/>
                <w:color w:val="548DD4"/>
              </w:rPr>
              <w:t xml:space="preserve">If Project is adhering to ISO 26262 </w:t>
            </w:r>
            <w:proofErr w:type="gramStart"/>
            <w:r>
              <w:rPr>
                <w:i/>
                <w:color w:val="548DD4"/>
              </w:rPr>
              <w:t>standard</w:t>
            </w:r>
            <w:proofErr w:type="gramEnd"/>
            <w:r>
              <w:rPr>
                <w:i/>
                <w:color w:val="548DD4"/>
              </w:rPr>
              <w:t xml:space="preserve"> then project needs to verify and validate that none of the safety goals are getting violated</w:t>
            </w:r>
            <w:r w:rsidR="002D14ED">
              <w:rPr>
                <w:i/>
                <w:color w:val="548DD4"/>
              </w:rPr>
              <w:t xml:space="preserve"> and use applicable checklist for code reviews</w:t>
            </w:r>
            <w:r w:rsidR="00F60724">
              <w:rPr>
                <w:i/>
                <w:color w:val="548DD4"/>
              </w:rPr>
              <w:t xml:space="preserve">. Refer: </w:t>
            </w:r>
            <w:proofErr w:type="spellStart"/>
            <w:r w:rsidR="00F60724" w:rsidRPr="00F60724">
              <w:rPr>
                <w:i/>
                <w:color w:val="548DD4"/>
              </w:rPr>
              <w:t>ei_SW_CHK_CodeReview_Automotive_GNRL</w:t>
            </w:r>
            <w:proofErr w:type="spellEnd"/>
          </w:p>
          <w:p w14:paraId="34C34E1A" w14:textId="77777777" w:rsidR="00721B87" w:rsidRDefault="00721B87" w:rsidP="00B1329B">
            <w:pPr>
              <w:pStyle w:val="ListParagraph"/>
              <w:ind w:left="0"/>
              <w:rPr>
                <w:i/>
                <w:color w:val="FF0000"/>
              </w:rPr>
            </w:pPr>
          </w:p>
          <w:p w14:paraId="4397FB82" w14:textId="77777777" w:rsidR="00721B87" w:rsidRDefault="00721B87" w:rsidP="00721B87">
            <w:pPr>
              <w:numPr>
                <w:ilvl w:val="0"/>
                <w:numId w:val="40"/>
              </w:numPr>
              <w:rPr>
                <w:i/>
                <w:color w:val="548DD4"/>
              </w:rPr>
            </w:pPr>
            <w:r w:rsidRPr="00B1329B">
              <w:rPr>
                <w:i/>
                <w:color w:val="548DD4"/>
              </w:rPr>
              <w:t>Project needs to define model-based testing strategy (MIL/SIL/</w:t>
            </w:r>
            <w:r w:rsidR="000D63CC" w:rsidRPr="00B1329B">
              <w:rPr>
                <w:i/>
                <w:color w:val="548DD4"/>
              </w:rPr>
              <w:t>PIL) and</w:t>
            </w:r>
            <w:r w:rsidRPr="00B1329B">
              <w:rPr>
                <w:i/>
                <w:color w:val="548DD4"/>
              </w:rPr>
              <w:t xml:space="preserve"> add Software in loop testing </w:t>
            </w:r>
            <w:r w:rsidR="00B42A1E" w:rsidRPr="00B1329B">
              <w:rPr>
                <w:i/>
                <w:color w:val="548DD4"/>
              </w:rPr>
              <w:t>strategy (</w:t>
            </w:r>
            <w:r w:rsidRPr="00B1329B">
              <w:rPr>
                <w:i/>
                <w:color w:val="548DD4"/>
              </w:rPr>
              <w:t>Applicable if project follows model-based development)</w:t>
            </w:r>
          </w:p>
          <w:p w14:paraId="38988FAE" w14:textId="77777777" w:rsidR="00B1329B" w:rsidRPr="00B1329B" w:rsidRDefault="00B1329B" w:rsidP="00B1329B">
            <w:pPr>
              <w:rPr>
                <w:i/>
                <w:color w:val="548DD4"/>
              </w:rPr>
            </w:pPr>
          </w:p>
          <w:p w14:paraId="4FCCDDCD" w14:textId="77777777" w:rsidR="00721B87" w:rsidRPr="00B1329B" w:rsidRDefault="00B1329B" w:rsidP="00B1329B">
            <w:pPr>
              <w:numPr>
                <w:ilvl w:val="0"/>
                <w:numId w:val="40"/>
              </w:numPr>
              <w:rPr>
                <w:i/>
                <w:color w:val="548DD4"/>
              </w:rPr>
            </w:pPr>
            <w:r>
              <w:rPr>
                <w:i/>
                <w:color w:val="548DD4"/>
              </w:rPr>
              <w:t xml:space="preserve">Project needs to add MISRA compliance and MAAB check using model </w:t>
            </w:r>
            <w:proofErr w:type="gramStart"/>
            <w:r>
              <w:rPr>
                <w:i/>
                <w:color w:val="548DD4"/>
              </w:rPr>
              <w:t>advisor</w:t>
            </w:r>
            <w:proofErr w:type="gramEnd"/>
            <w:r>
              <w:rPr>
                <w:i/>
                <w:color w:val="548DD4"/>
              </w:rPr>
              <w:t xml:space="preserve"> with pass/fail/warning resolution criteria. (Applicable if project follows model-based development)&gt;</w:t>
            </w:r>
          </w:p>
        </w:tc>
      </w:tr>
    </w:tbl>
    <w:p w14:paraId="3D8CA75D" w14:textId="77777777" w:rsidR="004D3F7E" w:rsidRPr="004D3F7E" w:rsidRDefault="004D3F7E" w:rsidP="004D3F7E">
      <w:pPr>
        <w:pStyle w:val="BodyText"/>
        <w:rPr>
          <w:lang w:val="en-US"/>
        </w:rPr>
      </w:pPr>
    </w:p>
    <w:p w14:paraId="57FD5DC5" w14:textId="77777777" w:rsidR="004D3F7E" w:rsidRPr="004D6D8A" w:rsidRDefault="004D3F7E" w:rsidP="004D6D8A">
      <w:pPr>
        <w:pStyle w:val="BodyText"/>
        <w:rPr>
          <w:lang w:val="en-US"/>
        </w:rPr>
      </w:pPr>
    </w:p>
    <w:p w14:paraId="2E0342B5" w14:textId="77777777" w:rsidR="007014D2" w:rsidRDefault="00865D87" w:rsidP="003F43AD">
      <w:pPr>
        <w:pStyle w:val="Heading2"/>
        <w:tabs>
          <w:tab w:val="clear" w:pos="576"/>
          <w:tab w:val="num" w:pos="400"/>
        </w:tabs>
        <w:ind w:left="676" w:hanging="666"/>
      </w:pPr>
      <w:bookmarkStart w:id="83" w:name="_Toc141713872"/>
      <w:r>
        <w:t>Unit Testing</w:t>
      </w:r>
      <w:bookmarkEnd w:id="83"/>
    </w:p>
    <w:p w14:paraId="4E22E20F" w14:textId="77777777" w:rsidR="002166CC" w:rsidRDefault="004D6D8A" w:rsidP="00262103">
      <w:pPr>
        <w:pStyle w:val="BodyText"/>
        <w:rPr>
          <w:i/>
          <w:color w:val="548DD4"/>
          <w:lang w:val="en-US"/>
        </w:rPr>
      </w:pPr>
      <w:r>
        <w:rPr>
          <w:i/>
          <w:color w:val="548DD4"/>
        </w:rPr>
        <w:t>&lt;</w:t>
      </w:r>
      <w:r>
        <w:rPr>
          <w:i/>
          <w:color w:val="548DD4"/>
          <w:lang w:val="en-US"/>
        </w:rPr>
        <w:t xml:space="preserve">Depending on the project needs, additional types of testing may be added </w:t>
      </w:r>
      <w:r w:rsidR="001A6243">
        <w:rPr>
          <w:i/>
          <w:color w:val="548DD4"/>
          <w:lang w:val="en-US"/>
        </w:rPr>
        <w:t>(e.g. performance)</w:t>
      </w:r>
    </w:p>
    <w:p w14:paraId="2B473E28" w14:textId="77777777" w:rsidR="004D6D8A" w:rsidRDefault="002166CC" w:rsidP="004D6D8A">
      <w:pPr>
        <w:pStyle w:val="BodyText"/>
        <w:rPr>
          <w:i/>
          <w:color w:val="548DD4"/>
          <w:lang w:val="en-US"/>
        </w:rPr>
      </w:pPr>
      <w:r>
        <w:rPr>
          <w:i/>
          <w:color w:val="548DD4"/>
          <w:lang w:val="en-US"/>
        </w:rPr>
        <w:t xml:space="preserve">Configuration parameter related testing </w:t>
      </w:r>
      <w:r w:rsidR="00CE09E8">
        <w:rPr>
          <w:i/>
          <w:color w:val="548DD4"/>
          <w:lang w:val="en-US"/>
        </w:rPr>
        <w:t xml:space="preserve">for Automotive project </w:t>
      </w:r>
      <w:r>
        <w:rPr>
          <w:i/>
          <w:color w:val="548DD4"/>
          <w:lang w:val="en-US"/>
        </w:rPr>
        <w:t>is to be added</w:t>
      </w:r>
      <w:r w:rsidR="00C15FCA">
        <w:rPr>
          <w:i/>
          <w:color w:val="548DD4"/>
          <w:lang w:val="en-US"/>
        </w:rPr>
        <w:t xml:space="preserve"> in section </w:t>
      </w:r>
      <w:r w:rsidR="00C15FCA">
        <w:rPr>
          <w:i/>
          <w:color w:val="548DD4"/>
          <w:lang w:val="en-US"/>
        </w:rPr>
        <w:fldChar w:fldCharType="begin"/>
      </w:r>
      <w:r w:rsidR="00C15FCA">
        <w:rPr>
          <w:i/>
          <w:color w:val="548DD4"/>
          <w:lang w:val="en-US"/>
        </w:rPr>
        <w:instrText xml:space="preserve"> REF _Ref37428767 \r \h </w:instrText>
      </w:r>
      <w:r w:rsidR="00C15FCA">
        <w:rPr>
          <w:i/>
          <w:color w:val="548DD4"/>
          <w:lang w:val="en-US"/>
        </w:rPr>
      </w:r>
      <w:r w:rsidR="00C15FCA">
        <w:rPr>
          <w:i/>
          <w:color w:val="548DD4"/>
          <w:lang w:val="en-US"/>
        </w:rPr>
        <w:fldChar w:fldCharType="separate"/>
      </w:r>
      <w:r w:rsidR="00C15FCA">
        <w:rPr>
          <w:i/>
          <w:color w:val="548DD4"/>
          <w:lang w:val="en-US"/>
        </w:rPr>
        <w:t>5.2.4</w:t>
      </w:r>
      <w:r w:rsidR="00C15FCA">
        <w:rPr>
          <w:i/>
          <w:color w:val="548DD4"/>
          <w:lang w:val="en-US"/>
        </w:rPr>
        <w:fldChar w:fldCharType="end"/>
      </w:r>
      <w:r>
        <w:rPr>
          <w:i/>
          <w:color w:val="548DD4"/>
          <w:lang w:val="en-US"/>
        </w:rPr>
        <w:t>, if applicable</w:t>
      </w:r>
      <w:r w:rsidR="004D6D8A">
        <w:rPr>
          <w:i/>
          <w:color w:val="548DD4"/>
          <w:lang w:val="en-US"/>
        </w:rPr>
        <w:t>&gt;</w:t>
      </w:r>
    </w:p>
    <w:p w14:paraId="67283CCD" w14:textId="77777777" w:rsidR="00E449E5" w:rsidRPr="00262103" w:rsidRDefault="00E449E5" w:rsidP="00262103">
      <w:pPr>
        <w:pStyle w:val="BodyText"/>
        <w:rPr>
          <w:lang w:val="en-US"/>
        </w:rPr>
      </w:pPr>
      <w:r>
        <w:rPr>
          <w:i/>
          <w:color w:val="548DD4"/>
          <w:lang w:val="en-US"/>
        </w:rPr>
        <w:t>This section is mandatory for Automotive projects&gt;</w:t>
      </w:r>
    </w:p>
    <w:p w14:paraId="0DB16E20" w14:textId="77777777" w:rsidR="00E33D36" w:rsidRPr="00104B22" w:rsidRDefault="00E33D36" w:rsidP="00E33D36">
      <w:pPr>
        <w:pStyle w:val="Heading3"/>
      </w:pPr>
      <w:bookmarkStart w:id="84" w:name="_Toc141713873"/>
      <w:r w:rsidRPr="00104B22">
        <w:t>Naming Convention</w:t>
      </w:r>
      <w:bookmarkEnd w:id="84"/>
      <w:r w:rsidRPr="00104B22">
        <w:t xml:space="preserve"> </w:t>
      </w:r>
    </w:p>
    <w:p w14:paraId="6ADA7972" w14:textId="77777777" w:rsidR="00E33D36" w:rsidRPr="00846F88" w:rsidRDefault="00E33D36" w:rsidP="00E33D36">
      <w:pPr>
        <w:pStyle w:val="BodyText"/>
        <w:rPr>
          <w:i/>
          <w:color w:val="548DD4"/>
        </w:rPr>
      </w:pPr>
      <w:r>
        <w:rPr>
          <w:i/>
          <w:color w:val="548DD4"/>
        </w:rPr>
        <w:t>&lt;</w:t>
      </w:r>
      <w:r w:rsidRPr="00846F88">
        <w:rPr>
          <w:i/>
          <w:color w:val="548DD4"/>
        </w:rPr>
        <w:t xml:space="preserve">For writing down the test case we are referring the </w:t>
      </w:r>
      <w:r w:rsidR="00880047">
        <w:rPr>
          <w:i/>
          <w:color w:val="548DD4"/>
          <w:lang w:val="en-IN"/>
        </w:rPr>
        <w:t xml:space="preserve">Software Design </w:t>
      </w:r>
      <w:r w:rsidRPr="00846F88">
        <w:rPr>
          <w:i/>
          <w:color w:val="548DD4"/>
        </w:rPr>
        <w:t xml:space="preserve">document. There will be number of test cases and scenarios for a single </w:t>
      </w:r>
      <w:r w:rsidR="00880047">
        <w:rPr>
          <w:i/>
          <w:color w:val="548DD4"/>
          <w:lang w:val="en-IN"/>
        </w:rPr>
        <w:t>method</w:t>
      </w:r>
      <w:r w:rsidRPr="00846F88">
        <w:rPr>
          <w:i/>
          <w:color w:val="548DD4"/>
        </w:rPr>
        <w:t>. Thus the naming convention firstly refers to requirement ID.</w:t>
      </w:r>
    </w:p>
    <w:p w14:paraId="5A71F09D" w14:textId="77777777" w:rsidR="00E33D36" w:rsidRDefault="00E33D36" w:rsidP="00E33D36">
      <w:pPr>
        <w:pStyle w:val="BodyText"/>
      </w:pPr>
    </w:p>
    <w:p w14:paraId="6028ADF2" w14:textId="77777777" w:rsidR="00E33D36" w:rsidRPr="00262103" w:rsidRDefault="00E33D36" w:rsidP="00E33D36">
      <w:pPr>
        <w:pStyle w:val="BodyText"/>
        <w:rPr>
          <w:i/>
          <w:color w:val="548DD4"/>
        </w:rPr>
      </w:pPr>
      <w:r w:rsidRPr="00262103">
        <w:rPr>
          <w:i/>
          <w:color w:val="548DD4"/>
        </w:rPr>
        <w:t>For e.g.</w:t>
      </w:r>
    </w:p>
    <w:p w14:paraId="13A600DF" w14:textId="77777777" w:rsidR="00E33D36" w:rsidRPr="00262103" w:rsidRDefault="00233724" w:rsidP="00E33D36">
      <w:pPr>
        <w:pStyle w:val="BodyText"/>
        <w:rPr>
          <w:b/>
          <w:i/>
          <w:color w:val="548DD4"/>
          <w:lang w:val="en-IN"/>
        </w:rPr>
      </w:pPr>
      <w:r w:rsidRPr="00262103">
        <w:rPr>
          <w:b/>
          <w:i/>
          <w:color w:val="548DD4"/>
          <w:lang w:val="en-US"/>
        </w:rPr>
        <w:t>If</w:t>
      </w:r>
      <w:r w:rsidRPr="00262103">
        <w:rPr>
          <w:b/>
          <w:i/>
          <w:color w:val="548DD4"/>
        </w:rPr>
        <w:t xml:space="preserve"> </w:t>
      </w:r>
      <w:r w:rsidR="00E33D36" w:rsidRPr="00262103">
        <w:rPr>
          <w:b/>
          <w:i/>
          <w:color w:val="548DD4"/>
        </w:rPr>
        <w:t xml:space="preserve">the </w:t>
      </w:r>
      <w:r w:rsidR="00846154" w:rsidRPr="00262103">
        <w:rPr>
          <w:b/>
          <w:i/>
          <w:color w:val="548DD4"/>
          <w:lang w:val="en-IN"/>
        </w:rPr>
        <w:t xml:space="preserve">method </w:t>
      </w:r>
      <w:r w:rsidR="00E33D36" w:rsidRPr="00262103">
        <w:rPr>
          <w:b/>
          <w:i/>
          <w:color w:val="548DD4"/>
        </w:rPr>
        <w:t xml:space="preserve">is </w:t>
      </w:r>
      <w:proofErr w:type="spellStart"/>
      <w:proofErr w:type="gramStart"/>
      <w:r w:rsidR="00AF2A95" w:rsidRPr="00262103">
        <w:rPr>
          <w:b/>
          <w:i/>
          <w:color w:val="548DD4"/>
          <w:lang w:val="en-IN"/>
        </w:rPr>
        <w:t>Check</w:t>
      </w:r>
      <w:r w:rsidR="00846154" w:rsidRPr="00262103">
        <w:rPr>
          <w:b/>
          <w:i/>
          <w:color w:val="548DD4"/>
          <w:lang w:val="en-IN"/>
        </w:rPr>
        <w:t>Input</w:t>
      </w:r>
      <w:r w:rsidR="00AF2A95" w:rsidRPr="00262103">
        <w:rPr>
          <w:b/>
          <w:i/>
          <w:color w:val="548DD4"/>
          <w:lang w:val="en-IN"/>
        </w:rPr>
        <w:t>Values</w:t>
      </w:r>
      <w:proofErr w:type="spellEnd"/>
      <w:r w:rsidR="00846154" w:rsidRPr="00262103">
        <w:rPr>
          <w:b/>
          <w:i/>
          <w:color w:val="548DD4"/>
          <w:lang w:val="en-IN"/>
        </w:rPr>
        <w:t>(</w:t>
      </w:r>
      <w:proofErr w:type="gramEnd"/>
      <w:r w:rsidR="00846154" w:rsidRPr="00262103">
        <w:rPr>
          <w:b/>
          <w:i/>
          <w:color w:val="548DD4"/>
          <w:lang w:val="en-IN"/>
        </w:rPr>
        <w:t>)</w:t>
      </w:r>
    </w:p>
    <w:p w14:paraId="627C2A53" w14:textId="77777777" w:rsidR="00E33D36" w:rsidRPr="00354084" w:rsidRDefault="00AF2A95" w:rsidP="00E33D36">
      <w:pPr>
        <w:pStyle w:val="BodyText"/>
        <w:rPr>
          <w:b/>
          <w:i/>
          <w:color w:val="548DD4"/>
        </w:rPr>
      </w:pPr>
      <w:r w:rsidRPr="00262103">
        <w:rPr>
          <w:b/>
          <w:i/>
          <w:color w:val="548DD4"/>
          <w:lang w:val="en-IN"/>
        </w:rPr>
        <w:t xml:space="preserve">Unit </w:t>
      </w:r>
      <w:r w:rsidR="00E33D36" w:rsidRPr="00262103">
        <w:rPr>
          <w:b/>
          <w:i/>
          <w:color w:val="548DD4"/>
        </w:rPr>
        <w:t xml:space="preserve">Test case ID </w:t>
      </w:r>
      <w:r w:rsidRPr="00262103">
        <w:rPr>
          <w:b/>
          <w:i/>
          <w:color w:val="548DD4"/>
          <w:lang w:val="en-IN"/>
        </w:rPr>
        <w:t xml:space="preserve">is </w:t>
      </w:r>
      <w:proofErr w:type="spellStart"/>
      <w:r w:rsidRPr="00262103">
        <w:rPr>
          <w:b/>
          <w:i/>
          <w:color w:val="548DD4"/>
          <w:lang w:val="en-IN"/>
        </w:rPr>
        <w:t>UT_Check</w:t>
      </w:r>
      <w:r w:rsidR="00846154" w:rsidRPr="00262103">
        <w:rPr>
          <w:b/>
          <w:i/>
          <w:color w:val="548DD4"/>
          <w:lang w:val="en-IN"/>
        </w:rPr>
        <w:t>Input</w:t>
      </w:r>
      <w:r w:rsidRPr="00262103">
        <w:rPr>
          <w:b/>
          <w:i/>
          <w:color w:val="548DD4"/>
          <w:lang w:val="en-IN"/>
        </w:rPr>
        <w:t>Values</w:t>
      </w:r>
      <w:proofErr w:type="spellEnd"/>
      <w:r w:rsidR="00E33D36" w:rsidRPr="00262103">
        <w:rPr>
          <w:b/>
          <w:i/>
          <w:color w:val="548DD4"/>
        </w:rPr>
        <w:t>.</w:t>
      </w:r>
      <w:r w:rsidR="00846154" w:rsidRPr="00262103">
        <w:rPr>
          <w:b/>
          <w:i/>
          <w:color w:val="548DD4"/>
          <w:lang w:val="en-IN"/>
        </w:rPr>
        <w:t>n, where n is a unique running number</w:t>
      </w:r>
      <w:r w:rsidR="00E33D36" w:rsidRPr="00262103">
        <w:rPr>
          <w:b/>
          <w:i/>
          <w:color w:val="548DD4"/>
        </w:rPr>
        <w:t>&gt;</w:t>
      </w:r>
    </w:p>
    <w:p w14:paraId="50709EA6" w14:textId="77777777" w:rsidR="007014D2" w:rsidRDefault="007014D2" w:rsidP="007014D2">
      <w:pPr>
        <w:pStyle w:val="BodyText"/>
        <w:rPr>
          <w:lang w:val="en-US"/>
        </w:rPr>
      </w:pPr>
    </w:p>
    <w:p w14:paraId="0B8320BF" w14:textId="77777777" w:rsidR="002F6C8F" w:rsidRDefault="002F6C8F" w:rsidP="002F6C8F">
      <w:pPr>
        <w:pStyle w:val="Heading3"/>
      </w:pPr>
      <w:bookmarkStart w:id="85" w:name="_Toc141713874"/>
      <w:r>
        <w:t>Test Description</w:t>
      </w:r>
      <w:bookmarkEnd w:id="85"/>
    </w:p>
    <w:p w14:paraId="408BFC14" w14:textId="77777777" w:rsidR="002F6C8F" w:rsidRPr="008872D8" w:rsidRDefault="002F6C8F" w:rsidP="002F6C8F">
      <w:pPr>
        <w:pStyle w:val="BodyText"/>
        <w:rPr>
          <w:lang w:val="en-US"/>
        </w:rPr>
      </w:pPr>
    </w:p>
    <w:tbl>
      <w:tblPr>
        <w:tblW w:w="925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27"/>
        <w:gridCol w:w="6627"/>
      </w:tblGrid>
      <w:tr w:rsidR="005E25E5" w:rsidRPr="00104B22" w14:paraId="0C772ADC" w14:textId="77777777" w:rsidTr="00C44E95">
        <w:trPr>
          <w:cantSplit/>
          <w:jc w:val="center"/>
        </w:trPr>
        <w:tc>
          <w:tcPr>
            <w:tcW w:w="2627" w:type="dxa"/>
          </w:tcPr>
          <w:p w14:paraId="55526A0D" w14:textId="77777777" w:rsidR="005E25E5" w:rsidRPr="005B35D1" w:rsidRDefault="005E25E5" w:rsidP="00C44E95">
            <w:pPr>
              <w:pStyle w:val="TableText"/>
              <w:rPr>
                <w:rFonts w:cs="Arial"/>
                <w:szCs w:val="20"/>
                <w:lang w:val="en-US"/>
              </w:rPr>
            </w:pPr>
            <w:r w:rsidRPr="005B35D1">
              <w:rPr>
                <w:rFonts w:cs="Arial"/>
                <w:szCs w:val="20"/>
                <w:lang w:val="en-US"/>
              </w:rPr>
              <w:t>Test Objective:</w:t>
            </w:r>
          </w:p>
        </w:tc>
        <w:tc>
          <w:tcPr>
            <w:tcW w:w="6627" w:type="dxa"/>
          </w:tcPr>
          <w:p w14:paraId="55BB45F2" w14:textId="77777777" w:rsidR="005E25E5" w:rsidRPr="005B35D1" w:rsidRDefault="005E25E5" w:rsidP="00C44E95">
            <w:pPr>
              <w:pStyle w:val="TableText"/>
              <w:rPr>
                <w:rFonts w:cs="Arial"/>
                <w:i/>
                <w:color w:val="548DD4"/>
                <w:lang w:val="en-US"/>
              </w:rPr>
            </w:pPr>
            <w:r w:rsidRPr="005B35D1">
              <w:rPr>
                <w:rFonts w:cs="Arial"/>
                <w:i/>
                <w:color w:val="548DD4"/>
                <w:lang w:val="en-US"/>
              </w:rPr>
              <w:t>&lt;Define the test objective in detail</w:t>
            </w:r>
            <w:r w:rsidR="008828D2">
              <w:rPr>
                <w:rFonts w:cs="Arial"/>
                <w:i/>
                <w:color w:val="548DD4"/>
                <w:lang w:val="en-US"/>
              </w:rPr>
              <w:t xml:space="preserve"> covering the type of defects to be detected</w:t>
            </w:r>
            <w:r w:rsidRPr="005B35D1">
              <w:rPr>
                <w:rFonts w:cs="Arial"/>
                <w:i/>
                <w:color w:val="548DD4"/>
                <w:lang w:val="en-US"/>
              </w:rPr>
              <w:t>&gt;</w:t>
            </w:r>
          </w:p>
        </w:tc>
      </w:tr>
      <w:tr w:rsidR="005E25E5" w:rsidRPr="00104B22" w14:paraId="1A9AA2D4" w14:textId="77777777" w:rsidTr="00C44E95">
        <w:trPr>
          <w:cantSplit/>
          <w:jc w:val="center"/>
        </w:trPr>
        <w:tc>
          <w:tcPr>
            <w:tcW w:w="2627" w:type="dxa"/>
          </w:tcPr>
          <w:p w14:paraId="52B3FA82" w14:textId="77777777" w:rsidR="005E25E5" w:rsidRPr="005B35D1" w:rsidRDefault="005E25E5" w:rsidP="00C44E95">
            <w:pPr>
              <w:pStyle w:val="TableText"/>
              <w:rPr>
                <w:rFonts w:cs="Arial"/>
                <w:szCs w:val="20"/>
                <w:lang w:val="en-US"/>
              </w:rPr>
            </w:pPr>
            <w:r>
              <w:rPr>
                <w:rFonts w:cs="Arial"/>
                <w:szCs w:val="20"/>
                <w:lang w:val="en-US"/>
              </w:rPr>
              <w:t>Test Responsible:</w:t>
            </w:r>
          </w:p>
        </w:tc>
        <w:tc>
          <w:tcPr>
            <w:tcW w:w="6627" w:type="dxa"/>
          </w:tcPr>
          <w:p w14:paraId="5D9E3D18" w14:textId="77777777" w:rsidR="005E25E5" w:rsidRPr="005B35D1" w:rsidRDefault="005E25E5" w:rsidP="00C44E95">
            <w:pPr>
              <w:pStyle w:val="TableText"/>
              <w:rPr>
                <w:rFonts w:cs="Arial"/>
                <w:i/>
                <w:color w:val="548DD4"/>
                <w:lang w:val="en-US"/>
              </w:rPr>
            </w:pPr>
            <w:r>
              <w:rPr>
                <w:rFonts w:cs="Arial"/>
                <w:i/>
                <w:color w:val="548DD4"/>
                <w:lang w:val="en-US"/>
              </w:rPr>
              <w:t>&lt;Who will perform this test (developer or tester)?&gt;</w:t>
            </w:r>
          </w:p>
        </w:tc>
      </w:tr>
      <w:tr w:rsidR="0056345D" w:rsidRPr="00104B22" w14:paraId="4F816110" w14:textId="77777777" w:rsidTr="00C44E95">
        <w:trPr>
          <w:cantSplit/>
          <w:jc w:val="center"/>
        </w:trPr>
        <w:tc>
          <w:tcPr>
            <w:tcW w:w="2627" w:type="dxa"/>
          </w:tcPr>
          <w:p w14:paraId="39656214" w14:textId="77777777" w:rsidR="0056345D" w:rsidRDefault="0056345D" w:rsidP="00C44E95">
            <w:pPr>
              <w:pStyle w:val="TableText"/>
              <w:rPr>
                <w:rFonts w:cs="Arial"/>
                <w:szCs w:val="20"/>
                <w:lang w:val="en-US"/>
              </w:rPr>
            </w:pPr>
            <w:r>
              <w:rPr>
                <w:rFonts w:cs="Arial"/>
                <w:szCs w:val="20"/>
                <w:lang w:val="en-US"/>
              </w:rPr>
              <w:t>Test Coverage:</w:t>
            </w:r>
          </w:p>
        </w:tc>
        <w:tc>
          <w:tcPr>
            <w:tcW w:w="6627" w:type="dxa"/>
          </w:tcPr>
          <w:p w14:paraId="0170628D" w14:textId="77777777" w:rsidR="0056345D" w:rsidRDefault="003E1E67" w:rsidP="00C44E95">
            <w:pPr>
              <w:pStyle w:val="TableText"/>
              <w:rPr>
                <w:rFonts w:cs="Arial"/>
                <w:i/>
                <w:color w:val="548DD4"/>
                <w:lang w:val="en-US"/>
              </w:rPr>
            </w:pPr>
            <w:r>
              <w:rPr>
                <w:rFonts w:cs="Arial"/>
                <w:i/>
                <w:color w:val="548DD4"/>
                <w:lang w:val="en-US"/>
              </w:rPr>
              <w:t>&lt;List the coverage goal and its meaning&gt;</w:t>
            </w:r>
          </w:p>
        </w:tc>
      </w:tr>
      <w:tr w:rsidR="005E25E5" w:rsidRPr="00104B22" w14:paraId="4625DFF3" w14:textId="77777777" w:rsidTr="00C44E95">
        <w:trPr>
          <w:cantSplit/>
          <w:jc w:val="center"/>
        </w:trPr>
        <w:tc>
          <w:tcPr>
            <w:tcW w:w="2627" w:type="dxa"/>
          </w:tcPr>
          <w:p w14:paraId="3175723D" w14:textId="77777777" w:rsidR="005E25E5" w:rsidRPr="005B35D1" w:rsidRDefault="005E25E5" w:rsidP="00C44E95">
            <w:pPr>
              <w:pStyle w:val="TableText"/>
              <w:rPr>
                <w:rFonts w:cs="Arial"/>
                <w:szCs w:val="20"/>
                <w:lang w:val="en-US"/>
              </w:rPr>
            </w:pPr>
            <w:r w:rsidRPr="005B35D1">
              <w:rPr>
                <w:rFonts w:cs="Arial"/>
                <w:szCs w:val="20"/>
                <w:lang w:val="en-US"/>
              </w:rPr>
              <w:t>Technique:</w:t>
            </w:r>
          </w:p>
        </w:tc>
        <w:tc>
          <w:tcPr>
            <w:tcW w:w="6627" w:type="dxa"/>
          </w:tcPr>
          <w:p w14:paraId="01AC61C9" w14:textId="77777777" w:rsidR="007746C9" w:rsidRDefault="005E25E5" w:rsidP="00C44E95">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sidR="003E1E67">
              <w:rPr>
                <w:rFonts w:cs="Arial"/>
                <w:i/>
                <w:color w:val="548DD4"/>
                <w:lang w:val="en-US"/>
              </w:rPr>
              <w:t xml:space="preserve"> </w:t>
            </w:r>
          </w:p>
          <w:p w14:paraId="4D300468" w14:textId="77777777" w:rsidR="005E25E5" w:rsidRPr="005B35D1" w:rsidRDefault="003E1E67" w:rsidP="00C44E95">
            <w:pPr>
              <w:pStyle w:val="Bullets"/>
              <w:tabs>
                <w:tab w:val="num" w:pos="720"/>
              </w:tabs>
              <w:ind w:left="0" w:firstLine="0"/>
              <w:rPr>
                <w:rFonts w:cs="Arial"/>
                <w:i/>
                <w:color w:val="548DD4"/>
                <w:lang w:val="en-US"/>
              </w:rPr>
            </w:pPr>
            <w:r>
              <w:rPr>
                <w:rFonts w:cs="Arial"/>
                <w:i/>
                <w:color w:val="548DD4"/>
                <w:lang w:val="en-US"/>
              </w:rPr>
              <w:t>(e.g. manual</w:t>
            </w:r>
            <w:r w:rsidR="007833A4">
              <w:rPr>
                <w:rFonts w:cs="Arial"/>
                <w:i/>
                <w:color w:val="548DD4"/>
                <w:lang w:val="en-US"/>
              </w:rPr>
              <w:t>/</w:t>
            </w:r>
            <w:r>
              <w:rPr>
                <w:rFonts w:cs="Arial"/>
                <w:i/>
                <w:color w:val="548DD4"/>
                <w:lang w:val="en-US"/>
              </w:rPr>
              <w:t>automatic</w:t>
            </w:r>
            <w:r w:rsidR="007833A4">
              <w:rPr>
                <w:rFonts w:cs="Arial"/>
                <w:i/>
                <w:color w:val="548DD4"/>
                <w:lang w:val="en-US"/>
              </w:rPr>
              <w:t xml:space="preserve">, </w:t>
            </w:r>
            <w:r w:rsidR="007746C9">
              <w:rPr>
                <w:rFonts w:cs="Arial"/>
                <w:i/>
                <w:color w:val="548DD4"/>
                <w:lang w:val="en-US"/>
              </w:rPr>
              <w:t xml:space="preserve">positive-negative test cases based on techniques like </w:t>
            </w:r>
            <w:r w:rsidR="007833A4">
              <w:rPr>
                <w:rFonts w:cs="Arial"/>
                <w:i/>
                <w:color w:val="548DD4"/>
                <w:lang w:val="en-US"/>
              </w:rPr>
              <w:t xml:space="preserve">Boundary Value/ Equivalence Class, </w:t>
            </w:r>
            <w:r w:rsidR="007746C9">
              <w:rPr>
                <w:rFonts w:cs="Arial"/>
                <w:i/>
                <w:color w:val="548DD4"/>
                <w:lang w:val="en-US"/>
              </w:rPr>
              <w:t xml:space="preserve">Decision Table </w:t>
            </w:r>
            <w:proofErr w:type="spellStart"/>
            <w:r w:rsidR="007746C9">
              <w:rPr>
                <w:rFonts w:cs="Arial"/>
                <w:i/>
                <w:color w:val="548DD4"/>
                <w:lang w:val="en-US"/>
              </w:rPr>
              <w:t>etc</w:t>
            </w:r>
            <w:proofErr w:type="spellEnd"/>
            <w:r w:rsidR="007746C9">
              <w:rPr>
                <w:rFonts w:cs="Arial"/>
                <w:i/>
                <w:color w:val="548DD4"/>
                <w:lang w:val="en-US"/>
              </w:rPr>
              <w:t>)</w:t>
            </w:r>
            <w:r w:rsidR="005E25E5" w:rsidRPr="005B35D1">
              <w:rPr>
                <w:rFonts w:cs="Arial"/>
                <w:i/>
                <w:color w:val="548DD4"/>
                <w:lang w:val="en-US"/>
              </w:rPr>
              <w:t>&gt;</w:t>
            </w:r>
          </w:p>
        </w:tc>
      </w:tr>
      <w:tr w:rsidR="005E25E5" w:rsidRPr="00104B22" w14:paraId="7BA18833" w14:textId="77777777" w:rsidTr="00C44E95">
        <w:trPr>
          <w:cantSplit/>
          <w:jc w:val="center"/>
        </w:trPr>
        <w:tc>
          <w:tcPr>
            <w:tcW w:w="2627" w:type="dxa"/>
          </w:tcPr>
          <w:p w14:paraId="360D59C6" w14:textId="77777777" w:rsidR="005E25E5" w:rsidRPr="005B35D1" w:rsidRDefault="005E25E5" w:rsidP="00C44E95">
            <w:pPr>
              <w:pStyle w:val="TableText"/>
              <w:rPr>
                <w:rFonts w:cs="Arial"/>
                <w:szCs w:val="20"/>
                <w:lang w:val="en-US"/>
              </w:rPr>
            </w:pPr>
            <w:r w:rsidRPr="005B35D1">
              <w:rPr>
                <w:rFonts w:cs="Arial"/>
                <w:szCs w:val="20"/>
                <w:lang w:val="en-US"/>
              </w:rPr>
              <w:t>Entry Criteria:</w:t>
            </w:r>
          </w:p>
        </w:tc>
        <w:tc>
          <w:tcPr>
            <w:tcW w:w="6627" w:type="dxa"/>
          </w:tcPr>
          <w:p w14:paraId="3939DB5E" w14:textId="77777777" w:rsidR="005E25E5" w:rsidRPr="005B35D1" w:rsidRDefault="005E25E5"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entry criteria&gt;</w:t>
            </w:r>
          </w:p>
        </w:tc>
      </w:tr>
      <w:tr w:rsidR="005E25E5" w:rsidRPr="00104B22" w14:paraId="07BEC76E" w14:textId="77777777" w:rsidTr="00C44E95">
        <w:trPr>
          <w:cantSplit/>
          <w:jc w:val="center"/>
        </w:trPr>
        <w:tc>
          <w:tcPr>
            <w:tcW w:w="2627" w:type="dxa"/>
          </w:tcPr>
          <w:p w14:paraId="7EF311AC" w14:textId="77777777" w:rsidR="005E25E5" w:rsidRPr="005B35D1" w:rsidRDefault="005E25E5" w:rsidP="00C44E95">
            <w:pPr>
              <w:pStyle w:val="TableText"/>
              <w:rPr>
                <w:rFonts w:cs="Arial"/>
                <w:szCs w:val="20"/>
                <w:lang w:val="en-US"/>
              </w:rPr>
            </w:pPr>
            <w:r w:rsidRPr="005B35D1">
              <w:rPr>
                <w:rFonts w:cs="Arial"/>
                <w:szCs w:val="20"/>
                <w:lang w:val="en-US"/>
              </w:rPr>
              <w:t>Exit Criteria:</w:t>
            </w:r>
          </w:p>
        </w:tc>
        <w:tc>
          <w:tcPr>
            <w:tcW w:w="6627" w:type="dxa"/>
          </w:tcPr>
          <w:p w14:paraId="4DF9EB25" w14:textId="77777777" w:rsidR="005E25E5" w:rsidRPr="005B35D1" w:rsidRDefault="005E25E5"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exit criteria&gt;</w:t>
            </w:r>
          </w:p>
        </w:tc>
      </w:tr>
      <w:tr w:rsidR="005E25E5" w:rsidRPr="00104B22" w14:paraId="381C7986" w14:textId="77777777" w:rsidTr="00C44E95">
        <w:trPr>
          <w:cantSplit/>
          <w:jc w:val="center"/>
        </w:trPr>
        <w:tc>
          <w:tcPr>
            <w:tcW w:w="2627" w:type="dxa"/>
          </w:tcPr>
          <w:p w14:paraId="3CF58A66" w14:textId="77777777" w:rsidR="005E25E5" w:rsidRPr="005B35D1" w:rsidRDefault="005E25E5" w:rsidP="00C44E95">
            <w:pPr>
              <w:pStyle w:val="TableText"/>
              <w:rPr>
                <w:rFonts w:cs="Arial"/>
                <w:szCs w:val="20"/>
                <w:lang w:val="en-US"/>
              </w:rPr>
            </w:pPr>
            <w:r>
              <w:rPr>
                <w:rFonts w:cs="Arial"/>
                <w:szCs w:val="20"/>
                <w:lang w:val="en-US"/>
              </w:rPr>
              <w:t>Test Output:</w:t>
            </w:r>
          </w:p>
        </w:tc>
        <w:tc>
          <w:tcPr>
            <w:tcW w:w="6627" w:type="dxa"/>
          </w:tcPr>
          <w:p w14:paraId="32CB30D0" w14:textId="77777777" w:rsidR="005E25E5" w:rsidRPr="005B35D1" w:rsidRDefault="005E25E5" w:rsidP="00C44E95">
            <w:pPr>
              <w:pStyle w:val="Bullets"/>
              <w:tabs>
                <w:tab w:val="clear" w:pos="720"/>
              </w:tabs>
              <w:suppressAutoHyphens w:val="0"/>
              <w:ind w:left="0" w:firstLine="0"/>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5E25E5" w:rsidRPr="00104B22" w14:paraId="77BE39C3" w14:textId="77777777" w:rsidTr="00C44E95">
        <w:trPr>
          <w:cantSplit/>
          <w:jc w:val="center"/>
        </w:trPr>
        <w:tc>
          <w:tcPr>
            <w:tcW w:w="2627" w:type="dxa"/>
          </w:tcPr>
          <w:p w14:paraId="376EDAFA" w14:textId="77777777" w:rsidR="005E25E5" w:rsidRPr="005B35D1" w:rsidRDefault="005E25E5" w:rsidP="00C44E95">
            <w:pPr>
              <w:pStyle w:val="TableText"/>
              <w:rPr>
                <w:rFonts w:cs="Arial"/>
                <w:color w:val="auto"/>
                <w:szCs w:val="20"/>
                <w:lang w:val="en-US"/>
              </w:rPr>
            </w:pPr>
            <w:r w:rsidRPr="005B35D1">
              <w:rPr>
                <w:rFonts w:cs="Arial"/>
                <w:color w:val="auto"/>
                <w:szCs w:val="20"/>
                <w:lang w:val="en-US"/>
              </w:rPr>
              <w:t>Special Considerations:</w:t>
            </w:r>
          </w:p>
        </w:tc>
        <w:tc>
          <w:tcPr>
            <w:tcW w:w="6627" w:type="dxa"/>
          </w:tcPr>
          <w:p w14:paraId="32D385BC" w14:textId="77777777" w:rsidR="005E25E5" w:rsidRPr="005B35D1" w:rsidRDefault="005E25E5" w:rsidP="00C44E95">
            <w:pPr>
              <w:pStyle w:val="TableTex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5E25E5" w:rsidRPr="00104B22" w14:paraId="49FC378A" w14:textId="77777777" w:rsidTr="00C44E95">
        <w:trPr>
          <w:cantSplit/>
          <w:jc w:val="center"/>
        </w:trPr>
        <w:tc>
          <w:tcPr>
            <w:tcW w:w="2627" w:type="dxa"/>
          </w:tcPr>
          <w:p w14:paraId="57BADE15" w14:textId="77777777" w:rsidR="005E25E5" w:rsidRPr="005B35D1" w:rsidRDefault="005E25E5" w:rsidP="00C44E95">
            <w:pPr>
              <w:pStyle w:val="TableText"/>
              <w:rPr>
                <w:rFonts w:cs="Arial"/>
                <w:color w:val="auto"/>
                <w:szCs w:val="20"/>
                <w:lang w:val="en-US"/>
              </w:rPr>
            </w:pPr>
            <w:r w:rsidRPr="005B35D1">
              <w:rPr>
                <w:rFonts w:cs="Arial"/>
                <w:color w:val="auto"/>
                <w:szCs w:val="20"/>
                <w:lang w:val="en-US"/>
              </w:rPr>
              <w:t>Test Setup:</w:t>
            </w:r>
          </w:p>
        </w:tc>
        <w:tc>
          <w:tcPr>
            <w:tcW w:w="6627" w:type="dxa"/>
          </w:tcPr>
          <w:p w14:paraId="36E6A95D" w14:textId="77777777" w:rsidR="005E25E5" w:rsidRPr="005B35D1" w:rsidRDefault="005E25E5" w:rsidP="00C44E95">
            <w:pPr>
              <w:pStyle w:val="TableText"/>
              <w:rPr>
                <w:rFonts w:cs="Arial"/>
                <w:i/>
                <w:color w:val="548DD4"/>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5E25E5" w:rsidRPr="00104B22" w14:paraId="3B1AE840" w14:textId="77777777" w:rsidTr="00C44E95">
        <w:trPr>
          <w:cantSplit/>
          <w:jc w:val="center"/>
        </w:trPr>
        <w:tc>
          <w:tcPr>
            <w:tcW w:w="2627" w:type="dxa"/>
          </w:tcPr>
          <w:p w14:paraId="6BEB9268" w14:textId="77777777" w:rsidR="005E25E5" w:rsidRDefault="00E50D9B" w:rsidP="00C44E95">
            <w:pPr>
              <w:pStyle w:val="TableText"/>
              <w:rPr>
                <w:rFonts w:cs="Arial"/>
                <w:color w:val="auto"/>
                <w:szCs w:val="20"/>
                <w:lang w:val="en-US"/>
              </w:rPr>
            </w:pPr>
            <w:r>
              <w:rPr>
                <w:rFonts w:cs="Arial"/>
                <w:color w:val="auto"/>
                <w:szCs w:val="20"/>
                <w:lang w:val="en-US"/>
              </w:rPr>
              <w:t>Remarks:</w:t>
            </w:r>
          </w:p>
        </w:tc>
        <w:tc>
          <w:tcPr>
            <w:tcW w:w="6627" w:type="dxa"/>
          </w:tcPr>
          <w:p w14:paraId="475C817D" w14:textId="77777777" w:rsidR="005E25E5" w:rsidRDefault="008828D2" w:rsidP="00C44E95">
            <w:pPr>
              <w:pStyle w:val="TableText"/>
              <w:rPr>
                <w:rFonts w:cs="Arial"/>
                <w:i/>
                <w:color w:val="548DD4"/>
                <w:lang w:val="en-US"/>
              </w:rPr>
            </w:pPr>
            <w:r>
              <w:rPr>
                <w:rFonts w:cs="Arial"/>
                <w:i/>
                <w:color w:val="548DD4"/>
                <w:lang w:val="en-US"/>
              </w:rPr>
              <w:t>&lt;Any additional information tha</w:t>
            </w:r>
            <w:r w:rsidR="00B1329B">
              <w:rPr>
                <w:rFonts w:cs="Arial"/>
                <w:i/>
                <w:color w:val="548DD4"/>
                <w:lang w:val="en-US"/>
              </w:rPr>
              <w:t>t will assist the test activity</w:t>
            </w:r>
          </w:p>
          <w:p w14:paraId="42E06CDB" w14:textId="77777777" w:rsidR="00BE6F8C" w:rsidRDefault="00BE6F8C" w:rsidP="00E35771">
            <w:pPr>
              <w:numPr>
                <w:ilvl w:val="0"/>
                <w:numId w:val="41"/>
              </w:numPr>
              <w:rPr>
                <w:i/>
                <w:color w:val="548DD4"/>
              </w:rPr>
            </w:pPr>
            <w:r>
              <w:rPr>
                <w:i/>
                <w:color w:val="548DD4"/>
              </w:rPr>
              <w:t xml:space="preserve">If Project is adhering to ISO 26262 </w:t>
            </w:r>
            <w:proofErr w:type="gramStart"/>
            <w:r>
              <w:rPr>
                <w:i/>
                <w:color w:val="548DD4"/>
              </w:rPr>
              <w:t>standard</w:t>
            </w:r>
            <w:proofErr w:type="gramEnd"/>
            <w:r>
              <w:rPr>
                <w:i/>
                <w:color w:val="548DD4"/>
              </w:rPr>
              <w:t xml:space="preserve"> then project needs to create test case as per software unit module</w:t>
            </w:r>
            <w:r w:rsidR="00347611">
              <w:rPr>
                <w:i/>
                <w:color w:val="548DD4"/>
              </w:rPr>
              <w:t xml:space="preserve"> test checklist and ensure that none of the safety goals are violated</w:t>
            </w:r>
            <w:r w:rsidR="00B1329B">
              <w:rPr>
                <w:i/>
                <w:color w:val="548DD4"/>
              </w:rPr>
              <w:t>.</w:t>
            </w:r>
          </w:p>
          <w:p w14:paraId="36BCDC3C" w14:textId="77777777" w:rsidR="00B1329B" w:rsidRDefault="00B1329B" w:rsidP="00B1329B">
            <w:pPr>
              <w:ind w:left="780"/>
              <w:rPr>
                <w:i/>
                <w:color w:val="548DD4"/>
              </w:rPr>
            </w:pPr>
          </w:p>
          <w:p w14:paraId="0659B900" w14:textId="77777777" w:rsidR="000651E1" w:rsidRPr="00B1329B" w:rsidRDefault="00B1329B" w:rsidP="00B1329B">
            <w:pPr>
              <w:numPr>
                <w:ilvl w:val="0"/>
                <w:numId w:val="41"/>
              </w:numPr>
              <w:rPr>
                <w:i/>
                <w:color w:val="548DD4"/>
              </w:rPr>
            </w:pPr>
            <w:r>
              <w:rPr>
                <w:i/>
                <w:color w:val="548DD4"/>
              </w:rPr>
              <w:t>If Project is adhering to Model based development, then project needs to add Model in loop testing strategy in detail.&gt;</w:t>
            </w:r>
          </w:p>
        </w:tc>
      </w:tr>
    </w:tbl>
    <w:p w14:paraId="124CC262" w14:textId="77777777" w:rsidR="00E33D36" w:rsidRDefault="00E33D36" w:rsidP="007014D2">
      <w:pPr>
        <w:pStyle w:val="BodyText"/>
        <w:rPr>
          <w:lang w:val="en-US"/>
        </w:rPr>
      </w:pPr>
    </w:p>
    <w:p w14:paraId="25C9E8FE" w14:textId="77777777" w:rsidR="00E33D36" w:rsidRPr="00104B22" w:rsidRDefault="00E33D36" w:rsidP="00E33D36">
      <w:pPr>
        <w:pStyle w:val="Heading3"/>
      </w:pPr>
      <w:bookmarkStart w:id="86" w:name="_Toc141713875"/>
      <w:r w:rsidRPr="00104B22">
        <w:t>Regression Testing</w:t>
      </w:r>
      <w:bookmarkEnd w:id="86"/>
    </w:p>
    <w:p w14:paraId="4DFC2560" w14:textId="77777777" w:rsidR="00AF087B" w:rsidRDefault="00E33D36" w:rsidP="00E33D36">
      <w:pPr>
        <w:pStyle w:val="BodyText"/>
        <w:rPr>
          <w:i/>
          <w:color w:val="548DD4"/>
        </w:rPr>
      </w:pPr>
      <w:r>
        <w:rPr>
          <w:i/>
          <w:color w:val="548DD4"/>
        </w:rPr>
        <w:t>&lt;</w:t>
      </w:r>
      <w:r w:rsidRPr="00354084">
        <w:rPr>
          <w:i/>
          <w:color w:val="548DD4"/>
        </w:rPr>
        <w:t xml:space="preserve">Testing is to be done to ensure that applied changes to the application have not adversely affected the previously tested functionality. Tests conducted to ensure the compatibility of the </w:t>
      </w:r>
      <w:r w:rsidR="00E3513E">
        <w:rPr>
          <w:i/>
          <w:color w:val="548DD4"/>
          <w:lang w:val="en-IN"/>
        </w:rPr>
        <w:t xml:space="preserve">software </w:t>
      </w:r>
      <w:r w:rsidRPr="00354084">
        <w:rPr>
          <w:i/>
          <w:color w:val="548DD4"/>
        </w:rPr>
        <w:t xml:space="preserve">with previously released software and increase in stability of the </w:t>
      </w:r>
      <w:r w:rsidR="00E3513E">
        <w:rPr>
          <w:i/>
          <w:color w:val="548DD4"/>
          <w:lang w:val="en-IN"/>
        </w:rPr>
        <w:t>software</w:t>
      </w:r>
      <w:r w:rsidRPr="00354084">
        <w:rPr>
          <w:i/>
          <w:color w:val="548DD4"/>
        </w:rPr>
        <w:t xml:space="preserve">. </w:t>
      </w:r>
    </w:p>
    <w:p w14:paraId="5D32AA31" w14:textId="77777777" w:rsidR="00AF087B" w:rsidRDefault="00E33D36" w:rsidP="00E33D36">
      <w:pPr>
        <w:pStyle w:val="BodyText"/>
        <w:rPr>
          <w:i/>
          <w:color w:val="548DD4"/>
          <w:lang w:val="en-US"/>
        </w:rPr>
      </w:pPr>
      <w:r w:rsidRPr="00354084">
        <w:rPr>
          <w:i/>
          <w:color w:val="548DD4"/>
        </w:rPr>
        <w:t>Tester will test the resolved bugs and will carry out the test case execution. Tester has to perform the test cases for newly released feature in a build.</w:t>
      </w:r>
      <w:r w:rsidR="00AF087B">
        <w:rPr>
          <w:i/>
          <w:color w:val="548DD4"/>
          <w:lang w:val="en-US"/>
        </w:rPr>
        <w:t xml:space="preserve"> In such traceability is used to identify the test cases to be executed</w:t>
      </w:r>
    </w:p>
    <w:p w14:paraId="7BB7FD3A" w14:textId="77777777" w:rsidR="00AF087B" w:rsidRDefault="00AF087B" w:rsidP="00E33D36">
      <w:pPr>
        <w:pStyle w:val="BodyText"/>
        <w:rPr>
          <w:i/>
          <w:color w:val="548DD4"/>
          <w:lang w:val="en-US"/>
        </w:rPr>
      </w:pPr>
      <w:r>
        <w:rPr>
          <w:i/>
          <w:color w:val="548DD4"/>
          <w:lang w:val="en-US"/>
        </w:rPr>
        <w:t>Alternatively, regression tests can be a re-test of all test cases</w:t>
      </w:r>
    </w:p>
    <w:p w14:paraId="5C7A9BB2" w14:textId="77777777" w:rsidR="00E33D36" w:rsidRDefault="00AF087B" w:rsidP="00E33D36">
      <w:pPr>
        <w:pStyle w:val="BodyText"/>
        <w:rPr>
          <w:i/>
          <w:color w:val="548DD4"/>
        </w:rPr>
      </w:pPr>
      <w:r>
        <w:rPr>
          <w:i/>
          <w:color w:val="548DD4"/>
          <w:lang w:val="en-US"/>
        </w:rPr>
        <w:t xml:space="preserve">Describe the approach for regression test </w:t>
      </w:r>
      <w:r w:rsidR="00982EF3">
        <w:rPr>
          <w:i/>
          <w:color w:val="548DD4"/>
          <w:lang w:val="en-US"/>
        </w:rPr>
        <w:t xml:space="preserve">for the project </w:t>
      </w:r>
      <w:r>
        <w:rPr>
          <w:i/>
          <w:color w:val="548DD4"/>
          <w:lang w:val="en-US"/>
        </w:rPr>
        <w:t>in this section</w:t>
      </w:r>
      <w:r w:rsidR="00E33D36">
        <w:rPr>
          <w:i/>
          <w:color w:val="548DD4"/>
        </w:rPr>
        <w:t>&gt;</w:t>
      </w:r>
    </w:p>
    <w:p w14:paraId="66B3DECB" w14:textId="77777777" w:rsidR="00B000EF" w:rsidRDefault="004D6D8A" w:rsidP="00E33D36">
      <w:pPr>
        <w:pStyle w:val="BodyText"/>
        <w:rPr>
          <w:i/>
          <w:color w:val="548DD4"/>
          <w:lang w:val="en-US"/>
        </w:rPr>
      </w:pPr>
      <w:r>
        <w:rPr>
          <w:i/>
          <w:color w:val="548DD4"/>
          <w:lang w:val="en-US"/>
        </w:rPr>
        <w:t>This section is mandatory for Automotive projects</w:t>
      </w:r>
    </w:p>
    <w:p w14:paraId="1D76F780" w14:textId="77777777" w:rsidR="004D6D8A" w:rsidRPr="00262103" w:rsidRDefault="00B000EF" w:rsidP="00E33D36">
      <w:pPr>
        <w:pStyle w:val="BodyText"/>
        <w:rPr>
          <w:i/>
          <w:color w:val="548DD4"/>
          <w:lang w:val="en-US"/>
        </w:rPr>
      </w:pPr>
      <w:r>
        <w:rPr>
          <w:i/>
          <w:color w:val="548DD4"/>
        </w:rPr>
        <w:lastRenderedPageBreak/>
        <w:t xml:space="preserve">Note- If Project is adhering to ISO 26262 standard then project needs to </w:t>
      </w:r>
      <w:r>
        <w:rPr>
          <w:i/>
          <w:color w:val="548DD4"/>
          <w:lang w:val="en-US"/>
        </w:rPr>
        <w:t xml:space="preserve">use appropriate </w:t>
      </w:r>
      <w:r>
        <w:rPr>
          <w:i/>
          <w:color w:val="548DD4"/>
        </w:rPr>
        <w:t>test case checklist and ensure that none of the safety goals are violated</w:t>
      </w:r>
      <w:r w:rsidRPr="00846F88">
        <w:rPr>
          <w:i/>
          <w:color w:val="548DD4"/>
        </w:rPr>
        <w:t>&gt;</w:t>
      </w:r>
    </w:p>
    <w:p w14:paraId="7801B699" w14:textId="77777777" w:rsidR="00E33D36" w:rsidRPr="00262103" w:rsidRDefault="00E33D36" w:rsidP="00E33D36">
      <w:pPr>
        <w:pStyle w:val="BodyText"/>
        <w:rPr>
          <w:szCs w:val="20"/>
          <w:lang w:val="en-US"/>
        </w:rPr>
      </w:pPr>
    </w:p>
    <w:p w14:paraId="74C70843" w14:textId="77777777" w:rsidR="00E431F1" w:rsidRDefault="00E431F1" w:rsidP="00E431F1">
      <w:pPr>
        <w:pStyle w:val="Heading3"/>
      </w:pPr>
      <w:bookmarkStart w:id="87" w:name="_Ref37428767"/>
      <w:bookmarkStart w:id="88" w:name="_Toc141713876"/>
      <w:r w:rsidRPr="000C1BB2">
        <w:t>Configuration Testing</w:t>
      </w:r>
      <w:bookmarkEnd w:id="87"/>
      <w:bookmarkEnd w:id="88"/>
    </w:p>
    <w:p w14:paraId="1294D5C6" w14:textId="77777777" w:rsidR="00E431F1" w:rsidRDefault="00E431F1" w:rsidP="00E431F1">
      <w:pPr>
        <w:pStyle w:val="BodyText"/>
        <w:rPr>
          <w:i/>
          <w:color w:val="548DD4"/>
          <w:lang w:val="en-IN"/>
        </w:rPr>
      </w:pPr>
      <w:r>
        <w:rPr>
          <w:i/>
          <w:color w:val="548DD4"/>
        </w:rPr>
        <w:t>&lt;</w:t>
      </w:r>
      <w:r>
        <w:rPr>
          <w:i/>
          <w:color w:val="548DD4"/>
          <w:lang w:val="en-IN"/>
        </w:rPr>
        <w:t xml:space="preserve">If configuration parameters are applicable for the software being developed, corresponding test cases have to be defined during </w:t>
      </w:r>
      <w:r w:rsidR="00F41DA0">
        <w:rPr>
          <w:i/>
          <w:color w:val="548DD4"/>
          <w:lang w:val="en-IN"/>
        </w:rPr>
        <w:t xml:space="preserve">unit </w:t>
      </w:r>
      <w:r>
        <w:rPr>
          <w:i/>
          <w:color w:val="548DD4"/>
          <w:lang w:val="en-IN"/>
        </w:rPr>
        <w:t>testing.</w:t>
      </w:r>
    </w:p>
    <w:p w14:paraId="72D9C1E7" w14:textId="77777777" w:rsidR="00E431F1" w:rsidRPr="000C1BB2" w:rsidRDefault="00E431F1" w:rsidP="00E431F1">
      <w:pPr>
        <w:pStyle w:val="BodyText"/>
        <w:rPr>
          <w:i/>
          <w:color w:val="548DD4"/>
          <w:lang w:val="en-IN"/>
        </w:rPr>
      </w:pPr>
      <w:r>
        <w:rPr>
          <w:i/>
          <w:color w:val="548DD4"/>
          <w:lang w:val="en-US"/>
        </w:rPr>
        <w:t>This section is mandatory for Automotive projects&gt;</w:t>
      </w:r>
      <w:r>
        <w:rPr>
          <w:i/>
          <w:color w:val="548DD4"/>
          <w:lang w:val="en-IN"/>
        </w:rPr>
        <w:t xml:space="preserve"> </w:t>
      </w:r>
    </w:p>
    <w:p w14:paraId="26F0A4DE" w14:textId="77777777" w:rsidR="00E431F1" w:rsidRPr="000C1BB2" w:rsidRDefault="00E431F1" w:rsidP="00E431F1">
      <w:pPr>
        <w:pStyle w:val="BodyText"/>
        <w:rPr>
          <w:lang w:val="en-US"/>
        </w:rPr>
      </w:pPr>
    </w:p>
    <w:tbl>
      <w:tblPr>
        <w:tblW w:w="927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44"/>
        <w:gridCol w:w="6627"/>
      </w:tblGrid>
      <w:tr w:rsidR="00E431F1" w:rsidRPr="00104B22" w14:paraId="62A1E2EA" w14:textId="77777777" w:rsidTr="0003519B">
        <w:trPr>
          <w:cantSplit/>
          <w:jc w:val="center"/>
        </w:trPr>
        <w:tc>
          <w:tcPr>
            <w:tcW w:w="2644" w:type="dxa"/>
            <w:tcBorders>
              <w:top w:val="single" w:sz="12" w:space="0" w:color="000000"/>
              <w:left w:val="single" w:sz="12" w:space="0" w:color="000000"/>
              <w:bottom w:val="single" w:sz="6" w:space="0" w:color="000000"/>
              <w:right w:val="single" w:sz="6" w:space="0" w:color="000000"/>
            </w:tcBorders>
          </w:tcPr>
          <w:p w14:paraId="78F1AC7D" w14:textId="77777777" w:rsidR="00E431F1" w:rsidRPr="005B35D1" w:rsidRDefault="00E431F1" w:rsidP="0003519B">
            <w:pPr>
              <w:pStyle w:val="TableText"/>
              <w:rPr>
                <w:rFonts w:cs="Arial"/>
                <w:szCs w:val="20"/>
                <w:lang w:val="en-US"/>
              </w:rPr>
            </w:pPr>
            <w:r w:rsidRPr="005B35D1">
              <w:rPr>
                <w:rFonts w:cs="Arial"/>
                <w:szCs w:val="20"/>
                <w:lang w:val="en-US"/>
              </w:rPr>
              <w:t>Test Objective:</w:t>
            </w:r>
          </w:p>
        </w:tc>
        <w:tc>
          <w:tcPr>
            <w:tcW w:w="6627" w:type="dxa"/>
            <w:tcBorders>
              <w:top w:val="single" w:sz="12" w:space="0" w:color="000000"/>
              <w:left w:val="single" w:sz="6" w:space="0" w:color="000000"/>
              <w:bottom w:val="single" w:sz="6" w:space="0" w:color="000000"/>
              <w:right w:val="single" w:sz="12" w:space="0" w:color="000000"/>
            </w:tcBorders>
          </w:tcPr>
          <w:p w14:paraId="6A73416D" w14:textId="77777777" w:rsidR="00E431F1" w:rsidRPr="005B35D1" w:rsidRDefault="00E431F1" w:rsidP="0003519B">
            <w:pPr>
              <w:pStyle w:val="TableText"/>
              <w:jc w:val="left"/>
              <w:rPr>
                <w:rFonts w:cs="Arial"/>
                <w:color w:val="auto"/>
                <w:szCs w:val="20"/>
                <w:lang w:val="en-US"/>
              </w:rPr>
            </w:pPr>
            <w:r w:rsidRPr="005B35D1">
              <w:rPr>
                <w:rFonts w:cs="Arial"/>
                <w:i/>
                <w:color w:val="548DD4"/>
                <w:lang w:val="en-US"/>
              </w:rPr>
              <w:t>&lt;Define the test objective in detail</w:t>
            </w:r>
            <w:r>
              <w:rPr>
                <w:rFonts w:cs="Arial"/>
                <w:i/>
                <w:color w:val="548DD4"/>
                <w:lang w:val="en-US"/>
              </w:rPr>
              <w:t xml:space="preserve"> covering the type of defects to be detected</w:t>
            </w:r>
            <w:r w:rsidRPr="005B35D1">
              <w:rPr>
                <w:rFonts w:cs="Arial"/>
                <w:i/>
                <w:color w:val="548DD4"/>
                <w:lang w:val="en-US"/>
              </w:rPr>
              <w:t>&gt;</w:t>
            </w:r>
          </w:p>
        </w:tc>
      </w:tr>
      <w:tr w:rsidR="00E431F1" w:rsidRPr="00104B22" w14:paraId="48CBB6B1" w14:textId="77777777" w:rsidTr="0003519B">
        <w:trPr>
          <w:cantSplit/>
          <w:jc w:val="center"/>
        </w:trPr>
        <w:tc>
          <w:tcPr>
            <w:tcW w:w="2644" w:type="dxa"/>
            <w:tcBorders>
              <w:top w:val="single" w:sz="12" w:space="0" w:color="000000"/>
              <w:left w:val="single" w:sz="12" w:space="0" w:color="000000"/>
              <w:bottom w:val="single" w:sz="6" w:space="0" w:color="000000"/>
              <w:right w:val="single" w:sz="6" w:space="0" w:color="000000"/>
            </w:tcBorders>
          </w:tcPr>
          <w:p w14:paraId="778B0F8F" w14:textId="77777777" w:rsidR="00E431F1" w:rsidRPr="005B35D1" w:rsidRDefault="00E431F1" w:rsidP="0003519B">
            <w:pPr>
              <w:pStyle w:val="TableText"/>
              <w:rPr>
                <w:rFonts w:cs="Arial"/>
                <w:szCs w:val="20"/>
                <w:lang w:val="en-US"/>
              </w:rPr>
            </w:pPr>
            <w:r>
              <w:rPr>
                <w:rFonts w:cs="Arial"/>
                <w:szCs w:val="20"/>
                <w:lang w:val="en-US"/>
              </w:rPr>
              <w:t>Test Goals:</w:t>
            </w:r>
          </w:p>
        </w:tc>
        <w:tc>
          <w:tcPr>
            <w:tcW w:w="6627" w:type="dxa"/>
            <w:tcBorders>
              <w:top w:val="single" w:sz="12" w:space="0" w:color="000000"/>
              <w:left w:val="single" w:sz="6" w:space="0" w:color="000000"/>
              <w:bottom w:val="single" w:sz="6" w:space="0" w:color="000000"/>
              <w:right w:val="single" w:sz="12" w:space="0" w:color="000000"/>
            </w:tcBorders>
          </w:tcPr>
          <w:p w14:paraId="2CE0D803" w14:textId="77777777" w:rsidR="00E431F1" w:rsidRPr="005B35D1" w:rsidRDefault="00E431F1" w:rsidP="0003519B">
            <w:pPr>
              <w:pStyle w:val="TableText"/>
              <w:jc w:val="left"/>
              <w:rPr>
                <w:rFonts w:cs="Arial"/>
                <w:i/>
                <w:color w:val="548DD4"/>
                <w:lang w:val="en-US"/>
              </w:rPr>
            </w:pPr>
            <w:r>
              <w:rPr>
                <w:rFonts w:cs="Arial"/>
                <w:i/>
                <w:color w:val="548DD4"/>
                <w:lang w:val="en-US"/>
              </w:rPr>
              <w:t>&lt;Define the goals (kinds of defects) for this testing?&gt;</w:t>
            </w:r>
          </w:p>
        </w:tc>
      </w:tr>
      <w:tr w:rsidR="00E431F1" w:rsidRPr="00104B22" w14:paraId="044BFEE6"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4A2C88B4" w14:textId="77777777" w:rsidR="00E431F1" w:rsidRPr="005B35D1" w:rsidRDefault="00E431F1" w:rsidP="0003519B">
            <w:pPr>
              <w:pStyle w:val="TableText"/>
              <w:rPr>
                <w:rFonts w:cs="Arial"/>
                <w:szCs w:val="20"/>
                <w:lang w:val="en-US"/>
              </w:rPr>
            </w:pPr>
            <w:r w:rsidRPr="005B35D1">
              <w:rPr>
                <w:rFonts w:cs="Arial"/>
                <w:szCs w:val="20"/>
                <w:lang w:val="en-US"/>
              </w:rPr>
              <w:t>Technique:</w:t>
            </w:r>
          </w:p>
        </w:tc>
        <w:tc>
          <w:tcPr>
            <w:tcW w:w="6627" w:type="dxa"/>
            <w:tcBorders>
              <w:top w:val="single" w:sz="6" w:space="0" w:color="000000"/>
              <w:left w:val="single" w:sz="6" w:space="0" w:color="000000"/>
              <w:bottom w:val="single" w:sz="6" w:space="0" w:color="000000"/>
              <w:right w:val="single" w:sz="12" w:space="0" w:color="000000"/>
            </w:tcBorders>
          </w:tcPr>
          <w:p w14:paraId="29854A84" w14:textId="77777777" w:rsidR="00E431F1" w:rsidRDefault="00E431F1" w:rsidP="0003519B">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Pr>
                <w:rFonts w:cs="Arial"/>
                <w:i/>
                <w:color w:val="548DD4"/>
                <w:lang w:val="en-US"/>
              </w:rPr>
              <w:t xml:space="preserve"> </w:t>
            </w:r>
          </w:p>
          <w:p w14:paraId="79887DB8" w14:textId="77777777" w:rsidR="00E431F1" w:rsidRPr="005B35D1" w:rsidRDefault="00E431F1" w:rsidP="0003519B">
            <w:pPr>
              <w:pStyle w:val="TableText"/>
              <w:jc w:val="left"/>
              <w:rPr>
                <w:rFonts w:cs="Arial"/>
                <w:color w:val="auto"/>
                <w:szCs w:val="20"/>
                <w:lang w:val="en-US"/>
              </w:rPr>
            </w:pPr>
            <w:r>
              <w:rPr>
                <w:rFonts w:cs="Arial"/>
                <w:i/>
                <w:color w:val="548DD4"/>
                <w:lang w:val="en-US"/>
              </w:rPr>
              <w:t xml:space="preserve">(e.g. manual/automatic, positive-negative test cases based on techniques like Boundary Value/ Equivalence Class, Decision Table </w:t>
            </w:r>
            <w:proofErr w:type="spellStart"/>
            <w:r>
              <w:rPr>
                <w:rFonts w:cs="Arial"/>
                <w:i/>
                <w:color w:val="548DD4"/>
                <w:lang w:val="en-US"/>
              </w:rPr>
              <w:t>etc</w:t>
            </w:r>
            <w:proofErr w:type="spellEnd"/>
            <w:r>
              <w:rPr>
                <w:rFonts w:cs="Arial"/>
                <w:i/>
                <w:color w:val="548DD4"/>
                <w:lang w:val="en-US"/>
              </w:rPr>
              <w:t>)</w:t>
            </w:r>
            <w:r w:rsidRPr="005B35D1">
              <w:rPr>
                <w:rFonts w:cs="Arial"/>
                <w:i/>
                <w:color w:val="548DD4"/>
                <w:lang w:val="en-US"/>
              </w:rPr>
              <w:t>&gt;&gt;</w:t>
            </w:r>
          </w:p>
        </w:tc>
      </w:tr>
      <w:tr w:rsidR="00E431F1" w:rsidRPr="00104B22" w14:paraId="0210D96F"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727E6530" w14:textId="77777777" w:rsidR="00E431F1" w:rsidRPr="005B35D1" w:rsidRDefault="00E431F1" w:rsidP="0003519B">
            <w:pPr>
              <w:pStyle w:val="TableText"/>
              <w:rPr>
                <w:rFonts w:cs="Arial"/>
                <w:szCs w:val="20"/>
                <w:lang w:val="en-US"/>
              </w:rPr>
            </w:pPr>
            <w:r w:rsidRPr="005B35D1">
              <w:rPr>
                <w:rFonts w:cs="Arial"/>
                <w:szCs w:val="20"/>
                <w:lang w:val="en-US"/>
              </w:rPr>
              <w:t>Entry Criteria:</w:t>
            </w:r>
          </w:p>
        </w:tc>
        <w:tc>
          <w:tcPr>
            <w:tcW w:w="6627" w:type="dxa"/>
            <w:tcBorders>
              <w:top w:val="single" w:sz="6" w:space="0" w:color="000000"/>
              <w:left w:val="single" w:sz="6" w:space="0" w:color="000000"/>
              <w:bottom w:val="single" w:sz="6" w:space="0" w:color="000000"/>
              <w:right w:val="single" w:sz="12" w:space="0" w:color="000000"/>
            </w:tcBorders>
          </w:tcPr>
          <w:p w14:paraId="75FCE602" w14:textId="77777777" w:rsidR="00E431F1" w:rsidRPr="005B35D1" w:rsidRDefault="00E431F1" w:rsidP="0003519B">
            <w:pPr>
              <w:pStyle w:val="TableText"/>
              <w:jc w:val="left"/>
              <w:rPr>
                <w:rFonts w:cs="Arial"/>
                <w:color w:val="auto"/>
                <w:szCs w:val="20"/>
                <w:lang w:val="en-US"/>
              </w:rPr>
            </w:pPr>
            <w:r w:rsidRPr="005B35D1">
              <w:rPr>
                <w:rFonts w:cs="Arial"/>
                <w:i/>
                <w:color w:val="548DD4"/>
                <w:lang w:val="en-US"/>
              </w:rPr>
              <w:t>&lt;Define the entry criteria&gt;</w:t>
            </w:r>
          </w:p>
        </w:tc>
      </w:tr>
      <w:tr w:rsidR="00E431F1" w:rsidRPr="00104B22" w14:paraId="5205AF16"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5B7230CB" w14:textId="77777777" w:rsidR="00E431F1" w:rsidRPr="005B35D1" w:rsidRDefault="00E431F1" w:rsidP="0003519B">
            <w:pPr>
              <w:pStyle w:val="TableText"/>
              <w:rPr>
                <w:rFonts w:cs="Arial"/>
                <w:szCs w:val="20"/>
                <w:lang w:val="en-US"/>
              </w:rPr>
            </w:pPr>
            <w:r w:rsidRPr="005B35D1">
              <w:rPr>
                <w:rFonts w:cs="Arial"/>
                <w:szCs w:val="20"/>
                <w:lang w:val="en-US"/>
              </w:rPr>
              <w:t>Exit Criteria:</w:t>
            </w:r>
          </w:p>
        </w:tc>
        <w:tc>
          <w:tcPr>
            <w:tcW w:w="6627" w:type="dxa"/>
            <w:tcBorders>
              <w:top w:val="single" w:sz="6" w:space="0" w:color="000000"/>
              <w:left w:val="single" w:sz="6" w:space="0" w:color="000000"/>
              <w:bottom w:val="single" w:sz="6" w:space="0" w:color="000000"/>
              <w:right w:val="single" w:sz="12" w:space="0" w:color="000000"/>
            </w:tcBorders>
          </w:tcPr>
          <w:p w14:paraId="46C6C1CD" w14:textId="77777777" w:rsidR="00E431F1" w:rsidRPr="005B35D1" w:rsidRDefault="00E431F1" w:rsidP="0003519B">
            <w:pPr>
              <w:pStyle w:val="TableText"/>
              <w:jc w:val="left"/>
              <w:rPr>
                <w:rFonts w:cs="Arial"/>
                <w:i/>
                <w:color w:val="548DD4"/>
                <w:lang w:val="en-US"/>
              </w:rPr>
            </w:pPr>
            <w:r w:rsidRPr="005B35D1">
              <w:rPr>
                <w:rFonts w:cs="Arial"/>
                <w:i/>
                <w:color w:val="548DD4"/>
                <w:lang w:val="en-US"/>
              </w:rPr>
              <w:t>&lt;Define the exit criteria&gt;</w:t>
            </w:r>
          </w:p>
        </w:tc>
      </w:tr>
      <w:tr w:rsidR="00E431F1" w:rsidRPr="00104B22" w14:paraId="164B378F"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3F1AC21F" w14:textId="77777777" w:rsidR="00E431F1" w:rsidRPr="005B35D1" w:rsidRDefault="00E431F1" w:rsidP="0003519B">
            <w:pPr>
              <w:pStyle w:val="TableText"/>
              <w:rPr>
                <w:rFonts w:cs="Arial"/>
                <w:szCs w:val="20"/>
                <w:lang w:val="en-US"/>
              </w:rPr>
            </w:pPr>
            <w:r>
              <w:rPr>
                <w:rFonts w:cs="Arial"/>
                <w:szCs w:val="20"/>
                <w:lang w:val="en-US"/>
              </w:rPr>
              <w:t>Test Output:</w:t>
            </w:r>
          </w:p>
        </w:tc>
        <w:tc>
          <w:tcPr>
            <w:tcW w:w="6627" w:type="dxa"/>
            <w:tcBorders>
              <w:top w:val="single" w:sz="6" w:space="0" w:color="000000"/>
              <w:left w:val="single" w:sz="6" w:space="0" w:color="000000"/>
              <w:bottom w:val="single" w:sz="6" w:space="0" w:color="000000"/>
              <w:right w:val="single" w:sz="12" w:space="0" w:color="000000"/>
            </w:tcBorders>
          </w:tcPr>
          <w:p w14:paraId="00960505" w14:textId="77777777" w:rsidR="00E431F1" w:rsidRPr="005B35D1" w:rsidRDefault="00E431F1" w:rsidP="0003519B">
            <w:pPr>
              <w:pStyle w:val="TableText"/>
              <w:jc w:val="left"/>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E431F1" w:rsidRPr="00104B22" w14:paraId="31DD22C8"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5E9F18E7" w14:textId="77777777" w:rsidR="00E431F1" w:rsidRPr="005B35D1" w:rsidRDefault="00E431F1" w:rsidP="0003519B">
            <w:pPr>
              <w:pStyle w:val="TableText"/>
              <w:rPr>
                <w:rFonts w:cs="Arial"/>
                <w:szCs w:val="20"/>
                <w:lang w:val="en-US"/>
              </w:rPr>
            </w:pPr>
            <w:r w:rsidRPr="005B35D1">
              <w:rPr>
                <w:rFonts w:cs="Arial"/>
                <w:szCs w:val="20"/>
                <w:lang w:val="en-US"/>
              </w:rPr>
              <w:t>Special Considerations:</w:t>
            </w:r>
          </w:p>
        </w:tc>
        <w:tc>
          <w:tcPr>
            <w:tcW w:w="6627" w:type="dxa"/>
            <w:tcBorders>
              <w:top w:val="single" w:sz="6" w:space="0" w:color="000000"/>
              <w:left w:val="single" w:sz="6" w:space="0" w:color="000000"/>
              <w:bottom w:val="single" w:sz="6" w:space="0" w:color="000000"/>
              <w:right w:val="single" w:sz="12" w:space="0" w:color="000000"/>
            </w:tcBorders>
          </w:tcPr>
          <w:p w14:paraId="188B44DA" w14:textId="77777777" w:rsidR="00E431F1" w:rsidRPr="005B35D1" w:rsidRDefault="00E431F1" w:rsidP="0003519B">
            <w:pPr>
              <w:pStyle w:val="TableText"/>
              <w:jc w:val="lef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E431F1" w:rsidRPr="00104B22" w14:paraId="3EF0548E"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0B8C265B" w14:textId="77777777" w:rsidR="00E431F1" w:rsidRPr="005B35D1" w:rsidRDefault="00E431F1" w:rsidP="0003519B">
            <w:pPr>
              <w:pStyle w:val="TableText"/>
              <w:rPr>
                <w:rFonts w:cs="Arial"/>
                <w:szCs w:val="20"/>
                <w:lang w:val="en-US"/>
              </w:rPr>
            </w:pPr>
            <w:r w:rsidRPr="005B35D1">
              <w:rPr>
                <w:rFonts w:cs="Arial"/>
                <w:szCs w:val="20"/>
                <w:lang w:val="en-US"/>
              </w:rPr>
              <w:t>Test Setup:</w:t>
            </w:r>
          </w:p>
        </w:tc>
        <w:tc>
          <w:tcPr>
            <w:tcW w:w="6627" w:type="dxa"/>
            <w:tcBorders>
              <w:top w:val="single" w:sz="6" w:space="0" w:color="000000"/>
              <w:left w:val="single" w:sz="6" w:space="0" w:color="000000"/>
              <w:bottom w:val="single" w:sz="6" w:space="0" w:color="000000"/>
              <w:right w:val="single" w:sz="12" w:space="0" w:color="000000"/>
            </w:tcBorders>
          </w:tcPr>
          <w:p w14:paraId="1AA8206A" w14:textId="77777777" w:rsidR="00E431F1" w:rsidRPr="005B35D1" w:rsidRDefault="00E431F1" w:rsidP="0003519B">
            <w:pPr>
              <w:pStyle w:val="Bullets"/>
              <w:tabs>
                <w:tab w:val="clear" w:pos="720"/>
                <w:tab w:val="num" w:pos="0"/>
              </w:tabs>
              <w:suppressAutoHyphens w:val="0"/>
              <w:ind w:left="51" w:firstLine="0"/>
              <w:jc w:val="left"/>
              <w:rPr>
                <w:rFonts w:cs="Arial"/>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E431F1" w:rsidRPr="00104B22" w14:paraId="160003FC"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24E8A175" w14:textId="77777777" w:rsidR="00E431F1" w:rsidRPr="005B35D1" w:rsidRDefault="00E431F1" w:rsidP="0003519B">
            <w:pPr>
              <w:pStyle w:val="TableText"/>
              <w:rPr>
                <w:rFonts w:cs="Arial"/>
                <w:szCs w:val="20"/>
                <w:lang w:val="en-US"/>
              </w:rPr>
            </w:pPr>
            <w:r>
              <w:rPr>
                <w:rFonts w:cs="Arial"/>
                <w:szCs w:val="20"/>
                <w:lang w:val="en-US"/>
              </w:rPr>
              <w:t>Test Steps</w:t>
            </w:r>
          </w:p>
        </w:tc>
        <w:tc>
          <w:tcPr>
            <w:tcW w:w="6627" w:type="dxa"/>
            <w:tcBorders>
              <w:top w:val="single" w:sz="6" w:space="0" w:color="000000"/>
              <w:left w:val="single" w:sz="6" w:space="0" w:color="000000"/>
              <w:bottom w:val="single" w:sz="6" w:space="0" w:color="000000"/>
              <w:right w:val="single" w:sz="12" w:space="0" w:color="000000"/>
            </w:tcBorders>
          </w:tcPr>
          <w:p w14:paraId="0B86BF21" w14:textId="77777777" w:rsidR="00E431F1" w:rsidRDefault="00E431F1" w:rsidP="0003519B">
            <w:pPr>
              <w:pStyle w:val="Bullets"/>
              <w:tabs>
                <w:tab w:val="clear" w:pos="720"/>
                <w:tab w:val="num" w:pos="0"/>
              </w:tabs>
              <w:suppressAutoHyphens w:val="0"/>
              <w:ind w:left="51" w:firstLine="0"/>
              <w:jc w:val="left"/>
              <w:rPr>
                <w:rFonts w:cs="Arial"/>
                <w:i/>
                <w:color w:val="548DD4"/>
                <w:lang w:val="en-US"/>
              </w:rPr>
            </w:pPr>
            <w:r>
              <w:rPr>
                <w:rFonts w:cs="Arial"/>
                <w:i/>
                <w:color w:val="548DD4"/>
                <w:lang w:val="en-US"/>
              </w:rPr>
              <w:t>&lt;Any additional information that will assist the test activity&gt;</w:t>
            </w:r>
          </w:p>
          <w:p w14:paraId="4B5EFC40" w14:textId="77777777" w:rsidR="00DC1A1E" w:rsidRPr="005B35D1" w:rsidRDefault="00DC1A1E" w:rsidP="00164483">
            <w:pPr>
              <w:pStyle w:val="Bullets"/>
              <w:tabs>
                <w:tab w:val="clear" w:pos="720"/>
                <w:tab w:val="num" w:pos="0"/>
              </w:tabs>
              <w:suppressAutoHyphens w:val="0"/>
              <w:ind w:left="51" w:firstLine="0"/>
              <w:jc w:val="left"/>
              <w:rPr>
                <w:rFonts w:cs="Arial"/>
                <w:lang w:val="en-US"/>
              </w:rPr>
            </w:pPr>
            <w:r>
              <w:rPr>
                <w:i/>
                <w:color w:val="548DD4"/>
              </w:rPr>
              <w:t xml:space="preserve">Note- If Project is adhering to ISO 26262 standard then project needs to </w:t>
            </w:r>
            <w:r>
              <w:rPr>
                <w:i/>
                <w:color w:val="548DD4"/>
                <w:lang w:val="en-US"/>
              </w:rPr>
              <w:t xml:space="preserve">use appropriate </w:t>
            </w:r>
            <w:r>
              <w:rPr>
                <w:i/>
                <w:color w:val="548DD4"/>
              </w:rPr>
              <w:t>test case checklist and ensure that none of the safety goals are violated</w:t>
            </w:r>
            <w:r w:rsidRPr="00846F88">
              <w:rPr>
                <w:i/>
                <w:color w:val="548DD4"/>
              </w:rPr>
              <w:t>&gt;</w:t>
            </w:r>
          </w:p>
        </w:tc>
      </w:tr>
    </w:tbl>
    <w:p w14:paraId="19A5A122" w14:textId="77777777" w:rsidR="00E431F1" w:rsidRPr="00104B22" w:rsidRDefault="00E431F1" w:rsidP="00E431F1">
      <w:pPr>
        <w:pStyle w:val="BodyText"/>
        <w:rPr>
          <w:szCs w:val="20"/>
        </w:rPr>
      </w:pPr>
    </w:p>
    <w:p w14:paraId="02234CE1" w14:textId="77777777" w:rsidR="00865D87" w:rsidRDefault="00865D87" w:rsidP="003F43AD">
      <w:pPr>
        <w:pStyle w:val="Heading2"/>
        <w:tabs>
          <w:tab w:val="clear" w:pos="576"/>
          <w:tab w:val="num" w:pos="400"/>
        </w:tabs>
        <w:ind w:left="676" w:hanging="666"/>
      </w:pPr>
      <w:bookmarkStart w:id="89" w:name="_Toc37428940"/>
      <w:bookmarkStart w:id="90" w:name="_Toc141713877"/>
      <w:bookmarkEnd w:id="89"/>
      <w:r>
        <w:t>Integration Testing</w:t>
      </w:r>
      <w:bookmarkEnd w:id="90"/>
      <w:r w:rsidR="007014D2">
        <w:t xml:space="preserve"> </w:t>
      </w:r>
    </w:p>
    <w:p w14:paraId="1F48F7B5" w14:textId="77777777" w:rsidR="008F212E" w:rsidRDefault="004D6D8A" w:rsidP="00865D87">
      <w:pPr>
        <w:pStyle w:val="BodyText"/>
        <w:rPr>
          <w:i/>
          <w:color w:val="548DD4"/>
          <w:lang w:val="en-US"/>
        </w:rPr>
      </w:pPr>
      <w:r>
        <w:rPr>
          <w:i/>
          <w:color w:val="548DD4"/>
        </w:rPr>
        <w:t>&lt;</w:t>
      </w:r>
      <w:r>
        <w:rPr>
          <w:i/>
          <w:color w:val="548DD4"/>
          <w:lang w:val="en-US"/>
        </w:rPr>
        <w:t>Depending on the project needs, additional types of testing may be added</w:t>
      </w:r>
      <w:r w:rsidR="001A6243">
        <w:rPr>
          <w:i/>
          <w:color w:val="548DD4"/>
          <w:lang w:val="en-US"/>
        </w:rPr>
        <w:t xml:space="preserve"> (e.g. performance)</w:t>
      </w:r>
      <w:r>
        <w:rPr>
          <w:i/>
          <w:color w:val="548DD4"/>
          <w:lang w:val="en-US"/>
        </w:rPr>
        <w:t xml:space="preserve"> </w:t>
      </w:r>
    </w:p>
    <w:p w14:paraId="4D53956D" w14:textId="77777777" w:rsidR="00865D87" w:rsidRDefault="008F212E" w:rsidP="00865D87">
      <w:pPr>
        <w:pStyle w:val="BodyText"/>
        <w:rPr>
          <w:i/>
          <w:color w:val="548DD4"/>
          <w:lang w:val="en-US"/>
        </w:rPr>
      </w:pPr>
      <w:r>
        <w:rPr>
          <w:i/>
          <w:color w:val="548DD4"/>
          <w:lang w:val="en-US"/>
        </w:rPr>
        <w:t>Configuration parameter related testing</w:t>
      </w:r>
      <w:r w:rsidR="00CE09E8" w:rsidRPr="00CE09E8">
        <w:rPr>
          <w:i/>
          <w:color w:val="548DD4"/>
          <w:lang w:val="en-US"/>
        </w:rPr>
        <w:t xml:space="preserve"> </w:t>
      </w:r>
      <w:r w:rsidR="00CE09E8">
        <w:rPr>
          <w:i/>
          <w:color w:val="548DD4"/>
          <w:lang w:val="en-US"/>
        </w:rPr>
        <w:t>for Automotive project</w:t>
      </w:r>
      <w:r>
        <w:rPr>
          <w:i/>
          <w:color w:val="548DD4"/>
          <w:lang w:val="en-US"/>
        </w:rPr>
        <w:t xml:space="preserve"> is to be added</w:t>
      </w:r>
      <w:r w:rsidR="00980FAA">
        <w:rPr>
          <w:i/>
          <w:color w:val="548DD4"/>
          <w:lang w:val="en-US"/>
        </w:rPr>
        <w:t xml:space="preserve"> in section </w:t>
      </w:r>
      <w:r w:rsidR="00980FAA">
        <w:rPr>
          <w:i/>
          <w:color w:val="548DD4"/>
          <w:lang w:val="en-US"/>
        </w:rPr>
        <w:fldChar w:fldCharType="begin"/>
      </w:r>
      <w:r w:rsidR="00980FAA">
        <w:rPr>
          <w:i/>
          <w:color w:val="548DD4"/>
          <w:lang w:val="en-US"/>
        </w:rPr>
        <w:instrText xml:space="preserve"> REF _Ref37427526 \r \h </w:instrText>
      </w:r>
      <w:r w:rsidR="00980FAA">
        <w:rPr>
          <w:i/>
          <w:color w:val="548DD4"/>
          <w:lang w:val="en-US"/>
        </w:rPr>
      </w:r>
      <w:r w:rsidR="00980FAA">
        <w:rPr>
          <w:i/>
          <w:color w:val="548DD4"/>
          <w:lang w:val="en-US"/>
        </w:rPr>
        <w:fldChar w:fldCharType="separate"/>
      </w:r>
      <w:r w:rsidR="00980FAA">
        <w:rPr>
          <w:i/>
          <w:color w:val="548DD4"/>
          <w:lang w:val="en-US"/>
        </w:rPr>
        <w:t>5.3.5</w:t>
      </w:r>
      <w:r w:rsidR="00980FAA">
        <w:rPr>
          <w:i/>
          <w:color w:val="548DD4"/>
          <w:lang w:val="en-US"/>
        </w:rPr>
        <w:fldChar w:fldCharType="end"/>
      </w:r>
      <w:r>
        <w:rPr>
          <w:i/>
          <w:color w:val="548DD4"/>
          <w:lang w:val="en-US"/>
        </w:rPr>
        <w:t>, if applicable</w:t>
      </w:r>
      <w:r w:rsidR="004D6D8A">
        <w:rPr>
          <w:i/>
          <w:color w:val="548DD4"/>
          <w:lang w:val="en-US"/>
        </w:rPr>
        <w:t>&gt;</w:t>
      </w:r>
    </w:p>
    <w:p w14:paraId="1A9849B2" w14:textId="77777777" w:rsidR="00D742CB" w:rsidRDefault="00D742CB" w:rsidP="00865D87">
      <w:pPr>
        <w:pStyle w:val="BodyText"/>
        <w:rPr>
          <w:i/>
          <w:color w:val="548DD4"/>
          <w:lang w:val="en-US"/>
        </w:rPr>
      </w:pPr>
      <w:r>
        <w:rPr>
          <w:i/>
          <w:color w:val="548DD4"/>
          <w:lang w:val="en-US"/>
        </w:rPr>
        <w:t>&lt;This section is mandatory for Automotive projects&gt;</w:t>
      </w:r>
    </w:p>
    <w:p w14:paraId="5F4FF5FF" w14:textId="77777777" w:rsidR="00347611" w:rsidRDefault="00347611" w:rsidP="00347611">
      <w:pPr>
        <w:pStyle w:val="BodyText"/>
        <w:rPr>
          <w:i/>
          <w:color w:val="548DD4"/>
          <w:lang w:val="en-IN"/>
        </w:rPr>
      </w:pPr>
      <w:r>
        <w:rPr>
          <w:i/>
          <w:color w:val="548DD4"/>
          <w:lang w:val="en-US"/>
        </w:rPr>
        <w:t xml:space="preserve">Also, as per </w:t>
      </w:r>
      <w:proofErr w:type="gramStart"/>
      <w:r>
        <w:rPr>
          <w:i/>
          <w:color w:val="548DD4"/>
          <w:lang w:val="en-US"/>
        </w:rPr>
        <w:t>applicability</w:t>
      </w:r>
      <w:proofErr w:type="gramEnd"/>
      <w:r>
        <w:rPr>
          <w:i/>
          <w:color w:val="548DD4"/>
          <w:lang w:val="en-US"/>
        </w:rPr>
        <w:t xml:space="preserve"> </w:t>
      </w:r>
      <w:r w:rsidRPr="00386BD7">
        <w:rPr>
          <w:i/>
          <w:color w:val="548DD4"/>
          <w:lang w:val="en-US"/>
        </w:rPr>
        <w:t>Verification methods</w:t>
      </w:r>
      <w:r>
        <w:rPr>
          <w:i/>
          <w:color w:val="548DD4"/>
          <w:lang w:val="en-US"/>
        </w:rPr>
        <w:t xml:space="preserve"> </w:t>
      </w:r>
      <w:proofErr w:type="gramStart"/>
      <w:r>
        <w:rPr>
          <w:i/>
          <w:color w:val="548DD4"/>
          <w:lang w:val="en-US"/>
        </w:rPr>
        <w:t>needs</w:t>
      </w:r>
      <w:proofErr w:type="gramEnd"/>
      <w:r>
        <w:rPr>
          <w:i/>
          <w:color w:val="548DD4"/>
          <w:lang w:val="en-US"/>
        </w:rPr>
        <w:t xml:space="preserve"> to be documented</w:t>
      </w:r>
      <w:r w:rsidRPr="00386BD7">
        <w:rPr>
          <w:i/>
          <w:color w:val="548DD4"/>
          <w:lang w:val="en-US"/>
        </w:rPr>
        <w:t xml:space="preserve"> for verifying whether the hardware-software interface</w:t>
      </w:r>
      <w:r w:rsidR="00B42A1E">
        <w:rPr>
          <w:i/>
          <w:color w:val="548DD4"/>
          <w:lang w:val="en-US"/>
        </w:rPr>
        <w:t>s</w:t>
      </w:r>
      <w:r w:rsidRPr="00386BD7">
        <w:rPr>
          <w:i/>
          <w:color w:val="548DD4"/>
          <w:lang w:val="en-US"/>
        </w:rPr>
        <w:t xml:space="preserve"> are adequate to achieve the required level of functional safety according to relevant ASIL</w:t>
      </w:r>
      <w:r>
        <w:rPr>
          <w:i/>
          <w:color w:val="548DD4"/>
          <w:lang w:val="en-IN"/>
        </w:rPr>
        <w:t>.</w:t>
      </w:r>
    </w:p>
    <w:p w14:paraId="199D2AA8" w14:textId="77777777" w:rsidR="00347611" w:rsidRDefault="00347611" w:rsidP="00E35771">
      <w:pPr>
        <w:numPr>
          <w:ilvl w:val="0"/>
          <w:numId w:val="42"/>
        </w:numPr>
        <w:rPr>
          <w:i/>
          <w:color w:val="548DD4"/>
        </w:rPr>
      </w:pPr>
      <w:r>
        <w:rPr>
          <w:i/>
          <w:color w:val="548DD4"/>
        </w:rPr>
        <w:t xml:space="preserve">If Project is adhering to ISO 26262 </w:t>
      </w:r>
      <w:proofErr w:type="gramStart"/>
      <w:r>
        <w:rPr>
          <w:i/>
          <w:color w:val="548DD4"/>
        </w:rPr>
        <w:t>standard</w:t>
      </w:r>
      <w:proofErr w:type="gramEnd"/>
      <w:r>
        <w:rPr>
          <w:i/>
          <w:color w:val="548DD4"/>
        </w:rPr>
        <w:t xml:space="preserve"> then project needs to verify and validate that none of the safety goals are getting violated and create test cases as per integration test specification</w:t>
      </w:r>
      <w:r w:rsidR="00B46967">
        <w:rPr>
          <w:i/>
          <w:color w:val="548DD4"/>
        </w:rPr>
        <w:t xml:space="preserve"> checklist</w:t>
      </w:r>
    </w:p>
    <w:p w14:paraId="3D7A1B8A" w14:textId="77777777" w:rsidR="00891EDC" w:rsidRPr="00B1329B" w:rsidRDefault="00891EDC" w:rsidP="00891EDC">
      <w:pPr>
        <w:numPr>
          <w:ilvl w:val="0"/>
          <w:numId w:val="42"/>
        </w:numPr>
        <w:rPr>
          <w:i/>
          <w:color w:val="548DD4"/>
        </w:rPr>
      </w:pPr>
      <w:r w:rsidRPr="00B1329B">
        <w:rPr>
          <w:i/>
          <w:color w:val="548DD4"/>
        </w:rPr>
        <w:t xml:space="preserve">Project </w:t>
      </w:r>
      <w:r w:rsidR="001540CA" w:rsidRPr="00B1329B">
        <w:rPr>
          <w:i/>
          <w:color w:val="548DD4"/>
        </w:rPr>
        <w:t xml:space="preserve">needs </w:t>
      </w:r>
      <w:r w:rsidRPr="00B1329B">
        <w:rPr>
          <w:i/>
          <w:color w:val="548DD4"/>
        </w:rPr>
        <w:t xml:space="preserve">to define model-based </w:t>
      </w:r>
      <w:r w:rsidR="001540CA" w:rsidRPr="00B1329B">
        <w:rPr>
          <w:i/>
          <w:color w:val="548DD4"/>
        </w:rPr>
        <w:t xml:space="preserve">Model in loop </w:t>
      </w:r>
      <w:r w:rsidRPr="00B1329B">
        <w:rPr>
          <w:i/>
          <w:color w:val="548DD4"/>
        </w:rPr>
        <w:t>testing strategy (MIL/SIL/PIL) (Applicable if project follows model-based development)</w:t>
      </w:r>
    </w:p>
    <w:p w14:paraId="107F52EE" w14:textId="77777777" w:rsidR="00742945" w:rsidRDefault="00742945" w:rsidP="004D6D8A">
      <w:pPr>
        <w:pStyle w:val="Heading3"/>
      </w:pPr>
      <w:bookmarkStart w:id="91" w:name="_Toc141713878"/>
      <w:r>
        <w:t>Integration Strategy</w:t>
      </w:r>
      <w:bookmarkEnd w:id="91"/>
    </w:p>
    <w:p w14:paraId="7F9D271C" w14:textId="77777777" w:rsidR="007A719B" w:rsidRDefault="00742945" w:rsidP="00865D87">
      <w:pPr>
        <w:pStyle w:val="BodyText"/>
        <w:rPr>
          <w:i/>
          <w:color w:val="548DD4"/>
          <w:lang w:val="en-IN"/>
        </w:rPr>
      </w:pPr>
      <w:r>
        <w:rPr>
          <w:i/>
          <w:color w:val="548DD4"/>
        </w:rPr>
        <w:t>&lt;</w:t>
      </w:r>
      <w:r w:rsidR="001E2ECC" w:rsidRPr="001E2ECC">
        <w:rPr>
          <w:i/>
          <w:color w:val="548DD4"/>
          <w:lang w:val="en-IN"/>
        </w:rPr>
        <w:t xml:space="preserve"> </w:t>
      </w:r>
      <w:r w:rsidR="001E2ECC">
        <w:rPr>
          <w:i/>
          <w:color w:val="548DD4"/>
          <w:lang w:val="en-IN"/>
        </w:rPr>
        <w:t>If Integration Strategy is described in the Software Architecture Specification, r</w:t>
      </w:r>
      <w:r>
        <w:rPr>
          <w:i/>
          <w:color w:val="548DD4"/>
          <w:lang w:val="en-IN"/>
        </w:rPr>
        <w:t xml:space="preserve">efer the </w:t>
      </w:r>
      <w:r w:rsidR="001E2ECC">
        <w:rPr>
          <w:i/>
          <w:color w:val="548DD4"/>
          <w:lang w:val="en-IN"/>
        </w:rPr>
        <w:t>document. Else describe in this section</w:t>
      </w:r>
      <w:r w:rsidR="007A719B">
        <w:rPr>
          <w:i/>
          <w:color w:val="548DD4"/>
          <w:lang w:val="en-IN"/>
        </w:rPr>
        <w:t>.</w:t>
      </w:r>
    </w:p>
    <w:p w14:paraId="4AF25548" w14:textId="77777777" w:rsidR="007A719B" w:rsidRDefault="007A719B" w:rsidP="00865D87">
      <w:pPr>
        <w:pStyle w:val="BodyText"/>
        <w:rPr>
          <w:i/>
          <w:color w:val="548DD4"/>
          <w:lang w:val="en-IN"/>
        </w:rPr>
      </w:pPr>
      <w:r>
        <w:rPr>
          <w:i/>
          <w:color w:val="548DD4"/>
          <w:lang w:val="en-IN"/>
        </w:rPr>
        <w:t xml:space="preserve">The strategy should include how the solutions and components will be integrated and evaluated, interfaces or components, integration environment will be </w:t>
      </w:r>
      <w:proofErr w:type="gramStart"/>
      <w:r>
        <w:rPr>
          <w:i/>
          <w:color w:val="548DD4"/>
          <w:lang w:val="en-IN"/>
        </w:rPr>
        <w:t>managed</w:t>
      </w:r>
      <w:proofErr w:type="gramEnd"/>
      <w:r>
        <w:rPr>
          <w:i/>
          <w:color w:val="548DD4"/>
          <w:lang w:val="en-IN"/>
        </w:rPr>
        <w:t xml:space="preserve"> and evaluation results will be recorded. </w:t>
      </w:r>
      <w:r w:rsidR="008D1743">
        <w:rPr>
          <w:i/>
          <w:color w:val="548DD4"/>
          <w:lang w:val="en-IN"/>
        </w:rPr>
        <w:t>Also, as per applicability, sequenc</w:t>
      </w:r>
      <w:r w:rsidR="00EE0092">
        <w:rPr>
          <w:i/>
          <w:color w:val="548DD4"/>
          <w:lang w:val="en-IN"/>
        </w:rPr>
        <w:t>e</w:t>
      </w:r>
      <w:r w:rsidR="008D1743">
        <w:rPr>
          <w:i/>
          <w:color w:val="548DD4"/>
          <w:lang w:val="en-IN"/>
        </w:rPr>
        <w:t xml:space="preserve"> of component availability, frequency of builds, features to be included and evaluated in each build, how procedures and criteria will be defined,</w:t>
      </w:r>
      <w:r w:rsidR="00D6490F">
        <w:rPr>
          <w:i/>
          <w:color w:val="548DD4"/>
          <w:lang w:val="en-IN"/>
        </w:rPr>
        <w:t xml:space="preserve"> test tools and equipment will be available,</w:t>
      </w:r>
      <w:r w:rsidR="008D1743">
        <w:rPr>
          <w:i/>
          <w:color w:val="548DD4"/>
          <w:lang w:val="en-IN"/>
        </w:rPr>
        <w:t xml:space="preserve"> evaluation exceptions will be handled can also be </w:t>
      </w:r>
      <w:r w:rsidR="007F0C12">
        <w:rPr>
          <w:i/>
          <w:color w:val="548DD4"/>
          <w:lang w:val="en-IN"/>
        </w:rPr>
        <w:t xml:space="preserve">documented. Some of the integration strategy types which can be used are </w:t>
      </w:r>
      <w:r w:rsidR="0070660A">
        <w:rPr>
          <w:i/>
          <w:color w:val="548DD4"/>
          <w:lang w:val="en-IN"/>
        </w:rPr>
        <w:t>big-bang, incremental, top-down, bottom-up.</w:t>
      </w:r>
    </w:p>
    <w:p w14:paraId="4DBE8B97" w14:textId="77777777" w:rsidR="0051179C" w:rsidRPr="00DA2DAA" w:rsidRDefault="0051179C" w:rsidP="0051179C">
      <w:pPr>
        <w:pStyle w:val="BodyText"/>
        <w:rPr>
          <w:i/>
          <w:color w:val="548DD4"/>
          <w:lang w:val="en-US"/>
        </w:rPr>
      </w:pPr>
      <w:r>
        <w:rPr>
          <w:i/>
          <w:color w:val="548DD4"/>
          <w:lang w:val="en-US"/>
        </w:rPr>
        <w:t>&lt;This section is mandatory for Automotive projects if integration is within the project scope&gt;</w:t>
      </w:r>
    </w:p>
    <w:p w14:paraId="21FDF0EE" w14:textId="77777777" w:rsidR="00742945" w:rsidRDefault="00742945" w:rsidP="00865D87">
      <w:pPr>
        <w:pStyle w:val="BodyText"/>
        <w:rPr>
          <w:lang w:val="en-US"/>
        </w:rPr>
      </w:pPr>
    </w:p>
    <w:p w14:paraId="2610A278" w14:textId="77777777" w:rsidR="00E33D36" w:rsidRPr="00104B22" w:rsidRDefault="00E33D36" w:rsidP="00E33D36">
      <w:pPr>
        <w:pStyle w:val="Heading3"/>
      </w:pPr>
      <w:bookmarkStart w:id="92" w:name="_Toc141713879"/>
      <w:r w:rsidRPr="00104B22">
        <w:lastRenderedPageBreak/>
        <w:t>Naming Convention</w:t>
      </w:r>
      <w:bookmarkEnd w:id="92"/>
      <w:r w:rsidRPr="00104B22">
        <w:t xml:space="preserve"> </w:t>
      </w:r>
    </w:p>
    <w:p w14:paraId="67359E6C" w14:textId="77777777" w:rsidR="00E33D36" w:rsidRPr="004D6D8A" w:rsidRDefault="00E33D36" w:rsidP="00E33D36">
      <w:pPr>
        <w:pStyle w:val="BodyText"/>
        <w:rPr>
          <w:i/>
          <w:color w:val="548DD4"/>
          <w:highlight w:val="yellow"/>
        </w:rPr>
      </w:pPr>
      <w:r>
        <w:rPr>
          <w:i/>
          <w:color w:val="548DD4"/>
        </w:rPr>
        <w:t>&lt;</w:t>
      </w:r>
      <w:r w:rsidRPr="00846F88">
        <w:rPr>
          <w:i/>
          <w:color w:val="548DD4"/>
        </w:rPr>
        <w:t xml:space="preserve">For writing down the test case we are referring the </w:t>
      </w:r>
      <w:r w:rsidR="004817D5">
        <w:rPr>
          <w:i/>
          <w:color w:val="548DD4"/>
          <w:lang w:val="en-IN"/>
        </w:rPr>
        <w:t>Software Architecture</w:t>
      </w:r>
      <w:r w:rsidRPr="00846F88">
        <w:rPr>
          <w:i/>
          <w:color w:val="548DD4"/>
        </w:rPr>
        <w:t xml:space="preserve"> document. There will be </w:t>
      </w:r>
      <w:r w:rsidRPr="004D6D8A">
        <w:rPr>
          <w:i/>
          <w:color w:val="548DD4"/>
        </w:rPr>
        <w:t xml:space="preserve">number of test cases and scenarios for a single </w:t>
      </w:r>
      <w:r w:rsidR="004817D5" w:rsidRPr="004D6D8A">
        <w:rPr>
          <w:i/>
          <w:color w:val="548DD4"/>
          <w:lang w:val="en-IN"/>
        </w:rPr>
        <w:t>interface</w:t>
      </w:r>
      <w:r w:rsidRPr="004D6D8A">
        <w:rPr>
          <w:i/>
          <w:color w:val="548DD4"/>
        </w:rPr>
        <w:t xml:space="preserve">. Thus the naming convention firstly refers to </w:t>
      </w:r>
      <w:r w:rsidR="00742945" w:rsidRPr="004D6D8A">
        <w:rPr>
          <w:i/>
          <w:color w:val="548DD4"/>
          <w:lang w:val="en-IN"/>
        </w:rPr>
        <w:t>interface</w:t>
      </w:r>
      <w:r w:rsidRPr="004D6D8A">
        <w:rPr>
          <w:i/>
          <w:color w:val="548DD4"/>
        </w:rPr>
        <w:t>.</w:t>
      </w:r>
    </w:p>
    <w:p w14:paraId="0F0B845B" w14:textId="77777777" w:rsidR="00E431F1" w:rsidRPr="00DA2DAA" w:rsidRDefault="00E431F1" w:rsidP="00E431F1">
      <w:pPr>
        <w:pStyle w:val="BodyText"/>
        <w:rPr>
          <w:i/>
          <w:color w:val="548DD4"/>
          <w:lang w:val="en-US"/>
        </w:rPr>
      </w:pPr>
      <w:r>
        <w:rPr>
          <w:i/>
          <w:color w:val="548DD4"/>
          <w:lang w:val="en-US"/>
        </w:rPr>
        <w:t xml:space="preserve">&lt;This section is mandatory for Automotive </w:t>
      </w:r>
      <w:r w:rsidR="00B42A1E">
        <w:rPr>
          <w:i/>
          <w:color w:val="548DD4"/>
          <w:lang w:val="en-US"/>
        </w:rPr>
        <w:t>projects if</w:t>
      </w:r>
      <w:r>
        <w:rPr>
          <w:i/>
          <w:color w:val="548DD4"/>
          <w:lang w:val="en-US"/>
        </w:rPr>
        <w:t xml:space="preserve"> integration is within the project scope&gt;</w:t>
      </w:r>
    </w:p>
    <w:p w14:paraId="47E158D8" w14:textId="77777777" w:rsidR="00E33D36" w:rsidRPr="004D6D8A" w:rsidRDefault="00E33D36" w:rsidP="00E33D36">
      <w:pPr>
        <w:pStyle w:val="BodyText"/>
        <w:rPr>
          <w:highlight w:val="yellow"/>
        </w:rPr>
      </w:pPr>
    </w:p>
    <w:p w14:paraId="2B1A42BE" w14:textId="77777777" w:rsidR="00AF2A95" w:rsidRPr="00262103" w:rsidRDefault="00AF2A95" w:rsidP="00AF2A95">
      <w:pPr>
        <w:pStyle w:val="BodyText"/>
        <w:rPr>
          <w:i/>
          <w:color w:val="548DD4"/>
        </w:rPr>
      </w:pPr>
      <w:r w:rsidRPr="00262103">
        <w:rPr>
          <w:i/>
          <w:color w:val="548DD4"/>
        </w:rPr>
        <w:t>For e.g.</w:t>
      </w:r>
    </w:p>
    <w:p w14:paraId="297F388F" w14:textId="77777777" w:rsidR="00AF2A95" w:rsidRPr="00262103" w:rsidRDefault="00233724" w:rsidP="00AF2A95">
      <w:pPr>
        <w:pStyle w:val="BodyText"/>
        <w:rPr>
          <w:b/>
          <w:i/>
          <w:color w:val="548DD4"/>
          <w:lang w:val="en-IN"/>
        </w:rPr>
      </w:pPr>
      <w:r w:rsidRPr="00262103">
        <w:rPr>
          <w:b/>
          <w:i/>
          <w:color w:val="548DD4"/>
          <w:lang w:val="en-US"/>
        </w:rPr>
        <w:t>If</w:t>
      </w:r>
      <w:r w:rsidRPr="00262103">
        <w:rPr>
          <w:b/>
          <w:i/>
          <w:color w:val="548DD4"/>
        </w:rPr>
        <w:t xml:space="preserve"> </w:t>
      </w:r>
      <w:r w:rsidR="00AF2A95" w:rsidRPr="00262103">
        <w:rPr>
          <w:b/>
          <w:i/>
          <w:color w:val="548DD4"/>
        </w:rPr>
        <w:t xml:space="preserve">the </w:t>
      </w:r>
      <w:r w:rsidR="00742945" w:rsidRPr="00262103">
        <w:rPr>
          <w:b/>
          <w:i/>
          <w:color w:val="548DD4"/>
          <w:lang w:val="en-IN"/>
        </w:rPr>
        <w:t xml:space="preserve">interface </w:t>
      </w:r>
      <w:r w:rsidR="00AF2A95" w:rsidRPr="00262103">
        <w:rPr>
          <w:b/>
          <w:i/>
          <w:color w:val="548DD4"/>
        </w:rPr>
        <w:t xml:space="preserve">is </w:t>
      </w:r>
      <w:proofErr w:type="spellStart"/>
      <w:proofErr w:type="gramStart"/>
      <w:r w:rsidR="00AF2A95" w:rsidRPr="00262103">
        <w:rPr>
          <w:b/>
          <w:i/>
          <w:color w:val="548DD4"/>
          <w:lang w:val="en-IN"/>
        </w:rPr>
        <w:t>processInput</w:t>
      </w:r>
      <w:proofErr w:type="spellEnd"/>
      <w:r w:rsidR="00AF2A95" w:rsidRPr="00262103">
        <w:rPr>
          <w:b/>
          <w:i/>
          <w:color w:val="548DD4"/>
          <w:lang w:val="en-IN"/>
        </w:rPr>
        <w:t>(</w:t>
      </w:r>
      <w:proofErr w:type="gramEnd"/>
      <w:r w:rsidR="00AF2A95" w:rsidRPr="00262103">
        <w:rPr>
          <w:b/>
          <w:i/>
          <w:color w:val="548DD4"/>
          <w:lang w:val="en-IN"/>
        </w:rPr>
        <w:t>)</w:t>
      </w:r>
    </w:p>
    <w:p w14:paraId="10A98F02" w14:textId="77777777" w:rsidR="00AF2A95" w:rsidRPr="00354084" w:rsidRDefault="00AF2A95" w:rsidP="00AF2A95">
      <w:pPr>
        <w:pStyle w:val="BodyText"/>
        <w:rPr>
          <w:b/>
          <w:i/>
          <w:color w:val="548DD4"/>
        </w:rPr>
      </w:pPr>
      <w:r w:rsidRPr="00262103">
        <w:rPr>
          <w:b/>
          <w:i/>
          <w:color w:val="548DD4"/>
          <w:lang w:val="en-IN"/>
        </w:rPr>
        <w:t xml:space="preserve">Integration </w:t>
      </w:r>
      <w:r w:rsidRPr="00262103">
        <w:rPr>
          <w:b/>
          <w:i/>
          <w:color w:val="548DD4"/>
        </w:rPr>
        <w:t xml:space="preserve">Test case ID </w:t>
      </w:r>
      <w:r w:rsidRPr="00262103">
        <w:rPr>
          <w:b/>
          <w:i/>
          <w:color w:val="548DD4"/>
          <w:lang w:val="en-IN"/>
        </w:rPr>
        <w:t xml:space="preserve">is </w:t>
      </w:r>
      <w:proofErr w:type="spellStart"/>
      <w:r w:rsidRPr="00262103">
        <w:rPr>
          <w:b/>
          <w:i/>
          <w:color w:val="548DD4"/>
          <w:lang w:val="en-IN"/>
        </w:rPr>
        <w:t>IT_processInput</w:t>
      </w:r>
      <w:proofErr w:type="spellEnd"/>
      <w:r w:rsidRPr="00262103">
        <w:rPr>
          <w:b/>
          <w:i/>
          <w:color w:val="548DD4"/>
        </w:rPr>
        <w:t>.</w:t>
      </w:r>
      <w:r w:rsidRPr="00262103">
        <w:rPr>
          <w:b/>
          <w:i/>
          <w:color w:val="548DD4"/>
          <w:lang w:val="en-IN"/>
        </w:rPr>
        <w:t>n, where n is a unique running number</w:t>
      </w:r>
      <w:r w:rsidRPr="00262103">
        <w:rPr>
          <w:b/>
          <w:i/>
          <w:color w:val="548DD4"/>
        </w:rPr>
        <w:t>&gt;</w:t>
      </w:r>
    </w:p>
    <w:p w14:paraId="53DFF706" w14:textId="77777777" w:rsidR="00E33D36" w:rsidRPr="00354084" w:rsidRDefault="00E33D36" w:rsidP="00E33D36">
      <w:pPr>
        <w:pStyle w:val="BodyText"/>
        <w:rPr>
          <w:b/>
          <w:i/>
          <w:color w:val="548DD4"/>
        </w:rPr>
      </w:pPr>
    </w:p>
    <w:p w14:paraId="52147CF7" w14:textId="77777777" w:rsidR="002F6C8F" w:rsidRDefault="002F6C8F" w:rsidP="00E33D36">
      <w:pPr>
        <w:pStyle w:val="Heading3"/>
      </w:pPr>
      <w:bookmarkStart w:id="93" w:name="_Toc141713880"/>
      <w:r>
        <w:t>Test Description</w:t>
      </w:r>
      <w:bookmarkEnd w:id="93"/>
    </w:p>
    <w:tbl>
      <w:tblPr>
        <w:tblW w:w="925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27"/>
        <w:gridCol w:w="6627"/>
      </w:tblGrid>
      <w:tr w:rsidR="00EA741E" w:rsidRPr="00104B22" w14:paraId="678EB00B" w14:textId="77777777" w:rsidTr="00C44E95">
        <w:trPr>
          <w:cantSplit/>
          <w:jc w:val="center"/>
        </w:trPr>
        <w:tc>
          <w:tcPr>
            <w:tcW w:w="2627" w:type="dxa"/>
          </w:tcPr>
          <w:p w14:paraId="770AFD1F" w14:textId="77777777" w:rsidR="00EA741E" w:rsidRPr="005B35D1" w:rsidRDefault="00EA741E" w:rsidP="00C44E95">
            <w:pPr>
              <w:pStyle w:val="TableText"/>
              <w:rPr>
                <w:rFonts w:cs="Arial"/>
                <w:szCs w:val="20"/>
                <w:lang w:val="en-US"/>
              </w:rPr>
            </w:pPr>
            <w:r w:rsidRPr="005B35D1">
              <w:rPr>
                <w:rFonts w:cs="Arial"/>
                <w:szCs w:val="20"/>
                <w:lang w:val="en-US"/>
              </w:rPr>
              <w:t>Test Objective:</w:t>
            </w:r>
          </w:p>
        </w:tc>
        <w:tc>
          <w:tcPr>
            <w:tcW w:w="6627" w:type="dxa"/>
          </w:tcPr>
          <w:p w14:paraId="7B9D95F4" w14:textId="77777777" w:rsidR="00EA741E" w:rsidRPr="005B35D1" w:rsidRDefault="00EA741E" w:rsidP="00C44E95">
            <w:pPr>
              <w:pStyle w:val="TableText"/>
              <w:rPr>
                <w:rFonts w:cs="Arial"/>
                <w:i/>
                <w:color w:val="548DD4"/>
                <w:lang w:val="en-US"/>
              </w:rPr>
            </w:pPr>
            <w:r w:rsidRPr="005B35D1">
              <w:rPr>
                <w:rFonts w:cs="Arial"/>
                <w:i/>
                <w:color w:val="548DD4"/>
                <w:lang w:val="en-US"/>
              </w:rPr>
              <w:t>&lt;Define the test objective in detail</w:t>
            </w:r>
            <w:r w:rsidR="008828D2">
              <w:rPr>
                <w:rFonts w:cs="Arial"/>
                <w:i/>
                <w:color w:val="548DD4"/>
                <w:lang w:val="en-US"/>
              </w:rPr>
              <w:t xml:space="preserve"> covering the type of defects to be detected</w:t>
            </w:r>
            <w:r w:rsidRPr="005B35D1">
              <w:rPr>
                <w:rFonts w:cs="Arial"/>
                <w:i/>
                <w:color w:val="548DD4"/>
                <w:lang w:val="en-US"/>
              </w:rPr>
              <w:t>&gt;</w:t>
            </w:r>
          </w:p>
        </w:tc>
      </w:tr>
      <w:tr w:rsidR="00EA741E" w:rsidRPr="00104B22" w14:paraId="2B0E59D8" w14:textId="77777777" w:rsidTr="00C44E95">
        <w:trPr>
          <w:cantSplit/>
          <w:jc w:val="center"/>
        </w:trPr>
        <w:tc>
          <w:tcPr>
            <w:tcW w:w="2627" w:type="dxa"/>
          </w:tcPr>
          <w:p w14:paraId="68048051" w14:textId="77777777" w:rsidR="00EA741E" w:rsidRPr="005B35D1" w:rsidRDefault="00EA741E" w:rsidP="00C44E95">
            <w:pPr>
              <w:pStyle w:val="TableText"/>
              <w:rPr>
                <w:rFonts w:cs="Arial"/>
                <w:szCs w:val="20"/>
                <w:lang w:val="en-US"/>
              </w:rPr>
            </w:pPr>
            <w:r>
              <w:rPr>
                <w:rFonts w:cs="Arial"/>
                <w:szCs w:val="20"/>
                <w:lang w:val="en-US"/>
              </w:rPr>
              <w:t>Test Responsible:</w:t>
            </w:r>
          </w:p>
        </w:tc>
        <w:tc>
          <w:tcPr>
            <w:tcW w:w="6627" w:type="dxa"/>
          </w:tcPr>
          <w:p w14:paraId="0FBB99F7" w14:textId="77777777" w:rsidR="00EA741E" w:rsidRPr="005B35D1" w:rsidRDefault="00EA741E" w:rsidP="00C44E95">
            <w:pPr>
              <w:pStyle w:val="TableText"/>
              <w:rPr>
                <w:rFonts w:cs="Arial"/>
                <w:i/>
                <w:color w:val="548DD4"/>
                <w:lang w:val="en-US"/>
              </w:rPr>
            </w:pPr>
            <w:r>
              <w:rPr>
                <w:rFonts w:cs="Arial"/>
                <w:i/>
                <w:color w:val="548DD4"/>
                <w:lang w:val="en-US"/>
              </w:rPr>
              <w:t>&lt;Who will perform this test (developer or tester)?&gt;</w:t>
            </w:r>
          </w:p>
        </w:tc>
      </w:tr>
      <w:tr w:rsidR="00A866E3" w:rsidRPr="00104B22" w14:paraId="7CEE2589" w14:textId="77777777" w:rsidTr="00C44E95">
        <w:trPr>
          <w:cantSplit/>
          <w:jc w:val="center"/>
        </w:trPr>
        <w:tc>
          <w:tcPr>
            <w:tcW w:w="2627" w:type="dxa"/>
          </w:tcPr>
          <w:p w14:paraId="60998763" w14:textId="77777777" w:rsidR="00A866E3" w:rsidRPr="005B35D1" w:rsidRDefault="00A866E3" w:rsidP="00C44E95">
            <w:pPr>
              <w:pStyle w:val="TableText"/>
              <w:rPr>
                <w:rFonts w:cs="Arial"/>
                <w:szCs w:val="20"/>
                <w:lang w:val="en-US"/>
              </w:rPr>
            </w:pPr>
            <w:r>
              <w:rPr>
                <w:rFonts w:cs="Arial"/>
                <w:szCs w:val="20"/>
                <w:lang w:val="en-US"/>
              </w:rPr>
              <w:t>Test Coverage:</w:t>
            </w:r>
          </w:p>
        </w:tc>
        <w:tc>
          <w:tcPr>
            <w:tcW w:w="6627" w:type="dxa"/>
          </w:tcPr>
          <w:p w14:paraId="7CEBCB96" w14:textId="77777777" w:rsidR="00A866E3" w:rsidRPr="005B35D1" w:rsidRDefault="00A866E3" w:rsidP="00C44E95">
            <w:pPr>
              <w:pStyle w:val="Bullets"/>
              <w:tabs>
                <w:tab w:val="num" w:pos="720"/>
              </w:tabs>
              <w:ind w:left="0" w:firstLine="0"/>
              <w:rPr>
                <w:rFonts w:cs="Arial"/>
                <w:i/>
                <w:color w:val="548DD4"/>
                <w:lang w:val="en-US"/>
              </w:rPr>
            </w:pPr>
            <w:r>
              <w:rPr>
                <w:rFonts w:cs="Arial"/>
                <w:i/>
                <w:color w:val="548DD4"/>
                <w:lang w:val="en-US"/>
              </w:rPr>
              <w:t>&lt;Define the coverage value and what it means&gt;</w:t>
            </w:r>
          </w:p>
        </w:tc>
      </w:tr>
      <w:tr w:rsidR="00EA741E" w:rsidRPr="00104B22" w14:paraId="3524C335" w14:textId="77777777" w:rsidTr="00C44E95">
        <w:trPr>
          <w:cantSplit/>
          <w:jc w:val="center"/>
        </w:trPr>
        <w:tc>
          <w:tcPr>
            <w:tcW w:w="2627" w:type="dxa"/>
          </w:tcPr>
          <w:p w14:paraId="5722F646" w14:textId="77777777" w:rsidR="00EA741E" w:rsidRPr="005B35D1" w:rsidRDefault="00EA741E" w:rsidP="00C44E95">
            <w:pPr>
              <w:pStyle w:val="TableText"/>
              <w:rPr>
                <w:rFonts w:cs="Arial"/>
                <w:szCs w:val="20"/>
                <w:lang w:val="en-US"/>
              </w:rPr>
            </w:pPr>
            <w:r w:rsidRPr="005B35D1">
              <w:rPr>
                <w:rFonts w:cs="Arial"/>
                <w:szCs w:val="20"/>
                <w:lang w:val="en-US"/>
              </w:rPr>
              <w:t>Technique:</w:t>
            </w:r>
          </w:p>
        </w:tc>
        <w:tc>
          <w:tcPr>
            <w:tcW w:w="6627" w:type="dxa"/>
          </w:tcPr>
          <w:p w14:paraId="734EBEDB" w14:textId="77777777" w:rsidR="007746C9" w:rsidRDefault="00EA741E" w:rsidP="00C44E95">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sidR="00A866E3">
              <w:rPr>
                <w:rFonts w:cs="Arial"/>
                <w:i/>
                <w:color w:val="548DD4"/>
                <w:lang w:val="en-US"/>
              </w:rPr>
              <w:t xml:space="preserve"> </w:t>
            </w:r>
          </w:p>
          <w:p w14:paraId="2EFCD930" w14:textId="77777777" w:rsidR="00EA741E" w:rsidRPr="005B35D1" w:rsidRDefault="007746C9" w:rsidP="00C44E95">
            <w:pPr>
              <w:pStyle w:val="Bullets"/>
              <w:tabs>
                <w:tab w:val="num" w:pos="720"/>
              </w:tabs>
              <w:ind w:left="0" w:firstLine="0"/>
              <w:rPr>
                <w:rFonts w:cs="Arial"/>
                <w:i/>
                <w:color w:val="548DD4"/>
                <w:lang w:val="en-US"/>
              </w:rPr>
            </w:pPr>
            <w:r>
              <w:rPr>
                <w:rFonts w:cs="Arial"/>
                <w:i/>
                <w:color w:val="548DD4"/>
                <w:lang w:val="en-US"/>
              </w:rPr>
              <w:t xml:space="preserve">(e.g. manual/automatic, positive-negative test cases based on techniques like Boundary Value/ Equivalence Class, Decision Table </w:t>
            </w:r>
            <w:proofErr w:type="spellStart"/>
            <w:r>
              <w:rPr>
                <w:rFonts w:cs="Arial"/>
                <w:i/>
                <w:color w:val="548DD4"/>
                <w:lang w:val="en-US"/>
              </w:rPr>
              <w:t>etc</w:t>
            </w:r>
            <w:proofErr w:type="spellEnd"/>
            <w:r>
              <w:rPr>
                <w:rFonts w:cs="Arial"/>
                <w:i/>
                <w:color w:val="548DD4"/>
                <w:lang w:val="en-US"/>
              </w:rPr>
              <w:t>)</w:t>
            </w:r>
            <w:r w:rsidRPr="005B35D1">
              <w:rPr>
                <w:rFonts w:cs="Arial"/>
                <w:i/>
                <w:color w:val="548DD4"/>
                <w:lang w:val="en-US"/>
              </w:rPr>
              <w:t>&gt;</w:t>
            </w:r>
            <w:r w:rsidR="00EA741E" w:rsidRPr="005B35D1">
              <w:rPr>
                <w:rFonts w:cs="Arial"/>
                <w:i/>
                <w:color w:val="548DD4"/>
                <w:lang w:val="en-US"/>
              </w:rPr>
              <w:t>&gt;</w:t>
            </w:r>
          </w:p>
        </w:tc>
      </w:tr>
      <w:tr w:rsidR="00EA741E" w:rsidRPr="00104B22" w14:paraId="5DF88650" w14:textId="77777777" w:rsidTr="00C44E95">
        <w:trPr>
          <w:cantSplit/>
          <w:jc w:val="center"/>
        </w:trPr>
        <w:tc>
          <w:tcPr>
            <w:tcW w:w="2627" w:type="dxa"/>
          </w:tcPr>
          <w:p w14:paraId="5E6187A4" w14:textId="77777777" w:rsidR="00EA741E" w:rsidRPr="005B35D1" w:rsidRDefault="00EA741E" w:rsidP="00C44E95">
            <w:pPr>
              <w:pStyle w:val="TableText"/>
              <w:rPr>
                <w:rFonts w:cs="Arial"/>
                <w:szCs w:val="20"/>
                <w:lang w:val="en-US"/>
              </w:rPr>
            </w:pPr>
            <w:r w:rsidRPr="005B35D1">
              <w:rPr>
                <w:rFonts w:cs="Arial"/>
                <w:szCs w:val="20"/>
                <w:lang w:val="en-US"/>
              </w:rPr>
              <w:t>Entry Criteria:</w:t>
            </w:r>
          </w:p>
        </w:tc>
        <w:tc>
          <w:tcPr>
            <w:tcW w:w="6627" w:type="dxa"/>
          </w:tcPr>
          <w:p w14:paraId="5E9D920B" w14:textId="77777777" w:rsidR="00EA741E" w:rsidRPr="005B35D1" w:rsidRDefault="00EA741E"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entry criteria&gt;</w:t>
            </w:r>
          </w:p>
        </w:tc>
      </w:tr>
      <w:tr w:rsidR="00EA741E" w:rsidRPr="00104B22" w14:paraId="60166340" w14:textId="77777777" w:rsidTr="00C44E95">
        <w:trPr>
          <w:cantSplit/>
          <w:jc w:val="center"/>
        </w:trPr>
        <w:tc>
          <w:tcPr>
            <w:tcW w:w="2627" w:type="dxa"/>
          </w:tcPr>
          <w:p w14:paraId="22458E7F" w14:textId="77777777" w:rsidR="00EA741E" w:rsidRPr="005B35D1" w:rsidRDefault="00EA741E" w:rsidP="00C44E95">
            <w:pPr>
              <w:pStyle w:val="TableText"/>
              <w:rPr>
                <w:rFonts w:cs="Arial"/>
                <w:szCs w:val="20"/>
                <w:lang w:val="en-US"/>
              </w:rPr>
            </w:pPr>
            <w:r w:rsidRPr="005B35D1">
              <w:rPr>
                <w:rFonts w:cs="Arial"/>
                <w:szCs w:val="20"/>
                <w:lang w:val="en-US"/>
              </w:rPr>
              <w:t>Exit Criteria:</w:t>
            </w:r>
          </w:p>
        </w:tc>
        <w:tc>
          <w:tcPr>
            <w:tcW w:w="6627" w:type="dxa"/>
          </w:tcPr>
          <w:p w14:paraId="61785309" w14:textId="77777777" w:rsidR="00EA741E" w:rsidRPr="005B35D1" w:rsidRDefault="00EA741E"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exit criteria&gt;</w:t>
            </w:r>
          </w:p>
        </w:tc>
      </w:tr>
      <w:tr w:rsidR="00EA741E" w:rsidRPr="00104B22" w14:paraId="547516E2" w14:textId="77777777" w:rsidTr="00C44E95">
        <w:trPr>
          <w:cantSplit/>
          <w:jc w:val="center"/>
        </w:trPr>
        <w:tc>
          <w:tcPr>
            <w:tcW w:w="2627" w:type="dxa"/>
          </w:tcPr>
          <w:p w14:paraId="55EA6611" w14:textId="77777777" w:rsidR="00EA741E" w:rsidRPr="005B35D1" w:rsidRDefault="00EA741E" w:rsidP="00C44E95">
            <w:pPr>
              <w:pStyle w:val="TableText"/>
              <w:rPr>
                <w:rFonts w:cs="Arial"/>
                <w:szCs w:val="20"/>
                <w:lang w:val="en-US"/>
              </w:rPr>
            </w:pPr>
            <w:r>
              <w:rPr>
                <w:rFonts w:cs="Arial"/>
                <w:szCs w:val="20"/>
                <w:lang w:val="en-US"/>
              </w:rPr>
              <w:t>Test Output:</w:t>
            </w:r>
          </w:p>
        </w:tc>
        <w:tc>
          <w:tcPr>
            <w:tcW w:w="6627" w:type="dxa"/>
          </w:tcPr>
          <w:p w14:paraId="1C5A6F86" w14:textId="77777777" w:rsidR="00EA741E" w:rsidRPr="005B35D1" w:rsidRDefault="00EA741E" w:rsidP="00C44E95">
            <w:pPr>
              <w:pStyle w:val="Bullets"/>
              <w:tabs>
                <w:tab w:val="clear" w:pos="720"/>
              </w:tabs>
              <w:suppressAutoHyphens w:val="0"/>
              <w:ind w:left="0" w:firstLine="0"/>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EA741E" w:rsidRPr="00104B22" w14:paraId="7FA827D2" w14:textId="77777777" w:rsidTr="00C44E95">
        <w:trPr>
          <w:cantSplit/>
          <w:jc w:val="center"/>
        </w:trPr>
        <w:tc>
          <w:tcPr>
            <w:tcW w:w="2627" w:type="dxa"/>
          </w:tcPr>
          <w:p w14:paraId="2AFBC694" w14:textId="77777777" w:rsidR="00EA741E" w:rsidRPr="005B35D1" w:rsidRDefault="00EA741E" w:rsidP="00C44E95">
            <w:pPr>
              <w:pStyle w:val="TableText"/>
              <w:rPr>
                <w:rFonts w:cs="Arial"/>
                <w:color w:val="auto"/>
                <w:szCs w:val="20"/>
                <w:lang w:val="en-US"/>
              </w:rPr>
            </w:pPr>
            <w:r w:rsidRPr="005B35D1">
              <w:rPr>
                <w:rFonts w:cs="Arial"/>
                <w:color w:val="auto"/>
                <w:szCs w:val="20"/>
                <w:lang w:val="en-US"/>
              </w:rPr>
              <w:t>Special Considerations:</w:t>
            </w:r>
          </w:p>
        </w:tc>
        <w:tc>
          <w:tcPr>
            <w:tcW w:w="6627" w:type="dxa"/>
          </w:tcPr>
          <w:p w14:paraId="17FDD384" w14:textId="77777777" w:rsidR="00EA741E" w:rsidRPr="005B35D1" w:rsidRDefault="00EA741E" w:rsidP="00C44E95">
            <w:pPr>
              <w:pStyle w:val="TableTex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EA741E" w:rsidRPr="00104B22" w14:paraId="2582262A" w14:textId="77777777" w:rsidTr="00C44E95">
        <w:trPr>
          <w:cantSplit/>
          <w:jc w:val="center"/>
        </w:trPr>
        <w:tc>
          <w:tcPr>
            <w:tcW w:w="2627" w:type="dxa"/>
          </w:tcPr>
          <w:p w14:paraId="710C9E52" w14:textId="77777777" w:rsidR="00EA741E" w:rsidRPr="005B35D1" w:rsidRDefault="00EA741E" w:rsidP="00C44E95">
            <w:pPr>
              <w:pStyle w:val="TableText"/>
              <w:rPr>
                <w:rFonts w:cs="Arial"/>
                <w:color w:val="auto"/>
                <w:szCs w:val="20"/>
                <w:lang w:val="en-US"/>
              </w:rPr>
            </w:pPr>
            <w:r w:rsidRPr="005B35D1">
              <w:rPr>
                <w:rFonts w:cs="Arial"/>
                <w:color w:val="auto"/>
                <w:szCs w:val="20"/>
                <w:lang w:val="en-US"/>
              </w:rPr>
              <w:t>Test Setup:</w:t>
            </w:r>
          </w:p>
        </w:tc>
        <w:tc>
          <w:tcPr>
            <w:tcW w:w="6627" w:type="dxa"/>
          </w:tcPr>
          <w:p w14:paraId="0C229386" w14:textId="77777777" w:rsidR="00EA741E" w:rsidRPr="005B35D1" w:rsidRDefault="00EA741E" w:rsidP="00C44E95">
            <w:pPr>
              <w:pStyle w:val="TableText"/>
              <w:rPr>
                <w:rFonts w:cs="Arial"/>
                <w:i/>
                <w:color w:val="548DD4"/>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EA741E" w:rsidRPr="00104B22" w14:paraId="78C1CF0C" w14:textId="77777777" w:rsidTr="00C44E95">
        <w:trPr>
          <w:cantSplit/>
          <w:jc w:val="center"/>
        </w:trPr>
        <w:tc>
          <w:tcPr>
            <w:tcW w:w="2627" w:type="dxa"/>
          </w:tcPr>
          <w:p w14:paraId="0CFEF2BA" w14:textId="77777777" w:rsidR="00EA741E" w:rsidRDefault="00E50D9B" w:rsidP="00C44E95">
            <w:pPr>
              <w:pStyle w:val="TableText"/>
              <w:rPr>
                <w:rFonts w:cs="Arial"/>
                <w:color w:val="auto"/>
                <w:szCs w:val="20"/>
                <w:lang w:val="en-US"/>
              </w:rPr>
            </w:pPr>
            <w:r>
              <w:rPr>
                <w:rFonts w:cs="Arial"/>
                <w:color w:val="auto"/>
                <w:szCs w:val="20"/>
                <w:lang w:val="en-US"/>
              </w:rPr>
              <w:t>Remarks:</w:t>
            </w:r>
          </w:p>
        </w:tc>
        <w:tc>
          <w:tcPr>
            <w:tcW w:w="6627" w:type="dxa"/>
          </w:tcPr>
          <w:p w14:paraId="2BB27867" w14:textId="77777777" w:rsidR="00E35771" w:rsidRDefault="008828D2" w:rsidP="00C44E95">
            <w:pPr>
              <w:pStyle w:val="TableText"/>
              <w:rPr>
                <w:rFonts w:cs="Arial"/>
                <w:i/>
                <w:color w:val="548DD4"/>
                <w:lang w:val="en-US"/>
              </w:rPr>
            </w:pPr>
            <w:r>
              <w:rPr>
                <w:rFonts w:cs="Arial"/>
                <w:i/>
                <w:color w:val="548DD4"/>
                <w:lang w:val="en-US"/>
              </w:rPr>
              <w:t>&lt;Any additional information that will assist the test activity&gt;</w:t>
            </w:r>
          </w:p>
        </w:tc>
      </w:tr>
    </w:tbl>
    <w:p w14:paraId="3E30F213" w14:textId="77777777" w:rsidR="002F6C8F" w:rsidRPr="004D6D8A" w:rsidRDefault="002F6C8F" w:rsidP="004D6D8A">
      <w:pPr>
        <w:pStyle w:val="BodyText"/>
        <w:rPr>
          <w:lang w:val="en-US"/>
        </w:rPr>
      </w:pPr>
    </w:p>
    <w:p w14:paraId="76C3A056" w14:textId="77777777" w:rsidR="00E33D36" w:rsidRPr="00104B22" w:rsidRDefault="00E33D36" w:rsidP="00E33D36">
      <w:pPr>
        <w:pStyle w:val="Heading3"/>
      </w:pPr>
      <w:bookmarkStart w:id="94" w:name="_Toc141713881"/>
      <w:r w:rsidRPr="00104B22">
        <w:t>Regression Testing</w:t>
      </w:r>
      <w:bookmarkEnd w:id="94"/>
    </w:p>
    <w:p w14:paraId="49EAF07D" w14:textId="77777777" w:rsidR="00982EF3" w:rsidRDefault="00E33D36" w:rsidP="00982EF3">
      <w:pPr>
        <w:pStyle w:val="BodyText"/>
        <w:rPr>
          <w:i/>
          <w:color w:val="548DD4"/>
        </w:rPr>
      </w:pPr>
      <w:r>
        <w:rPr>
          <w:i/>
          <w:color w:val="548DD4"/>
        </w:rPr>
        <w:t>&lt;</w:t>
      </w:r>
      <w:r w:rsidR="00982EF3" w:rsidRPr="00354084">
        <w:rPr>
          <w:i/>
          <w:color w:val="548DD4"/>
        </w:rPr>
        <w:t xml:space="preserve">Testing is to be done to ensure that applied changes to the application have not adversely affected the previously tested functionality. Tests conducted to ensure the compatibility of the </w:t>
      </w:r>
      <w:r w:rsidR="00982EF3">
        <w:rPr>
          <w:i/>
          <w:color w:val="548DD4"/>
          <w:lang w:val="en-IN"/>
        </w:rPr>
        <w:t xml:space="preserve">software </w:t>
      </w:r>
      <w:r w:rsidR="00982EF3" w:rsidRPr="00354084">
        <w:rPr>
          <w:i/>
          <w:color w:val="548DD4"/>
        </w:rPr>
        <w:t xml:space="preserve">with previously released software and increase in stability of the </w:t>
      </w:r>
      <w:r w:rsidR="00982EF3">
        <w:rPr>
          <w:i/>
          <w:color w:val="548DD4"/>
          <w:lang w:val="en-IN"/>
        </w:rPr>
        <w:t>software</w:t>
      </w:r>
      <w:r w:rsidR="00982EF3" w:rsidRPr="00354084">
        <w:rPr>
          <w:i/>
          <w:color w:val="548DD4"/>
        </w:rPr>
        <w:t xml:space="preserve">. </w:t>
      </w:r>
    </w:p>
    <w:p w14:paraId="5518BEF4" w14:textId="77777777" w:rsidR="00982EF3" w:rsidRDefault="00982EF3" w:rsidP="00982EF3">
      <w:pPr>
        <w:pStyle w:val="BodyText"/>
        <w:rPr>
          <w:i/>
          <w:color w:val="548DD4"/>
          <w:lang w:val="en-US"/>
        </w:rPr>
      </w:pPr>
      <w:r w:rsidRPr="00354084">
        <w:rPr>
          <w:i/>
          <w:color w:val="548DD4"/>
        </w:rPr>
        <w:t>Tester will test the resolved bugs and will carry out the test case execution. Tester has to perform the test cases for newly released feature in a build.</w:t>
      </w:r>
      <w:r>
        <w:rPr>
          <w:i/>
          <w:color w:val="548DD4"/>
          <w:lang w:val="en-US"/>
        </w:rPr>
        <w:t xml:space="preserve"> In such traceability is used to identify the test cases to be executed</w:t>
      </w:r>
    </w:p>
    <w:p w14:paraId="316284C9" w14:textId="77777777" w:rsidR="00982EF3" w:rsidRDefault="00982EF3" w:rsidP="00982EF3">
      <w:pPr>
        <w:pStyle w:val="BodyText"/>
        <w:rPr>
          <w:i/>
          <w:color w:val="548DD4"/>
          <w:lang w:val="en-US"/>
        </w:rPr>
      </w:pPr>
      <w:r>
        <w:rPr>
          <w:i/>
          <w:color w:val="548DD4"/>
          <w:lang w:val="en-US"/>
        </w:rPr>
        <w:t>Alternatively, regression tests can be a re-test of all test cases</w:t>
      </w:r>
    </w:p>
    <w:p w14:paraId="2B8CED4F" w14:textId="77777777" w:rsidR="00E33D36" w:rsidRPr="00354084" w:rsidRDefault="00982EF3" w:rsidP="00982EF3">
      <w:pPr>
        <w:pStyle w:val="BodyText"/>
        <w:rPr>
          <w:i/>
          <w:color w:val="548DD4"/>
        </w:rPr>
      </w:pPr>
      <w:r>
        <w:rPr>
          <w:i/>
          <w:color w:val="548DD4"/>
          <w:lang w:val="en-US"/>
        </w:rPr>
        <w:t>Describe the approach for regression test for the project in this section</w:t>
      </w:r>
      <w:r w:rsidR="00E33D36" w:rsidRPr="00354084">
        <w:rPr>
          <w:i/>
          <w:color w:val="548DD4"/>
        </w:rPr>
        <w:t>.</w:t>
      </w:r>
    </w:p>
    <w:p w14:paraId="5878C4D1" w14:textId="77777777" w:rsidR="00DC1A1E" w:rsidRDefault="004D6D8A" w:rsidP="004D6D8A">
      <w:pPr>
        <w:pStyle w:val="BodyText"/>
        <w:rPr>
          <w:i/>
          <w:color w:val="548DD4"/>
          <w:lang w:val="en-US"/>
        </w:rPr>
      </w:pPr>
      <w:r>
        <w:rPr>
          <w:i/>
          <w:color w:val="548DD4"/>
          <w:lang w:val="en-US"/>
        </w:rPr>
        <w:t>This section is mandatory for Automotive projects</w:t>
      </w:r>
    </w:p>
    <w:p w14:paraId="2C236CF4" w14:textId="77777777" w:rsidR="004D6D8A" w:rsidRPr="00DA2DAA" w:rsidRDefault="00DC1A1E" w:rsidP="004D6D8A">
      <w:pPr>
        <w:pStyle w:val="BodyText"/>
        <w:rPr>
          <w:i/>
          <w:color w:val="548DD4"/>
          <w:lang w:val="en-US"/>
        </w:rPr>
      </w:pPr>
      <w:r>
        <w:rPr>
          <w:i/>
          <w:color w:val="548DD4"/>
        </w:rPr>
        <w:t xml:space="preserve">Note- If Project is adhering to ISO 26262 standard then project needs to </w:t>
      </w:r>
      <w:r>
        <w:rPr>
          <w:i/>
          <w:color w:val="548DD4"/>
          <w:lang w:val="en-US"/>
        </w:rPr>
        <w:t xml:space="preserve">use appropriate </w:t>
      </w:r>
      <w:r>
        <w:rPr>
          <w:i/>
          <w:color w:val="548DD4"/>
        </w:rPr>
        <w:t>test case checklist and ensure that none of the safety goals are violated</w:t>
      </w:r>
      <w:r w:rsidR="00F60724">
        <w:rPr>
          <w:i/>
          <w:color w:val="548DD4"/>
          <w:lang w:val="en-US"/>
        </w:rPr>
        <w:t xml:space="preserve">. Refer: </w:t>
      </w:r>
      <w:proofErr w:type="spellStart"/>
      <w:r w:rsidR="00F60724" w:rsidRPr="00F60724">
        <w:rPr>
          <w:i/>
          <w:color w:val="548DD4"/>
          <w:lang w:val="en-US"/>
        </w:rPr>
        <w:t>ei_SW_CHK_SoftwareIntegrationTestSpecifications_Automotive_GNRL</w:t>
      </w:r>
      <w:proofErr w:type="spellEnd"/>
      <w:r w:rsidRPr="00846F88">
        <w:rPr>
          <w:i/>
          <w:color w:val="548DD4"/>
        </w:rPr>
        <w:t>&gt;</w:t>
      </w:r>
    </w:p>
    <w:p w14:paraId="66179D1D" w14:textId="77777777" w:rsidR="00980FAA" w:rsidRDefault="00980FAA" w:rsidP="00E33D36">
      <w:pPr>
        <w:pStyle w:val="BodyText"/>
        <w:rPr>
          <w:szCs w:val="20"/>
        </w:rPr>
      </w:pPr>
    </w:p>
    <w:p w14:paraId="32F33E86" w14:textId="77777777" w:rsidR="00980FAA" w:rsidRDefault="00980FAA" w:rsidP="00980FAA">
      <w:pPr>
        <w:pStyle w:val="Heading3"/>
      </w:pPr>
      <w:bookmarkStart w:id="95" w:name="_Ref37427526"/>
      <w:bookmarkStart w:id="96" w:name="_Toc141713882"/>
      <w:r w:rsidRPr="00262103">
        <w:t>Configuration Testing</w:t>
      </w:r>
      <w:bookmarkEnd w:id="95"/>
      <w:bookmarkEnd w:id="96"/>
    </w:p>
    <w:p w14:paraId="38B25E1E" w14:textId="77777777" w:rsidR="00E431F1" w:rsidRDefault="00355EEB" w:rsidP="00980FAA">
      <w:pPr>
        <w:pStyle w:val="BodyText"/>
        <w:rPr>
          <w:i/>
          <w:color w:val="548DD4"/>
          <w:lang w:val="en-IN"/>
        </w:rPr>
      </w:pPr>
      <w:r>
        <w:rPr>
          <w:i/>
          <w:color w:val="548DD4"/>
        </w:rPr>
        <w:t>&lt;</w:t>
      </w:r>
      <w:r w:rsidR="00E431F1">
        <w:rPr>
          <w:i/>
          <w:color w:val="548DD4"/>
          <w:lang w:val="en-IN"/>
        </w:rPr>
        <w:t>If configuration parameters are applicable for the software being developed, corresponding test cases have to be defined during integration testing.</w:t>
      </w:r>
    </w:p>
    <w:p w14:paraId="2DD16AA8" w14:textId="77777777" w:rsidR="00980FAA" w:rsidRPr="00262103" w:rsidRDefault="00E431F1" w:rsidP="00980FAA">
      <w:pPr>
        <w:pStyle w:val="BodyText"/>
        <w:rPr>
          <w:i/>
          <w:color w:val="548DD4"/>
          <w:lang w:val="en-IN"/>
        </w:rPr>
      </w:pPr>
      <w:r>
        <w:rPr>
          <w:i/>
          <w:color w:val="548DD4"/>
          <w:lang w:val="en-US"/>
        </w:rPr>
        <w:t>This section is mandatory for Automotive projects&gt;</w:t>
      </w:r>
      <w:r>
        <w:rPr>
          <w:i/>
          <w:color w:val="548DD4"/>
          <w:lang w:val="en-IN"/>
        </w:rPr>
        <w:t xml:space="preserve"> </w:t>
      </w:r>
    </w:p>
    <w:p w14:paraId="55F58CFE" w14:textId="77777777" w:rsidR="00355EEB" w:rsidRPr="00262103" w:rsidRDefault="00355EEB" w:rsidP="00233724">
      <w:pPr>
        <w:pStyle w:val="BodyText"/>
        <w:rPr>
          <w:lang w:val="en-US"/>
        </w:rPr>
      </w:pPr>
    </w:p>
    <w:tbl>
      <w:tblPr>
        <w:tblW w:w="927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44"/>
        <w:gridCol w:w="6627"/>
      </w:tblGrid>
      <w:tr w:rsidR="00980FAA" w:rsidRPr="00104B22" w14:paraId="50195B1B" w14:textId="77777777" w:rsidTr="0003519B">
        <w:trPr>
          <w:cantSplit/>
          <w:jc w:val="center"/>
        </w:trPr>
        <w:tc>
          <w:tcPr>
            <w:tcW w:w="2644" w:type="dxa"/>
            <w:tcBorders>
              <w:top w:val="single" w:sz="12" w:space="0" w:color="000000"/>
              <w:left w:val="single" w:sz="12" w:space="0" w:color="000000"/>
              <w:bottom w:val="single" w:sz="6" w:space="0" w:color="000000"/>
              <w:right w:val="single" w:sz="6" w:space="0" w:color="000000"/>
            </w:tcBorders>
          </w:tcPr>
          <w:p w14:paraId="482EBD92" w14:textId="77777777" w:rsidR="00980FAA" w:rsidRPr="005B35D1" w:rsidRDefault="00980FAA" w:rsidP="0003519B">
            <w:pPr>
              <w:pStyle w:val="TableText"/>
              <w:rPr>
                <w:rFonts w:cs="Arial"/>
                <w:szCs w:val="20"/>
                <w:lang w:val="en-US"/>
              </w:rPr>
            </w:pPr>
            <w:r w:rsidRPr="005B35D1">
              <w:rPr>
                <w:rFonts w:cs="Arial"/>
                <w:szCs w:val="20"/>
                <w:lang w:val="en-US"/>
              </w:rPr>
              <w:t>Test Objective:</w:t>
            </w:r>
          </w:p>
        </w:tc>
        <w:tc>
          <w:tcPr>
            <w:tcW w:w="6627" w:type="dxa"/>
            <w:tcBorders>
              <w:top w:val="single" w:sz="12" w:space="0" w:color="000000"/>
              <w:left w:val="single" w:sz="6" w:space="0" w:color="000000"/>
              <w:bottom w:val="single" w:sz="6" w:space="0" w:color="000000"/>
              <w:right w:val="single" w:sz="12" w:space="0" w:color="000000"/>
            </w:tcBorders>
          </w:tcPr>
          <w:p w14:paraId="442B66F3" w14:textId="77777777" w:rsidR="00980FAA" w:rsidRPr="005B35D1" w:rsidRDefault="00E431F1" w:rsidP="0003519B">
            <w:pPr>
              <w:pStyle w:val="TableText"/>
              <w:jc w:val="left"/>
              <w:rPr>
                <w:rFonts w:cs="Arial"/>
                <w:color w:val="auto"/>
                <w:szCs w:val="20"/>
                <w:lang w:val="en-US"/>
              </w:rPr>
            </w:pPr>
            <w:r w:rsidRPr="005B35D1">
              <w:rPr>
                <w:rFonts w:cs="Arial"/>
                <w:i/>
                <w:color w:val="548DD4"/>
                <w:lang w:val="en-US"/>
              </w:rPr>
              <w:t>&lt;Define the test objective in detail</w:t>
            </w:r>
            <w:r>
              <w:rPr>
                <w:rFonts w:cs="Arial"/>
                <w:i/>
                <w:color w:val="548DD4"/>
                <w:lang w:val="en-US"/>
              </w:rPr>
              <w:t xml:space="preserve"> covering the type of defects to be detected</w:t>
            </w:r>
            <w:r w:rsidRPr="005B35D1">
              <w:rPr>
                <w:rFonts w:cs="Arial"/>
                <w:i/>
                <w:color w:val="548DD4"/>
                <w:lang w:val="en-US"/>
              </w:rPr>
              <w:t>&gt;</w:t>
            </w:r>
          </w:p>
        </w:tc>
      </w:tr>
      <w:tr w:rsidR="00980FAA" w:rsidRPr="00104B22" w14:paraId="5152DE98" w14:textId="77777777" w:rsidTr="0003519B">
        <w:trPr>
          <w:cantSplit/>
          <w:jc w:val="center"/>
        </w:trPr>
        <w:tc>
          <w:tcPr>
            <w:tcW w:w="2644" w:type="dxa"/>
            <w:tcBorders>
              <w:top w:val="single" w:sz="12" w:space="0" w:color="000000"/>
              <w:left w:val="single" w:sz="12" w:space="0" w:color="000000"/>
              <w:bottom w:val="single" w:sz="6" w:space="0" w:color="000000"/>
              <w:right w:val="single" w:sz="6" w:space="0" w:color="000000"/>
            </w:tcBorders>
          </w:tcPr>
          <w:p w14:paraId="77C90B0C" w14:textId="77777777" w:rsidR="00980FAA" w:rsidRPr="005B35D1" w:rsidRDefault="00980FAA" w:rsidP="0003519B">
            <w:pPr>
              <w:pStyle w:val="TableText"/>
              <w:rPr>
                <w:rFonts w:cs="Arial"/>
                <w:szCs w:val="20"/>
                <w:lang w:val="en-US"/>
              </w:rPr>
            </w:pPr>
            <w:r>
              <w:rPr>
                <w:rFonts w:cs="Arial"/>
                <w:szCs w:val="20"/>
                <w:lang w:val="en-US"/>
              </w:rPr>
              <w:t>Test Goals:</w:t>
            </w:r>
          </w:p>
        </w:tc>
        <w:tc>
          <w:tcPr>
            <w:tcW w:w="6627" w:type="dxa"/>
            <w:tcBorders>
              <w:top w:val="single" w:sz="12" w:space="0" w:color="000000"/>
              <w:left w:val="single" w:sz="6" w:space="0" w:color="000000"/>
              <w:bottom w:val="single" w:sz="6" w:space="0" w:color="000000"/>
              <w:right w:val="single" w:sz="12" w:space="0" w:color="000000"/>
            </w:tcBorders>
          </w:tcPr>
          <w:p w14:paraId="76B9CF4E" w14:textId="77777777" w:rsidR="00980FAA" w:rsidRPr="005B35D1" w:rsidRDefault="00980FAA" w:rsidP="0003519B">
            <w:pPr>
              <w:pStyle w:val="TableText"/>
              <w:jc w:val="left"/>
              <w:rPr>
                <w:rFonts w:cs="Arial"/>
                <w:i/>
                <w:color w:val="548DD4"/>
                <w:lang w:val="en-US"/>
              </w:rPr>
            </w:pPr>
            <w:r>
              <w:rPr>
                <w:rFonts w:cs="Arial"/>
                <w:i/>
                <w:color w:val="548DD4"/>
                <w:lang w:val="en-US"/>
              </w:rPr>
              <w:t>&lt;Define the goals (kinds of defects) for this testing?&gt;</w:t>
            </w:r>
          </w:p>
        </w:tc>
      </w:tr>
      <w:tr w:rsidR="00980FAA" w:rsidRPr="00104B22" w14:paraId="52A16236"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73323F6A" w14:textId="77777777" w:rsidR="00980FAA" w:rsidRPr="005B35D1" w:rsidRDefault="00980FAA" w:rsidP="0003519B">
            <w:pPr>
              <w:pStyle w:val="TableText"/>
              <w:rPr>
                <w:rFonts w:cs="Arial"/>
                <w:szCs w:val="20"/>
                <w:lang w:val="en-US"/>
              </w:rPr>
            </w:pPr>
            <w:r w:rsidRPr="005B35D1">
              <w:rPr>
                <w:rFonts w:cs="Arial"/>
                <w:szCs w:val="20"/>
                <w:lang w:val="en-US"/>
              </w:rPr>
              <w:lastRenderedPageBreak/>
              <w:t>Technique:</w:t>
            </w:r>
          </w:p>
        </w:tc>
        <w:tc>
          <w:tcPr>
            <w:tcW w:w="6627" w:type="dxa"/>
            <w:tcBorders>
              <w:top w:val="single" w:sz="6" w:space="0" w:color="000000"/>
              <w:left w:val="single" w:sz="6" w:space="0" w:color="000000"/>
              <w:bottom w:val="single" w:sz="6" w:space="0" w:color="000000"/>
              <w:right w:val="single" w:sz="12" w:space="0" w:color="000000"/>
            </w:tcBorders>
          </w:tcPr>
          <w:p w14:paraId="69B7A94F" w14:textId="77777777" w:rsidR="00355EEB" w:rsidRDefault="00355EEB" w:rsidP="00355EEB">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Pr>
                <w:rFonts w:cs="Arial"/>
                <w:i/>
                <w:color w:val="548DD4"/>
                <w:lang w:val="en-US"/>
              </w:rPr>
              <w:t xml:space="preserve"> </w:t>
            </w:r>
          </w:p>
          <w:p w14:paraId="45E739CE" w14:textId="77777777" w:rsidR="00980FAA" w:rsidRPr="005B35D1" w:rsidRDefault="00355EEB" w:rsidP="00355EEB">
            <w:pPr>
              <w:pStyle w:val="TableText"/>
              <w:jc w:val="left"/>
              <w:rPr>
                <w:rFonts w:cs="Arial"/>
                <w:color w:val="auto"/>
                <w:szCs w:val="20"/>
                <w:lang w:val="en-US"/>
              </w:rPr>
            </w:pPr>
            <w:r>
              <w:rPr>
                <w:rFonts w:cs="Arial"/>
                <w:i/>
                <w:color w:val="548DD4"/>
                <w:lang w:val="en-US"/>
              </w:rPr>
              <w:t xml:space="preserve">(e.g. manual/automatic, positive-negative test cases based on techniques like Boundary Value/ Equivalence Class, Decision Table </w:t>
            </w:r>
            <w:proofErr w:type="spellStart"/>
            <w:r>
              <w:rPr>
                <w:rFonts w:cs="Arial"/>
                <w:i/>
                <w:color w:val="548DD4"/>
                <w:lang w:val="en-US"/>
              </w:rPr>
              <w:t>etc</w:t>
            </w:r>
            <w:proofErr w:type="spellEnd"/>
            <w:r>
              <w:rPr>
                <w:rFonts w:cs="Arial"/>
                <w:i/>
                <w:color w:val="548DD4"/>
                <w:lang w:val="en-US"/>
              </w:rPr>
              <w:t>)</w:t>
            </w:r>
            <w:r w:rsidRPr="005B35D1">
              <w:rPr>
                <w:rFonts w:cs="Arial"/>
                <w:i/>
                <w:color w:val="548DD4"/>
                <w:lang w:val="en-US"/>
              </w:rPr>
              <w:t>&gt;</w:t>
            </w:r>
            <w:r w:rsidR="00980FAA" w:rsidRPr="005B35D1">
              <w:rPr>
                <w:rFonts w:cs="Arial"/>
                <w:i/>
                <w:color w:val="548DD4"/>
                <w:lang w:val="en-US"/>
              </w:rPr>
              <w:t>&gt;</w:t>
            </w:r>
          </w:p>
        </w:tc>
      </w:tr>
      <w:tr w:rsidR="00355EEB" w:rsidRPr="00104B22" w14:paraId="19FE98F5"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14418B4F" w14:textId="77777777" w:rsidR="00355EEB" w:rsidRPr="005B35D1" w:rsidRDefault="00355EEB" w:rsidP="00355EEB">
            <w:pPr>
              <w:pStyle w:val="TableText"/>
              <w:rPr>
                <w:rFonts w:cs="Arial"/>
                <w:szCs w:val="20"/>
                <w:lang w:val="en-US"/>
              </w:rPr>
            </w:pPr>
            <w:r w:rsidRPr="005B35D1">
              <w:rPr>
                <w:rFonts w:cs="Arial"/>
                <w:szCs w:val="20"/>
                <w:lang w:val="en-US"/>
              </w:rPr>
              <w:t>Entry Criteria:</w:t>
            </w:r>
          </w:p>
        </w:tc>
        <w:tc>
          <w:tcPr>
            <w:tcW w:w="6627" w:type="dxa"/>
            <w:tcBorders>
              <w:top w:val="single" w:sz="6" w:space="0" w:color="000000"/>
              <w:left w:val="single" w:sz="6" w:space="0" w:color="000000"/>
              <w:bottom w:val="single" w:sz="6" w:space="0" w:color="000000"/>
              <w:right w:val="single" w:sz="12" w:space="0" w:color="000000"/>
            </w:tcBorders>
          </w:tcPr>
          <w:p w14:paraId="318A1970" w14:textId="77777777" w:rsidR="00355EEB" w:rsidRPr="005B35D1" w:rsidRDefault="00355EEB" w:rsidP="00355EEB">
            <w:pPr>
              <w:pStyle w:val="TableText"/>
              <w:jc w:val="left"/>
              <w:rPr>
                <w:rFonts w:cs="Arial"/>
                <w:color w:val="auto"/>
                <w:szCs w:val="20"/>
                <w:lang w:val="en-US"/>
              </w:rPr>
            </w:pPr>
            <w:r w:rsidRPr="005B35D1">
              <w:rPr>
                <w:rFonts w:cs="Arial"/>
                <w:i/>
                <w:color w:val="548DD4"/>
                <w:lang w:val="en-US"/>
              </w:rPr>
              <w:t>&lt;Define the entry criteria&gt;</w:t>
            </w:r>
          </w:p>
        </w:tc>
      </w:tr>
      <w:tr w:rsidR="00355EEB" w:rsidRPr="00104B22" w14:paraId="2E2D7682"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573EBC7B" w14:textId="77777777" w:rsidR="00355EEB" w:rsidRPr="005B35D1" w:rsidRDefault="00355EEB" w:rsidP="00355EEB">
            <w:pPr>
              <w:pStyle w:val="TableText"/>
              <w:rPr>
                <w:rFonts w:cs="Arial"/>
                <w:szCs w:val="20"/>
                <w:lang w:val="en-US"/>
              </w:rPr>
            </w:pPr>
            <w:r w:rsidRPr="005B35D1">
              <w:rPr>
                <w:rFonts w:cs="Arial"/>
                <w:szCs w:val="20"/>
                <w:lang w:val="en-US"/>
              </w:rPr>
              <w:t>Exit Criteria:</w:t>
            </w:r>
          </w:p>
        </w:tc>
        <w:tc>
          <w:tcPr>
            <w:tcW w:w="6627" w:type="dxa"/>
            <w:tcBorders>
              <w:top w:val="single" w:sz="6" w:space="0" w:color="000000"/>
              <w:left w:val="single" w:sz="6" w:space="0" w:color="000000"/>
              <w:bottom w:val="single" w:sz="6" w:space="0" w:color="000000"/>
              <w:right w:val="single" w:sz="12" w:space="0" w:color="000000"/>
            </w:tcBorders>
          </w:tcPr>
          <w:p w14:paraId="1CD18D7B" w14:textId="77777777" w:rsidR="00355EEB" w:rsidRPr="005B35D1" w:rsidRDefault="00355EEB" w:rsidP="00355EEB">
            <w:pPr>
              <w:pStyle w:val="TableText"/>
              <w:jc w:val="left"/>
              <w:rPr>
                <w:rFonts w:cs="Arial"/>
                <w:i/>
                <w:color w:val="548DD4"/>
                <w:lang w:val="en-US"/>
              </w:rPr>
            </w:pPr>
            <w:r w:rsidRPr="005B35D1">
              <w:rPr>
                <w:rFonts w:cs="Arial"/>
                <w:i/>
                <w:color w:val="548DD4"/>
                <w:lang w:val="en-US"/>
              </w:rPr>
              <w:t>&lt;Define the exit criteria&gt;</w:t>
            </w:r>
          </w:p>
        </w:tc>
      </w:tr>
      <w:tr w:rsidR="00355EEB" w:rsidRPr="00104B22" w14:paraId="6EE16568"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2128365D" w14:textId="77777777" w:rsidR="00355EEB" w:rsidRPr="005B35D1" w:rsidRDefault="00355EEB" w:rsidP="00355EEB">
            <w:pPr>
              <w:pStyle w:val="TableText"/>
              <w:rPr>
                <w:rFonts w:cs="Arial"/>
                <w:szCs w:val="20"/>
                <w:lang w:val="en-US"/>
              </w:rPr>
            </w:pPr>
            <w:r>
              <w:rPr>
                <w:rFonts w:cs="Arial"/>
                <w:szCs w:val="20"/>
                <w:lang w:val="en-US"/>
              </w:rPr>
              <w:t>Test Output:</w:t>
            </w:r>
          </w:p>
        </w:tc>
        <w:tc>
          <w:tcPr>
            <w:tcW w:w="6627" w:type="dxa"/>
            <w:tcBorders>
              <w:top w:val="single" w:sz="6" w:space="0" w:color="000000"/>
              <w:left w:val="single" w:sz="6" w:space="0" w:color="000000"/>
              <w:bottom w:val="single" w:sz="6" w:space="0" w:color="000000"/>
              <w:right w:val="single" w:sz="12" w:space="0" w:color="000000"/>
            </w:tcBorders>
          </w:tcPr>
          <w:p w14:paraId="1EBA5F29" w14:textId="77777777" w:rsidR="00355EEB" w:rsidRPr="005B35D1" w:rsidRDefault="00355EEB" w:rsidP="00355EEB">
            <w:pPr>
              <w:pStyle w:val="TableText"/>
              <w:jc w:val="left"/>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355EEB" w:rsidRPr="00104B22" w14:paraId="0D3537A1"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57FC4BDA" w14:textId="77777777" w:rsidR="00355EEB" w:rsidRPr="005B35D1" w:rsidRDefault="00355EEB" w:rsidP="00355EEB">
            <w:pPr>
              <w:pStyle w:val="TableText"/>
              <w:rPr>
                <w:rFonts w:cs="Arial"/>
                <w:szCs w:val="20"/>
                <w:lang w:val="en-US"/>
              </w:rPr>
            </w:pPr>
            <w:r w:rsidRPr="005B35D1">
              <w:rPr>
                <w:rFonts w:cs="Arial"/>
                <w:szCs w:val="20"/>
                <w:lang w:val="en-US"/>
              </w:rPr>
              <w:t>Special Considerations:</w:t>
            </w:r>
          </w:p>
        </w:tc>
        <w:tc>
          <w:tcPr>
            <w:tcW w:w="6627" w:type="dxa"/>
            <w:tcBorders>
              <w:top w:val="single" w:sz="6" w:space="0" w:color="000000"/>
              <w:left w:val="single" w:sz="6" w:space="0" w:color="000000"/>
              <w:bottom w:val="single" w:sz="6" w:space="0" w:color="000000"/>
              <w:right w:val="single" w:sz="12" w:space="0" w:color="000000"/>
            </w:tcBorders>
          </w:tcPr>
          <w:p w14:paraId="04F6DAD1" w14:textId="77777777" w:rsidR="00355EEB" w:rsidRPr="005B35D1" w:rsidRDefault="00355EEB" w:rsidP="00355EEB">
            <w:pPr>
              <w:pStyle w:val="TableText"/>
              <w:jc w:val="lef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355EEB" w:rsidRPr="00104B22" w14:paraId="3349B939"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4DA3DBB4" w14:textId="77777777" w:rsidR="00355EEB" w:rsidRPr="005B35D1" w:rsidRDefault="00355EEB" w:rsidP="00355EEB">
            <w:pPr>
              <w:pStyle w:val="TableText"/>
              <w:rPr>
                <w:rFonts w:cs="Arial"/>
                <w:szCs w:val="20"/>
                <w:lang w:val="en-US"/>
              </w:rPr>
            </w:pPr>
            <w:r w:rsidRPr="005B35D1">
              <w:rPr>
                <w:rFonts w:cs="Arial"/>
                <w:szCs w:val="20"/>
                <w:lang w:val="en-US"/>
              </w:rPr>
              <w:t>Test Setup:</w:t>
            </w:r>
          </w:p>
        </w:tc>
        <w:tc>
          <w:tcPr>
            <w:tcW w:w="6627" w:type="dxa"/>
            <w:tcBorders>
              <w:top w:val="single" w:sz="6" w:space="0" w:color="000000"/>
              <w:left w:val="single" w:sz="6" w:space="0" w:color="000000"/>
              <w:bottom w:val="single" w:sz="6" w:space="0" w:color="000000"/>
              <w:right w:val="single" w:sz="12" w:space="0" w:color="000000"/>
            </w:tcBorders>
          </w:tcPr>
          <w:p w14:paraId="2230556B" w14:textId="77777777" w:rsidR="00355EEB" w:rsidRPr="005B35D1" w:rsidRDefault="00355EEB" w:rsidP="00355EEB">
            <w:pPr>
              <w:pStyle w:val="Bullets"/>
              <w:tabs>
                <w:tab w:val="clear" w:pos="720"/>
                <w:tab w:val="num" w:pos="0"/>
              </w:tabs>
              <w:suppressAutoHyphens w:val="0"/>
              <w:ind w:left="51" w:firstLine="0"/>
              <w:jc w:val="left"/>
              <w:rPr>
                <w:rFonts w:cs="Arial"/>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355EEB" w:rsidRPr="00104B22" w14:paraId="6F15889F" w14:textId="77777777" w:rsidTr="0003519B">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2E5380E5" w14:textId="77777777" w:rsidR="00355EEB" w:rsidRPr="005B35D1" w:rsidRDefault="00355EEB" w:rsidP="00355EEB">
            <w:pPr>
              <w:pStyle w:val="TableText"/>
              <w:rPr>
                <w:rFonts w:cs="Arial"/>
                <w:szCs w:val="20"/>
                <w:lang w:val="en-US"/>
              </w:rPr>
            </w:pPr>
            <w:r>
              <w:rPr>
                <w:rFonts w:cs="Arial"/>
                <w:szCs w:val="20"/>
                <w:lang w:val="en-US"/>
              </w:rPr>
              <w:t>Test Steps</w:t>
            </w:r>
          </w:p>
        </w:tc>
        <w:tc>
          <w:tcPr>
            <w:tcW w:w="6627" w:type="dxa"/>
            <w:tcBorders>
              <w:top w:val="single" w:sz="6" w:space="0" w:color="000000"/>
              <w:left w:val="single" w:sz="6" w:space="0" w:color="000000"/>
              <w:bottom w:val="single" w:sz="6" w:space="0" w:color="000000"/>
              <w:right w:val="single" w:sz="12" w:space="0" w:color="000000"/>
            </w:tcBorders>
          </w:tcPr>
          <w:p w14:paraId="5484AC14" w14:textId="77777777" w:rsidR="00355EEB" w:rsidRDefault="00355EEB" w:rsidP="00355EEB">
            <w:pPr>
              <w:pStyle w:val="Bullets"/>
              <w:tabs>
                <w:tab w:val="clear" w:pos="720"/>
                <w:tab w:val="num" w:pos="0"/>
              </w:tabs>
              <w:suppressAutoHyphens w:val="0"/>
              <w:ind w:left="51" w:firstLine="0"/>
              <w:jc w:val="left"/>
              <w:rPr>
                <w:rFonts w:cs="Arial"/>
                <w:i/>
                <w:color w:val="548DD4"/>
                <w:lang w:val="en-US"/>
              </w:rPr>
            </w:pPr>
            <w:r>
              <w:rPr>
                <w:rFonts w:cs="Arial"/>
                <w:i/>
                <w:color w:val="548DD4"/>
                <w:lang w:val="en-US"/>
              </w:rPr>
              <w:t>&lt;Any additional information that will assist the test activity&gt;</w:t>
            </w:r>
          </w:p>
          <w:p w14:paraId="00CA61C6" w14:textId="77777777" w:rsidR="00B000EF" w:rsidRPr="005B35D1" w:rsidRDefault="00B000EF" w:rsidP="00355EEB">
            <w:pPr>
              <w:pStyle w:val="Bullets"/>
              <w:tabs>
                <w:tab w:val="clear" w:pos="720"/>
                <w:tab w:val="num" w:pos="0"/>
              </w:tabs>
              <w:suppressAutoHyphens w:val="0"/>
              <w:ind w:left="51" w:firstLine="0"/>
              <w:jc w:val="left"/>
              <w:rPr>
                <w:rFonts w:cs="Arial"/>
                <w:lang w:val="en-US"/>
              </w:rPr>
            </w:pPr>
            <w:r>
              <w:rPr>
                <w:i/>
                <w:color w:val="548DD4"/>
              </w:rPr>
              <w:t xml:space="preserve">Note- If Project is adhering to ISO 26262 standard then project needs to </w:t>
            </w:r>
            <w:r>
              <w:rPr>
                <w:i/>
                <w:color w:val="548DD4"/>
                <w:lang w:val="en-US"/>
              </w:rPr>
              <w:t xml:space="preserve">use appropriate </w:t>
            </w:r>
            <w:r>
              <w:rPr>
                <w:i/>
                <w:color w:val="548DD4"/>
              </w:rPr>
              <w:t>test case checklist and ensure that none of the safety goals are violated</w:t>
            </w:r>
            <w:r w:rsidRPr="00846F88">
              <w:rPr>
                <w:i/>
                <w:color w:val="548DD4"/>
              </w:rPr>
              <w:t>&gt;</w:t>
            </w:r>
          </w:p>
        </w:tc>
      </w:tr>
    </w:tbl>
    <w:p w14:paraId="28273599" w14:textId="77777777" w:rsidR="00E33D36" w:rsidRDefault="00E33D36" w:rsidP="00E33D36">
      <w:pPr>
        <w:pStyle w:val="BodyText"/>
        <w:rPr>
          <w:szCs w:val="20"/>
        </w:rPr>
      </w:pPr>
    </w:p>
    <w:p w14:paraId="033FFAF0" w14:textId="77777777" w:rsidR="00AB3D1E" w:rsidRDefault="00AB3D1E" w:rsidP="00E33D36">
      <w:pPr>
        <w:pStyle w:val="BodyText"/>
        <w:rPr>
          <w:szCs w:val="20"/>
        </w:rPr>
      </w:pPr>
    </w:p>
    <w:p w14:paraId="488A802F" w14:textId="77777777" w:rsidR="00AB3D1E" w:rsidRDefault="00AB3D1E" w:rsidP="00AB3D1E">
      <w:pPr>
        <w:pStyle w:val="Heading2"/>
        <w:tabs>
          <w:tab w:val="clear" w:pos="576"/>
          <w:tab w:val="num" w:pos="400"/>
        </w:tabs>
        <w:ind w:left="676" w:hanging="666"/>
      </w:pPr>
      <w:bookmarkStart w:id="97" w:name="_Toc141713883"/>
      <w:r>
        <w:t xml:space="preserve">Commercial </w:t>
      </w:r>
      <w:proofErr w:type="gramStart"/>
      <w:r>
        <w:t>off</w:t>
      </w:r>
      <w:proofErr w:type="gramEnd"/>
      <w:r>
        <w:t>-the-shelf</w:t>
      </w:r>
      <w:r w:rsidR="00F5496E">
        <w:t xml:space="preserve"> Software</w:t>
      </w:r>
      <w:r>
        <w:t xml:space="preserve"> Testing</w:t>
      </w:r>
      <w:bookmarkEnd w:id="97"/>
      <w:r>
        <w:t xml:space="preserve"> </w:t>
      </w:r>
    </w:p>
    <w:p w14:paraId="0464715C" w14:textId="77777777" w:rsidR="00AB3D1E" w:rsidRDefault="00AB3D1E" w:rsidP="00164483">
      <w:pPr>
        <w:pStyle w:val="BodyText"/>
        <w:rPr>
          <w:i/>
          <w:color w:val="548DD4"/>
          <w:lang w:val="en-US"/>
        </w:rPr>
      </w:pPr>
      <w:r>
        <w:rPr>
          <w:i/>
          <w:color w:val="548DD4"/>
        </w:rPr>
        <w:t>&lt;</w:t>
      </w:r>
      <w:r>
        <w:rPr>
          <w:i/>
          <w:color w:val="548DD4"/>
          <w:lang w:val="en-US"/>
        </w:rPr>
        <w:t xml:space="preserve">Depending on the project </w:t>
      </w:r>
      <w:r w:rsidR="00F5496E">
        <w:rPr>
          <w:i/>
          <w:color w:val="548DD4"/>
          <w:lang w:val="en-US"/>
        </w:rPr>
        <w:t>nee</w:t>
      </w:r>
      <w:r>
        <w:rPr>
          <w:i/>
          <w:color w:val="548DD4"/>
          <w:lang w:val="en-US"/>
        </w:rPr>
        <w:t xml:space="preserve">ds, </w:t>
      </w:r>
      <w:r w:rsidR="00F5496E">
        <w:rPr>
          <w:i/>
          <w:color w:val="548DD4"/>
          <w:lang w:val="en-US"/>
        </w:rPr>
        <w:t xml:space="preserve">project may use commercial off-the-shelf software (COTS). </w:t>
      </w:r>
    </w:p>
    <w:p w14:paraId="1C5D7838" w14:textId="77777777" w:rsidR="00AB3D1E" w:rsidRDefault="00AB3D1E" w:rsidP="00AB3D1E">
      <w:pPr>
        <w:pStyle w:val="BodyText"/>
        <w:rPr>
          <w:i/>
          <w:color w:val="548DD4"/>
          <w:lang w:val="en-US"/>
        </w:rPr>
      </w:pPr>
      <w:r>
        <w:rPr>
          <w:i/>
          <w:color w:val="548DD4"/>
          <w:lang w:val="en-US"/>
        </w:rPr>
        <w:t>&lt;This section is mandatory for Automotive projects&gt;</w:t>
      </w:r>
    </w:p>
    <w:p w14:paraId="48D9ACBF" w14:textId="77777777" w:rsidR="00AB3D1E" w:rsidRDefault="00AB3D1E" w:rsidP="00AB3D1E">
      <w:pPr>
        <w:pStyle w:val="BodyText"/>
        <w:rPr>
          <w:i/>
          <w:color w:val="548DD4"/>
          <w:lang w:val="en-IN"/>
        </w:rPr>
      </w:pPr>
      <w:r>
        <w:rPr>
          <w:i/>
          <w:color w:val="548DD4"/>
          <w:lang w:val="en-US"/>
        </w:rPr>
        <w:t xml:space="preserve">Also, as per applicability </w:t>
      </w:r>
      <w:r w:rsidR="00F5496E">
        <w:rPr>
          <w:i/>
          <w:color w:val="548DD4"/>
          <w:lang w:val="en-US"/>
        </w:rPr>
        <w:t>v</w:t>
      </w:r>
      <w:r w:rsidRPr="00386BD7">
        <w:rPr>
          <w:i/>
          <w:color w:val="548DD4"/>
          <w:lang w:val="en-US"/>
        </w:rPr>
        <w:t>erification methods</w:t>
      </w:r>
      <w:r>
        <w:rPr>
          <w:i/>
          <w:color w:val="548DD4"/>
          <w:lang w:val="en-US"/>
        </w:rPr>
        <w:t xml:space="preserve"> </w:t>
      </w:r>
      <w:proofErr w:type="gramStart"/>
      <w:r>
        <w:rPr>
          <w:i/>
          <w:color w:val="548DD4"/>
          <w:lang w:val="en-US"/>
        </w:rPr>
        <w:t>needs</w:t>
      </w:r>
      <w:proofErr w:type="gramEnd"/>
      <w:r>
        <w:rPr>
          <w:i/>
          <w:color w:val="548DD4"/>
          <w:lang w:val="en-US"/>
        </w:rPr>
        <w:t xml:space="preserve"> to be documented</w:t>
      </w:r>
      <w:r w:rsidRPr="00386BD7">
        <w:rPr>
          <w:i/>
          <w:color w:val="548DD4"/>
          <w:lang w:val="en-US"/>
        </w:rPr>
        <w:t xml:space="preserve"> for verifying whether the </w:t>
      </w:r>
      <w:r w:rsidR="00F5496E">
        <w:rPr>
          <w:i/>
          <w:color w:val="548DD4"/>
          <w:lang w:val="en-US"/>
        </w:rPr>
        <w:t>COTS product</w:t>
      </w:r>
      <w:r w:rsidR="00B42A1E">
        <w:rPr>
          <w:i/>
          <w:color w:val="548DD4"/>
          <w:lang w:val="en-US"/>
        </w:rPr>
        <w:t>s</w:t>
      </w:r>
      <w:r w:rsidRPr="00386BD7">
        <w:rPr>
          <w:i/>
          <w:color w:val="548DD4"/>
          <w:lang w:val="en-US"/>
        </w:rPr>
        <w:t xml:space="preserve"> are adequate to achieve the required level of functional safety according to relevant ASIL</w:t>
      </w:r>
      <w:r>
        <w:rPr>
          <w:i/>
          <w:color w:val="548DD4"/>
          <w:lang w:val="en-IN"/>
        </w:rPr>
        <w:t>.</w:t>
      </w:r>
    </w:p>
    <w:p w14:paraId="61C50243" w14:textId="77777777" w:rsidR="00AB3D1E" w:rsidRDefault="00AB3D1E" w:rsidP="00AB3D1E">
      <w:pPr>
        <w:pStyle w:val="BodyText"/>
        <w:rPr>
          <w:szCs w:val="20"/>
        </w:rPr>
      </w:pPr>
      <w:r>
        <w:rPr>
          <w:i/>
          <w:color w:val="548DD4"/>
        </w:rPr>
        <w:t>Note- If Project is adhering to ISO 26262 standard then project needs to verify and validate that none of the safety goals are getting violated and create test cases as per integration test specification</w:t>
      </w:r>
      <w:r w:rsidRPr="00846F88">
        <w:rPr>
          <w:i/>
          <w:color w:val="548DD4"/>
        </w:rPr>
        <w:t>&gt;</w:t>
      </w:r>
    </w:p>
    <w:p w14:paraId="5DF4AD3D" w14:textId="77777777" w:rsidR="00AB3D1E" w:rsidRPr="00104B22" w:rsidRDefault="00AB3D1E" w:rsidP="00E33D36">
      <w:pPr>
        <w:pStyle w:val="BodyText"/>
        <w:rPr>
          <w:szCs w:val="20"/>
        </w:rPr>
      </w:pPr>
    </w:p>
    <w:p w14:paraId="0EA6E264" w14:textId="77777777" w:rsidR="007014D2" w:rsidRDefault="00865D87" w:rsidP="003F43AD">
      <w:pPr>
        <w:pStyle w:val="Heading2"/>
        <w:tabs>
          <w:tab w:val="clear" w:pos="576"/>
          <w:tab w:val="num" w:pos="400"/>
        </w:tabs>
        <w:ind w:left="676" w:hanging="666"/>
      </w:pPr>
      <w:bookmarkStart w:id="98" w:name="_Toc141713884"/>
      <w:r>
        <w:t>Software Qualification Testing</w:t>
      </w:r>
      <w:bookmarkEnd w:id="98"/>
      <w:r w:rsidR="003F43AD">
        <w:t xml:space="preserve"> </w:t>
      </w:r>
    </w:p>
    <w:p w14:paraId="3347D904" w14:textId="77777777" w:rsidR="008F212E" w:rsidRDefault="003125CF" w:rsidP="003125CF">
      <w:pPr>
        <w:pStyle w:val="BodyText"/>
        <w:rPr>
          <w:i/>
          <w:color w:val="548DD4"/>
          <w:lang w:val="en-US"/>
        </w:rPr>
      </w:pPr>
      <w:r>
        <w:rPr>
          <w:i/>
          <w:color w:val="548DD4"/>
        </w:rPr>
        <w:t>&lt;</w:t>
      </w:r>
      <w:r>
        <w:rPr>
          <w:i/>
          <w:color w:val="548DD4"/>
          <w:lang w:val="en-US"/>
        </w:rPr>
        <w:t xml:space="preserve">Depending on the project needs, additional types of testing may be added </w:t>
      </w:r>
      <w:r w:rsidR="00403D1A">
        <w:rPr>
          <w:i/>
          <w:color w:val="548DD4"/>
          <w:lang w:val="en-US"/>
        </w:rPr>
        <w:t xml:space="preserve">(security, reliability, API, Usability </w:t>
      </w:r>
      <w:proofErr w:type="spellStart"/>
      <w:r w:rsidR="00403D1A">
        <w:rPr>
          <w:i/>
          <w:color w:val="548DD4"/>
          <w:lang w:val="en-US"/>
        </w:rPr>
        <w:t>etc</w:t>
      </w:r>
      <w:proofErr w:type="spellEnd"/>
      <w:r w:rsidR="00403D1A">
        <w:rPr>
          <w:i/>
          <w:color w:val="548DD4"/>
          <w:lang w:val="en-US"/>
        </w:rPr>
        <w:t>)</w:t>
      </w:r>
    </w:p>
    <w:p w14:paraId="665D3B41" w14:textId="77777777" w:rsidR="003125CF" w:rsidRDefault="008F212E" w:rsidP="003125CF">
      <w:pPr>
        <w:pStyle w:val="BodyText"/>
        <w:rPr>
          <w:i/>
          <w:color w:val="548DD4"/>
          <w:lang w:val="en-US"/>
        </w:rPr>
      </w:pPr>
      <w:r>
        <w:rPr>
          <w:i/>
          <w:color w:val="548DD4"/>
          <w:lang w:val="en-US"/>
        </w:rPr>
        <w:t xml:space="preserve">Configuration parameter related testing </w:t>
      </w:r>
      <w:r w:rsidR="00CE09E8">
        <w:rPr>
          <w:i/>
          <w:color w:val="548DD4"/>
          <w:lang w:val="en-US"/>
        </w:rPr>
        <w:t xml:space="preserve">for Automotive project </w:t>
      </w:r>
      <w:r>
        <w:rPr>
          <w:i/>
          <w:color w:val="548DD4"/>
          <w:lang w:val="en-US"/>
        </w:rPr>
        <w:t>is to be added</w:t>
      </w:r>
      <w:r w:rsidR="00980FAA">
        <w:rPr>
          <w:i/>
          <w:color w:val="548DD4"/>
          <w:lang w:val="en-US"/>
        </w:rPr>
        <w:t xml:space="preserve"> in section</w:t>
      </w:r>
      <w:r w:rsidR="00282015">
        <w:rPr>
          <w:i/>
          <w:color w:val="548DD4"/>
          <w:lang w:val="en-US"/>
        </w:rPr>
        <w:t xml:space="preserve"> </w:t>
      </w:r>
      <w:r w:rsidR="00282015">
        <w:rPr>
          <w:i/>
          <w:color w:val="548DD4"/>
          <w:lang w:val="en-US"/>
        </w:rPr>
        <w:fldChar w:fldCharType="begin"/>
      </w:r>
      <w:r w:rsidR="00282015">
        <w:rPr>
          <w:i/>
          <w:color w:val="548DD4"/>
          <w:lang w:val="en-US"/>
        </w:rPr>
        <w:instrText xml:space="preserve"> REF _Ref37427572 \r \h </w:instrText>
      </w:r>
      <w:r w:rsidR="00282015">
        <w:rPr>
          <w:i/>
          <w:color w:val="548DD4"/>
          <w:lang w:val="en-US"/>
        </w:rPr>
      </w:r>
      <w:r w:rsidR="00282015">
        <w:rPr>
          <w:i/>
          <w:color w:val="548DD4"/>
          <w:lang w:val="en-US"/>
        </w:rPr>
        <w:fldChar w:fldCharType="separate"/>
      </w:r>
      <w:r w:rsidR="00282015">
        <w:rPr>
          <w:i/>
          <w:color w:val="548DD4"/>
          <w:lang w:val="en-US"/>
        </w:rPr>
        <w:t>5.4.12</w:t>
      </w:r>
      <w:r w:rsidR="00282015">
        <w:rPr>
          <w:i/>
          <w:color w:val="548DD4"/>
          <w:lang w:val="en-US"/>
        </w:rPr>
        <w:fldChar w:fldCharType="end"/>
      </w:r>
      <w:r>
        <w:rPr>
          <w:i/>
          <w:color w:val="548DD4"/>
          <w:lang w:val="en-US"/>
        </w:rPr>
        <w:t>, if applicable</w:t>
      </w:r>
      <w:r w:rsidR="003125CF">
        <w:rPr>
          <w:i/>
          <w:color w:val="548DD4"/>
          <w:lang w:val="en-US"/>
        </w:rPr>
        <w:t>&gt;</w:t>
      </w:r>
    </w:p>
    <w:p w14:paraId="21B70D6C" w14:textId="77777777" w:rsidR="00E35771" w:rsidRPr="00B1329B" w:rsidRDefault="00B000EF" w:rsidP="002A7A68">
      <w:pPr>
        <w:pStyle w:val="BodyText"/>
        <w:numPr>
          <w:ilvl w:val="0"/>
          <w:numId w:val="43"/>
        </w:numPr>
        <w:rPr>
          <w:i/>
          <w:color w:val="548DD4"/>
          <w:lang w:val="en-US"/>
        </w:rPr>
      </w:pPr>
      <w:r w:rsidRPr="00B1329B">
        <w:rPr>
          <w:i/>
          <w:color w:val="548DD4"/>
        </w:rPr>
        <w:t xml:space="preserve">If Project is adhering to ISO 26262 standard then project needs to </w:t>
      </w:r>
      <w:r w:rsidRPr="00B1329B">
        <w:rPr>
          <w:i/>
          <w:color w:val="548DD4"/>
          <w:lang w:val="en-US"/>
        </w:rPr>
        <w:t xml:space="preserve">use </w:t>
      </w:r>
      <w:proofErr w:type="spellStart"/>
      <w:r w:rsidR="00B46967" w:rsidRPr="00B1329B">
        <w:rPr>
          <w:i/>
          <w:color w:val="548DD4"/>
          <w:lang w:val="en-US"/>
        </w:rPr>
        <w:t>ei_PES_TMP_SoftwareToolQualification_GNRL</w:t>
      </w:r>
      <w:proofErr w:type="spellEnd"/>
      <w:r w:rsidRPr="00B1329B">
        <w:rPr>
          <w:i/>
          <w:color w:val="548DD4"/>
          <w:lang w:val="en-US"/>
        </w:rPr>
        <w:t>&gt;</w:t>
      </w:r>
    </w:p>
    <w:p w14:paraId="068AB5CA" w14:textId="77777777" w:rsidR="001540CA" w:rsidRPr="00B1329B" w:rsidRDefault="001540CA" w:rsidP="00B1329B">
      <w:pPr>
        <w:pStyle w:val="BodyText"/>
        <w:ind w:left="720"/>
        <w:rPr>
          <w:i/>
          <w:color w:val="548DD4"/>
        </w:rPr>
      </w:pPr>
    </w:p>
    <w:p w14:paraId="126CB9C9" w14:textId="77777777" w:rsidR="001540CA" w:rsidRPr="00B1329B" w:rsidRDefault="001540CA" w:rsidP="00B1329B">
      <w:pPr>
        <w:pStyle w:val="BodyText"/>
        <w:numPr>
          <w:ilvl w:val="0"/>
          <w:numId w:val="43"/>
        </w:numPr>
        <w:rPr>
          <w:i/>
          <w:color w:val="548DD4"/>
        </w:rPr>
      </w:pPr>
      <w:r w:rsidRPr="00B1329B">
        <w:rPr>
          <w:i/>
          <w:color w:val="548DD4"/>
        </w:rPr>
        <w:t>Project needs to define model-based testing strategy (MIL/SIL/PIL)and add processor in loop testing strategy (Applicable if project follows model-based development)</w:t>
      </w:r>
    </w:p>
    <w:p w14:paraId="70201EB8" w14:textId="77777777" w:rsidR="00E35771" w:rsidRDefault="00E35771" w:rsidP="00E35771">
      <w:pPr>
        <w:pStyle w:val="BodyText"/>
        <w:rPr>
          <w:i/>
          <w:color w:val="548DD4"/>
          <w:lang w:val="en-US"/>
        </w:rPr>
      </w:pPr>
    </w:p>
    <w:p w14:paraId="1B477CB8" w14:textId="77777777" w:rsidR="005A7D9C" w:rsidRDefault="005A7D9C" w:rsidP="003125CF">
      <w:pPr>
        <w:pStyle w:val="BodyText"/>
        <w:rPr>
          <w:lang w:val="en-US"/>
        </w:rPr>
      </w:pPr>
      <w:r>
        <w:rPr>
          <w:i/>
          <w:color w:val="548DD4"/>
          <w:lang w:val="en-US"/>
        </w:rPr>
        <w:t>&lt;This section is mandatory for Automotive projects&gt;</w:t>
      </w:r>
    </w:p>
    <w:p w14:paraId="20886CB2" w14:textId="77777777" w:rsidR="003125CF" w:rsidRPr="00262103" w:rsidRDefault="003125CF" w:rsidP="00262103">
      <w:pPr>
        <w:pStyle w:val="BodyText"/>
        <w:rPr>
          <w:lang w:val="en-US"/>
        </w:rPr>
      </w:pPr>
    </w:p>
    <w:p w14:paraId="2CBEB7F1" w14:textId="77777777" w:rsidR="00487199" w:rsidRDefault="00487199" w:rsidP="004D6D8A">
      <w:pPr>
        <w:pStyle w:val="Heading3"/>
      </w:pPr>
      <w:bookmarkStart w:id="99" w:name="_Toc141713885"/>
      <w:r w:rsidRPr="001A4F19">
        <w:t>Scope of the Testing</w:t>
      </w:r>
      <w:bookmarkEnd w:id="99"/>
    </w:p>
    <w:p w14:paraId="2BA352C6" w14:textId="77777777" w:rsidR="00487199" w:rsidRPr="00846F88" w:rsidRDefault="00487199" w:rsidP="00487199">
      <w:pPr>
        <w:pStyle w:val="BodyText"/>
        <w:rPr>
          <w:i/>
          <w:color w:val="548DD4"/>
        </w:rPr>
      </w:pPr>
      <w:r>
        <w:rPr>
          <w:i/>
          <w:color w:val="548DD4"/>
        </w:rPr>
        <w:t>&lt;</w:t>
      </w:r>
      <w:r w:rsidRPr="00846F88">
        <w:rPr>
          <w:i/>
          <w:color w:val="548DD4"/>
        </w:rPr>
        <w:t>The scope of testing identifies what will and will not be tested within the phase of testing. Outline how scheduled and unscheduled updates to the test plan will be managed.</w:t>
      </w:r>
    </w:p>
    <w:p w14:paraId="33AB2E94" w14:textId="77777777" w:rsidR="00487199" w:rsidRPr="00846F88" w:rsidRDefault="00487199" w:rsidP="00487199">
      <w:pPr>
        <w:pStyle w:val="BodyText"/>
        <w:rPr>
          <w:i/>
          <w:color w:val="548DD4"/>
        </w:rPr>
      </w:pPr>
      <w:r w:rsidRPr="00846F88">
        <w:rPr>
          <w:i/>
          <w:color w:val="548DD4"/>
        </w:rPr>
        <w:t>Details about scheduled and unscheduled activities</w:t>
      </w:r>
      <w:r>
        <w:rPr>
          <w:i/>
          <w:color w:val="548DD4"/>
        </w:rPr>
        <w:t xml:space="preserve"> to be mentioned here</w:t>
      </w:r>
      <w:r w:rsidRPr="00846F88">
        <w:rPr>
          <w:i/>
          <w:color w:val="548DD4"/>
        </w:rPr>
        <w:t>&gt;</w:t>
      </w:r>
    </w:p>
    <w:p w14:paraId="4926A388" w14:textId="77777777" w:rsidR="00487199" w:rsidRPr="00104B22" w:rsidRDefault="00487199" w:rsidP="004D6D8A">
      <w:pPr>
        <w:pStyle w:val="Heading4"/>
      </w:pPr>
      <w:bookmarkStart w:id="100" w:name="_Toc141713886"/>
      <w:r w:rsidRPr="00104B22">
        <w:t>Features to Be Tested</w:t>
      </w:r>
      <w:bookmarkEnd w:id="100"/>
      <w:r w:rsidRPr="00104B22">
        <w:t xml:space="preserve"> </w:t>
      </w:r>
    </w:p>
    <w:p w14:paraId="6A5C61FC" w14:textId="77777777" w:rsidR="00487199" w:rsidRPr="00846F88" w:rsidRDefault="00487199" w:rsidP="00487199">
      <w:pPr>
        <w:pStyle w:val="BodyText"/>
        <w:rPr>
          <w:i/>
          <w:color w:val="548DD4"/>
        </w:rPr>
      </w:pPr>
      <w:r>
        <w:rPr>
          <w:i/>
          <w:color w:val="548DD4"/>
        </w:rPr>
        <w:t>&lt;</w:t>
      </w:r>
      <w:r w:rsidRPr="00846F88">
        <w:rPr>
          <w:i/>
          <w:color w:val="548DD4"/>
        </w:rPr>
        <w:t>List all the features to be tested</w:t>
      </w:r>
      <w:r>
        <w:rPr>
          <w:i/>
          <w:color w:val="548DD4"/>
        </w:rPr>
        <w:t xml:space="preserve"> i.e. requirements</w:t>
      </w:r>
      <w:r w:rsidRPr="00846F88">
        <w:rPr>
          <w:i/>
          <w:color w:val="548DD4"/>
        </w:rPr>
        <w:t>. Identify the design specifications associated with each feature or refer to the RTM, which can be used to track the relationship between the requirements and test activities.</w:t>
      </w:r>
      <w:r>
        <w:rPr>
          <w:i/>
          <w:color w:val="548DD4"/>
        </w:rPr>
        <w:t>&gt;</w:t>
      </w:r>
    </w:p>
    <w:p w14:paraId="7527E89F" w14:textId="77777777" w:rsidR="00487199" w:rsidRPr="00104B22" w:rsidRDefault="00487199" w:rsidP="00487199">
      <w:pPr>
        <w:pStyle w:val="BodyText"/>
        <w:rPr>
          <w:color w:val="auto"/>
        </w:rPr>
      </w:pPr>
    </w:p>
    <w:p w14:paraId="17140111" w14:textId="77777777" w:rsidR="00487199" w:rsidRPr="00104B22" w:rsidRDefault="00487199" w:rsidP="004D6D8A">
      <w:pPr>
        <w:pStyle w:val="Heading4"/>
      </w:pPr>
      <w:bookmarkStart w:id="101" w:name="_Toc141713887"/>
      <w:r w:rsidRPr="00104B22">
        <w:t xml:space="preserve">Features Not </w:t>
      </w:r>
      <w:proofErr w:type="gramStart"/>
      <w:r w:rsidRPr="00104B22">
        <w:t>To</w:t>
      </w:r>
      <w:proofErr w:type="gramEnd"/>
      <w:r w:rsidRPr="00104B22">
        <w:t xml:space="preserve"> Be Tested</w:t>
      </w:r>
      <w:bookmarkEnd w:id="101"/>
      <w:r w:rsidRPr="00104B22">
        <w:t xml:space="preserve"> </w:t>
      </w:r>
    </w:p>
    <w:p w14:paraId="7579B2D4" w14:textId="77777777" w:rsidR="00487199" w:rsidRPr="00846F88" w:rsidRDefault="00487199" w:rsidP="00487199">
      <w:pPr>
        <w:pStyle w:val="BodyText"/>
        <w:rPr>
          <w:i/>
          <w:color w:val="548DD4"/>
        </w:rPr>
      </w:pPr>
      <w:r>
        <w:rPr>
          <w:i/>
          <w:color w:val="548DD4"/>
        </w:rPr>
        <w:t>&lt;</w:t>
      </w:r>
      <w:r w:rsidRPr="00846F88">
        <w:rPr>
          <w:i/>
          <w:color w:val="548DD4"/>
        </w:rPr>
        <w:t>List out the features that will not be tested along with the reasons for this decision e.g. timelines, available resources etc.</w:t>
      </w:r>
      <w:r>
        <w:rPr>
          <w:i/>
          <w:color w:val="548DD4"/>
        </w:rPr>
        <w:t>&gt;</w:t>
      </w:r>
    </w:p>
    <w:p w14:paraId="58CE5E0F" w14:textId="77777777" w:rsidR="00487199" w:rsidRPr="00846F88" w:rsidRDefault="00487199" w:rsidP="00487199">
      <w:pPr>
        <w:pStyle w:val="BodyText"/>
        <w:rPr>
          <w:i/>
          <w:color w:val="548DD4"/>
        </w:rPr>
      </w:pPr>
      <w:r>
        <w:rPr>
          <w:i/>
          <w:color w:val="548DD4"/>
        </w:rPr>
        <w:t>&lt;</w:t>
      </w:r>
      <w:r w:rsidRPr="00846F88">
        <w:rPr>
          <w:i/>
          <w:color w:val="548DD4"/>
        </w:rPr>
        <w:t xml:space="preserve"> List of features not to be tested&gt;</w:t>
      </w:r>
    </w:p>
    <w:p w14:paraId="7FFB46C7" w14:textId="77777777" w:rsidR="00487199" w:rsidRPr="005A5E5F" w:rsidRDefault="00487199" w:rsidP="00487199">
      <w:pPr>
        <w:pStyle w:val="BodyText"/>
        <w:rPr>
          <w:color w:val="auto"/>
          <w:szCs w:val="20"/>
        </w:rPr>
      </w:pPr>
    </w:p>
    <w:p w14:paraId="65D73E9F" w14:textId="77777777" w:rsidR="00F941F0" w:rsidRPr="00104B22" w:rsidRDefault="00F941F0" w:rsidP="004D6D8A">
      <w:pPr>
        <w:pStyle w:val="Heading3"/>
      </w:pPr>
      <w:bookmarkStart w:id="102" w:name="_Toc141713888"/>
      <w:r w:rsidRPr="00104B22">
        <w:lastRenderedPageBreak/>
        <w:t>Priority of testing</w:t>
      </w:r>
      <w:bookmarkEnd w:id="102"/>
    </w:p>
    <w:p w14:paraId="0D8A3D32" w14:textId="77777777" w:rsidR="00F941F0" w:rsidRPr="00354084" w:rsidRDefault="00F941F0" w:rsidP="00F941F0">
      <w:pPr>
        <w:pStyle w:val="BodyText"/>
        <w:rPr>
          <w:i/>
          <w:color w:val="548DD4"/>
        </w:rPr>
      </w:pPr>
      <w:r w:rsidRPr="00354084">
        <w:rPr>
          <w:i/>
          <w:color w:val="548DD4"/>
        </w:rPr>
        <w:t>&lt;</w:t>
      </w:r>
      <w:r>
        <w:rPr>
          <w:i/>
          <w:color w:val="548DD4"/>
        </w:rPr>
        <w:t xml:space="preserve">Define the priority for testing as what needs to be tested first. </w:t>
      </w:r>
      <w:r w:rsidRPr="00354084">
        <w:rPr>
          <w:i/>
          <w:color w:val="548DD4"/>
        </w:rPr>
        <w:t xml:space="preserve">For e.g. For every build tester will first test the client acceptance criteria and will communicate the result to the concerned PL or </w:t>
      </w:r>
      <w:r>
        <w:rPr>
          <w:i/>
          <w:color w:val="548DD4"/>
        </w:rPr>
        <w:t>Project Manager</w:t>
      </w:r>
      <w:r w:rsidRPr="00354084">
        <w:rPr>
          <w:i/>
          <w:color w:val="548DD4"/>
        </w:rPr>
        <w:t>. Then he has to close or reopen the previous build release defects. After that remaining tests are to be performed as per the test case document. Tester should also do some exploratory testing to find out the hidden defects in a system.&gt;</w:t>
      </w:r>
    </w:p>
    <w:p w14:paraId="0B5A5C11" w14:textId="77777777" w:rsidR="007014D2" w:rsidRPr="004D6D8A" w:rsidRDefault="007014D2" w:rsidP="004D6D8A">
      <w:pPr>
        <w:pStyle w:val="BodyText"/>
        <w:rPr>
          <w:lang w:val="en-US"/>
        </w:rPr>
      </w:pPr>
    </w:p>
    <w:p w14:paraId="248AB4CB" w14:textId="77777777" w:rsidR="00DD6DDC" w:rsidRPr="00104B22" w:rsidRDefault="00DD6DDC" w:rsidP="00DD6DDC">
      <w:pPr>
        <w:pStyle w:val="Heading3"/>
      </w:pPr>
      <w:bookmarkStart w:id="103" w:name="_Toc141713889"/>
      <w:r w:rsidRPr="00104B22">
        <w:t>Naming Convention</w:t>
      </w:r>
      <w:bookmarkEnd w:id="103"/>
      <w:r w:rsidRPr="00104B22">
        <w:t xml:space="preserve"> </w:t>
      </w:r>
    </w:p>
    <w:p w14:paraId="7846A78F" w14:textId="77777777" w:rsidR="00DD6DDC" w:rsidRPr="00846F88" w:rsidRDefault="00DD6DDC" w:rsidP="00DD6DDC">
      <w:pPr>
        <w:pStyle w:val="BodyText"/>
        <w:rPr>
          <w:i/>
          <w:color w:val="548DD4"/>
        </w:rPr>
      </w:pPr>
      <w:r>
        <w:rPr>
          <w:i/>
          <w:color w:val="548DD4"/>
        </w:rPr>
        <w:t>&lt;</w:t>
      </w:r>
      <w:r w:rsidRPr="00846F88">
        <w:rPr>
          <w:i/>
          <w:color w:val="548DD4"/>
        </w:rPr>
        <w:t>For writing down the test case we are referring the SRS document. There will be number of test cases and scenarios for a single requirement. Thus the naming convention firstly refers to requirement ID.</w:t>
      </w:r>
    </w:p>
    <w:p w14:paraId="499714A8" w14:textId="77777777" w:rsidR="00DD6DDC" w:rsidRDefault="00DD6DDC" w:rsidP="00DD6DDC">
      <w:pPr>
        <w:pStyle w:val="BodyText"/>
      </w:pPr>
    </w:p>
    <w:p w14:paraId="440046AD" w14:textId="77777777" w:rsidR="00DD6DDC" w:rsidRPr="00262103" w:rsidRDefault="00DD6DDC" w:rsidP="00DD6DDC">
      <w:pPr>
        <w:pStyle w:val="BodyText"/>
        <w:rPr>
          <w:i/>
          <w:color w:val="548DD4"/>
        </w:rPr>
      </w:pPr>
      <w:r w:rsidRPr="00262103">
        <w:rPr>
          <w:i/>
          <w:color w:val="548DD4"/>
        </w:rPr>
        <w:t>For e.g.</w:t>
      </w:r>
    </w:p>
    <w:p w14:paraId="59A425ED" w14:textId="77777777" w:rsidR="00DD6DDC" w:rsidRPr="00262103" w:rsidRDefault="00233724" w:rsidP="00DD6DDC">
      <w:pPr>
        <w:pStyle w:val="BodyText"/>
        <w:rPr>
          <w:b/>
          <w:i/>
          <w:color w:val="548DD4"/>
        </w:rPr>
      </w:pPr>
      <w:r w:rsidRPr="00262103">
        <w:rPr>
          <w:b/>
          <w:i/>
          <w:color w:val="548DD4"/>
          <w:lang w:val="en-US"/>
        </w:rPr>
        <w:t xml:space="preserve">If </w:t>
      </w:r>
      <w:r w:rsidR="00DD6DDC" w:rsidRPr="00262103">
        <w:rPr>
          <w:b/>
          <w:i/>
          <w:color w:val="548DD4"/>
        </w:rPr>
        <w:t>the requirement ID is 7.x</w:t>
      </w:r>
    </w:p>
    <w:p w14:paraId="094FCF17" w14:textId="77777777" w:rsidR="00DD6DDC" w:rsidRPr="00262103" w:rsidRDefault="00DD6DDC" w:rsidP="00DD6DDC">
      <w:pPr>
        <w:pStyle w:val="BodyText"/>
        <w:rPr>
          <w:b/>
          <w:i/>
          <w:color w:val="548DD4"/>
        </w:rPr>
      </w:pPr>
      <w:r w:rsidRPr="00262103">
        <w:rPr>
          <w:b/>
          <w:i/>
          <w:color w:val="548DD4"/>
        </w:rPr>
        <w:t>Scenario ID 7.x.x</w:t>
      </w:r>
    </w:p>
    <w:p w14:paraId="55C85E9A" w14:textId="77777777" w:rsidR="00DD6DDC" w:rsidRPr="00354084" w:rsidRDefault="00DD6DDC" w:rsidP="00DD6DDC">
      <w:pPr>
        <w:pStyle w:val="BodyText"/>
        <w:rPr>
          <w:b/>
          <w:i/>
          <w:color w:val="548DD4"/>
        </w:rPr>
      </w:pPr>
      <w:r w:rsidRPr="00262103">
        <w:rPr>
          <w:b/>
          <w:i/>
          <w:color w:val="548DD4"/>
        </w:rPr>
        <w:t>Test case ID 7.x.x.x&gt;</w:t>
      </w:r>
    </w:p>
    <w:p w14:paraId="02E20B19" w14:textId="77777777" w:rsidR="00DD6DDC" w:rsidRPr="00104B22" w:rsidRDefault="00DD6DDC" w:rsidP="00DD6DDC">
      <w:pPr>
        <w:pStyle w:val="BodyText"/>
      </w:pPr>
    </w:p>
    <w:p w14:paraId="34D066B2" w14:textId="77777777" w:rsidR="00206078" w:rsidRDefault="00206078" w:rsidP="004D6D8A">
      <w:pPr>
        <w:pStyle w:val="Heading3"/>
      </w:pPr>
      <w:bookmarkStart w:id="104" w:name="_Toc31484604"/>
      <w:bookmarkStart w:id="105" w:name="_Toc31485412"/>
      <w:bookmarkStart w:id="106" w:name="_Toc31485746"/>
      <w:bookmarkStart w:id="107" w:name="_Toc31486080"/>
      <w:bookmarkStart w:id="108" w:name="_Toc31486420"/>
      <w:bookmarkStart w:id="109" w:name="_Toc31487215"/>
      <w:bookmarkStart w:id="110" w:name="_Toc31553715"/>
      <w:bookmarkStart w:id="111" w:name="_Toc31554077"/>
      <w:bookmarkStart w:id="112" w:name="_Toc31554868"/>
      <w:bookmarkStart w:id="113" w:name="_Toc31884645"/>
      <w:bookmarkStart w:id="114" w:name="_Toc31887814"/>
      <w:bookmarkStart w:id="115" w:name="_Toc141713890"/>
      <w:bookmarkEnd w:id="104"/>
      <w:bookmarkEnd w:id="105"/>
      <w:bookmarkEnd w:id="106"/>
      <w:bookmarkEnd w:id="107"/>
      <w:bookmarkEnd w:id="108"/>
      <w:bookmarkEnd w:id="109"/>
      <w:bookmarkEnd w:id="110"/>
      <w:bookmarkEnd w:id="111"/>
      <w:bookmarkEnd w:id="112"/>
      <w:bookmarkEnd w:id="113"/>
      <w:bookmarkEnd w:id="114"/>
      <w:r>
        <w:t>Test Description</w:t>
      </w:r>
      <w:bookmarkEnd w:id="115"/>
    </w:p>
    <w:tbl>
      <w:tblPr>
        <w:tblW w:w="925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27"/>
        <w:gridCol w:w="6627"/>
      </w:tblGrid>
      <w:tr w:rsidR="00EA741E" w:rsidRPr="00104B22" w14:paraId="290D364A" w14:textId="77777777" w:rsidTr="00C44E95">
        <w:trPr>
          <w:cantSplit/>
          <w:jc w:val="center"/>
        </w:trPr>
        <w:tc>
          <w:tcPr>
            <w:tcW w:w="2627" w:type="dxa"/>
          </w:tcPr>
          <w:p w14:paraId="3A007F60" w14:textId="77777777" w:rsidR="00EA741E" w:rsidRPr="005B35D1" w:rsidRDefault="00EA741E" w:rsidP="00C44E95">
            <w:pPr>
              <w:pStyle w:val="TableText"/>
              <w:rPr>
                <w:rFonts w:cs="Arial"/>
                <w:szCs w:val="20"/>
                <w:lang w:val="en-US"/>
              </w:rPr>
            </w:pPr>
            <w:r w:rsidRPr="005B35D1">
              <w:rPr>
                <w:rFonts w:cs="Arial"/>
                <w:szCs w:val="20"/>
                <w:lang w:val="en-US"/>
              </w:rPr>
              <w:t>Test Objective:</w:t>
            </w:r>
          </w:p>
        </w:tc>
        <w:tc>
          <w:tcPr>
            <w:tcW w:w="6627" w:type="dxa"/>
          </w:tcPr>
          <w:p w14:paraId="40236602" w14:textId="77777777" w:rsidR="00EA741E" w:rsidRPr="005B35D1" w:rsidRDefault="00EA741E" w:rsidP="00C44E95">
            <w:pPr>
              <w:pStyle w:val="TableText"/>
              <w:rPr>
                <w:rFonts w:cs="Arial"/>
                <w:i/>
                <w:color w:val="548DD4"/>
                <w:lang w:val="en-US"/>
              </w:rPr>
            </w:pPr>
            <w:r w:rsidRPr="005B35D1">
              <w:rPr>
                <w:rFonts w:cs="Arial"/>
                <w:i/>
                <w:color w:val="548DD4"/>
                <w:lang w:val="en-US"/>
              </w:rPr>
              <w:t>&lt;Define the test objective in detail</w:t>
            </w:r>
            <w:r w:rsidR="008828D2">
              <w:rPr>
                <w:rFonts w:cs="Arial"/>
                <w:i/>
                <w:color w:val="548DD4"/>
                <w:lang w:val="en-US"/>
              </w:rPr>
              <w:t xml:space="preserve"> covering the type of defects to be detected</w:t>
            </w:r>
            <w:r w:rsidR="008828D2" w:rsidRPr="005B35D1">
              <w:rPr>
                <w:rFonts w:cs="Arial"/>
                <w:i/>
                <w:color w:val="548DD4"/>
                <w:lang w:val="en-US"/>
              </w:rPr>
              <w:t xml:space="preserve"> </w:t>
            </w:r>
            <w:r w:rsidRPr="005B35D1">
              <w:rPr>
                <w:rFonts w:cs="Arial"/>
                <w:i/>
                <w:color w:val="548DD4"/>
                <w:lang w:val="en-US"/>
              </w:rPr>
              <w:t>&gt;</w:t>
            </w:r>
          </w:p>
        </w:tc>
      </w:tr>
      <w:tr w:rsidR="00EA741E" w:rsidRPr="00104B22" w14:paraId="5FDEBF18" w14:textId="77777777" w:rsidTr="00C44E95">
        <w:trPr>
          <w:cantSplit/>
          <w:jc w:val="center"/>
        </w:trPr>
        <w:tc>
          <w:tcPr>
            <w:tcW w:w="2627" w:type="dxa"/>
          </w:tcPr>
          <w:p w14:paraId="7AE88D5F" w14:textId="77777777" w:rsidR="00EA741E" w:rsidRPr="005B35D1" w:rsidRDefault="00EA741E" w:rsidP="00C44E95">
            <w:pPr>
              <w:pStyle w:val="TableText"/>
              <w:rPr>
                <w:rFonts w:cs="Arial"/>
                <w:szCs w:val="20"/>
                <w:lang w:val="en-US"/>
              </w:rPr>
            </w:pPr>
            <w:r>
              <w:rPr>
                <w:rFonts w:cs="Arial"/>
                <w:szCs w:val="20"/>
                <w:lang w:val="en-US"/>
              </w:rPr>
              <w:t>Test Responsible:</w:t>
            </w:r>
          </w:p>
        </w:tc>
        <w:tc>
          <w:tcPr>
            <w:tcW w:w="6627" w:type="dxa"/>
          </w:tcPr>
          <w:p w14:paraId="46846335" w14:textId="77777777" w:rsidR="00EA741E" w:rsidRPr="005B35D1" w:rsidRDefault="00EA741E" w:rsidP="00C44E95">
            <w:pPr>
              <w:pStyle w:val="TableText"/>
              <w:rPr>
                <w:rFonts w:cs="Arial"/>
                <w:i/>
                <w:color w:val="548DD4"/>
                <w:lang w:val="en-US"/>
              </w:rPr>
            </w:pPr>
            <w:r>
              <w:rPr>
                <w:rFonts w:cs="Arial"/>
                <w:i/>
                <w:color w:val="548DD4"/>
                <w:lang w:val="en-US"/>
              </w:rPr>
              <w:t>&lt;Who will perform this test (developer or tester)?&gt;</w:t>
            </w:r>
          </w:p>
        </w:tc>
      </w:tr>
      <w:tr w:rsidR="00C66611" w:rsidRPr="00104B22" w14:paraId="53053E08" w14:textId="77777777" w:rsidTr="00C44E95">
        <w:trPr>
          <w:cantSplit/>
          <w:jc w:val="center"/>
        </w:trPr>
        <w:tc>
          <w:tcPr>
            <w:tcW w:w="2627" w:type="dxa"/>
          </w:tcPr>
          <w:p w14:paraId="7F55E98F" w14:textId="77777777" w:rsidR="00C66611" w:rsidRDefault="00C66611" w:rsidP="00C44E95">
            <w:pPr>
              <w:pStyle w:val="TableText"/>
              <w:rPr>
                <w:rFonts w:cs="Arial"/>
                <w:szCs w:val="20"/>
                <w:lang w:val="en-US"/>
              </w:rPr>
            </w:pPr>
            <w:r>
              <w:rPr>
                <w:rFonts w:cs="Arial"/>
                <w:szCs w:val="20"/>
                <w:lang w:val="en-US"/>
              </w:rPr>
              <w:t>Test Coverage:</w:t>
            </w:r>
          </w:p>
        </w:tc>
        <w:tc>
          <w:tcPr>
            <w:tcW w:w="6627" w:type="dxa"/>
          </w:tcPr>
          <w:p w14:paraId="1DEE1E18" w14:textId="77777777" w:rsidR="00C66611" w:rsidRDefault="00C66611" w:rsidP="00C44E95">
            <w:pPr>
              <w:pStyle w:val="TableText"/>
              <w:rPr>
                <w:rFonts w:cs="Arial"/>
                <w:i/>
                <w:color w:val="548DD4"/>
                <w:lang w:val="en-US"/>
              </w:rPr>
            </w:pPr>
            <w:r>
              <w:rPr>
                <w:rFonts w:cs="Arial"/>
                <w:i/>
                <w:color w:val="548DD4"/>
                <w:lang w:val="en-US"/>
              </w:rPr>
              <w:t xml:space="preserve">&lt;Mention the coverage value and what </w:t>
            </w:r>
            <w:proofErr w:type="gramStart"/>
            <w:r>
              <w:rPr>
                <w:rFonts w:cs="Arial"/>
                <w:i/>
                <w:color w:val="548DD4"/>
                <w:lang w:val="en-US"/>
              </w:rPr>
              <w:t>is</w:t>
            </w:r>
            <w:proofErr w:type="gramEnd"/>
            <w:r>
              <w:rPr>
                <w:rFonts w:cs="Arial"/>
                <w:i/>
                <w:color w:val="548DD4"/>
                <w:lang w:val="en-US"/>
              </w:rPr>
              <w:t xml:space="preserve"> means&gt;</w:t>
            </w:r>
          </w:p>
        </w:tc>
      </w:tr>
      <w:tr w:rsidR="00EA741E" w:rsidRPr="00104B22" w14:paraId="254953D2" w14:textId="77777777" w:rsidTr="00C44E95">
        <w:trPr>
          <w:cantSplit/>
          <w:jc w:val="center"/>
        </w:trPr>
        <w:tc>
          <w:tcPr>
            <w:tcW w:w="2627" w:type="dxa"/>
          </w:tcPr>
          <w:p w14:paraId="0B29A568" w14:textId="77777777" w:rsidR="00EA741E" w:rsidRPr="005B35D1" w:rsidRDefault="00EA741E" w:rsidP="00C44E95">
            <w:pPr>
              <w:pStyle w:val="TableText"/>
              <w:rPr>
                <w:rFonts w:cs="Arial"/>
                <w:szCs w:val="20"/>
                <w:lang w:val="en-US"/>
              </w:rPr>
            </w:pPr>
            <w:r w:rsidRPr="005B35D1">
              <w:rPr>
                <w:rFonts w:cs="Arial"/>
                <w:szCs w:val="20"/>
                <w:lang w:val="en-US"/>
              </w:rPr>
              <w:t>Technique:</w:t>
            </w:r>
          </w:p>
        </w:tc>
        <w:tc>
          <w:tcPr>
            <w:tcW w:w="6627" w:type="dxa"/>
          </w:tcPr>
          <w:p w14:paraId="57BB3ADB" w14:textId="77777777" w:rsidR="007746C9" w:rsidRDefault="00EA741E" w:rsidP="00C44E95">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sidR="007079D7">
              <w:rPr>
                <w:rFonts w:cs="Arial"/>
                <w:i/>
                <w:color w:val="548DD4"/>
                <w:lang w:val="en-US"/>
              </w:rPr>
              <w:t xml:space="preserve"> </w:t>
            </w:r>
          </w:p>
          <w:p w14:paraId="44CDC69D" w14:textId="77777777" w:rsidR="00EA741E" w:rsidRPr="005B35D1" w:rsidRDefault="007746C9" w:rsidP="00C44E95">
            <w:pPr>
              <w:pStyle w:val="Bullets"/>
              <w:tabs>
                <w:tab w:val="num" w:pos="720"/>
              </w:tabs>
              <w:ind w:left="0" w:firstLine="0"/>
              <w:rPr>
                <w:rFonts w:cs="Arial"/>
                <w:i/>
                <w:color w:val="548DD4"/>
                <w:lang w:val="en-US"/>
              </w:rPr>
            </w:pPr>
            <w:r>
              <w:rPr>
                <w:rFonts w:cs="Arial"/>
                <w:i/>
                <w:color w:val="548DD4"/>
                <w:lang w:val="en-US"/>
              </w:rPr>
              <w:t xml:space="preserve">(e.g. manual/automatic, positive-negative test cases based on techniques like Boundary Value/ Equivalence Class, Decision Table </w:t>
            </w:r>
            <w:proofErr w:type="spellStart"/>
            <w:r>
              <w:rPr>
                <w:rFonts w:cs="Arial"/>
                <w:i/>
                <w:color w:val="548DD4"/>
                <w:lang w:val="en-US"/>
              </w:rPr>
              <w:t>etc</w:t>
            </w:r>
            <w:proofErr w:type="spellEnd"/>
            <w:r>
              <w:rPr>
                <w:rFonts w:cs="Arial"/>
                <w:i/>
                <w:color w:val="548DD4"/>
                <w:lang w:val="en-US"/>
              </w:rPr>
              <w:t>)</w:t>
            </w:r>
            <w:r w:rsidRPr="005B35D1">
              <w:rPr>
                <w:rFonts w:cs="Arial"/>
                <w:i/>
                <w:color w:val="548DD4"/>
                <w:lang w:val="en-US"/>
              </w:rPr>
              <w:t>&gt;</w:t>
            </w:r>
          </w:p>
        </w:tc>
      </w:tr>
      <w:tr w:rsidR="00EA741E" w:rsidRPr="00104B22" w14:paraId="3287735C" w14:textId="77777777" w:rsidTr="00C44E95">
        <w:trPr>
          <w:cantSplit/>
          <w:jc w:val="center"/>
        </w:trPr>
        <w:tc>
          <w:tcPr>
            <w:tcW w:w="2627" w:type="dxa"/>
          </w:tcPr>
          <w:p w14:paraId="09217084" w14:textId="77777777" w:rsidR="00EA741E" w:rsidRPr="005B35D1" w:rsidRDefault="00EA741E" w:rsidP="00C44E95">
            <w:pPr>
              <w:pStyle w:val="TableText"/>
              <w:rPr>
                <w:rFonts w:cs="Arial"/>
                <w:szCs w:val="20"/>
                <w:lang w:val="en-US"/>
              </w:rPr>
            </w:pPr>
            <w:r w:rsidRPr="005B35D1">
              <w:rPr>
                <w:rFonts w:cs="Arial"/>
                <w:szCs w:val="20"/>
                <w:lang w:val="en-US"/>
              </w:rPr>
              <w:t>Entry Criteria:</w:t>
            </w:r>
          </w:p>
        </w:tc>
        <w:tc>
          <w:tcPr>
            <w:tcW w:w="6627" w:type="dxa"/>
          </w:tcPr>
          <w:p w14:paraId="62E62788" w14:textId="77777777" w:rsidR="00EA741E" w:rsidRPr="005B35D1" w:rsidRDefault="00EA741E"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entry criteria&gt;</w:t>
            </w:r>
          </w:p>
        </w:tc>
      </w:tr>
      <w:tr w:rsidR="00EA741E" w:rsidRPr="00104B22" w14:paraId="15CB4651" w14:textId="77777777" w:rsidTr="00C44E95">
        <w:trPr>
          <w:cantSplit/>
          <w:jc w:val="center"/>
        </w:trPr>
        <w:tc>
          <w:tcPr>
            <w:tcW w:w="2627" w:type="dxa"/>
          </w:tcPr>
          <w:p w14:paraId="116159EE" w14:textId="77777777" w:rsidR="00EA741E" w:rsidRPr="005B35D1" w:rsidRDefault="00EA741E" w:rsidP="00C44E95">
            <w:pPr>
              <w:pStyle w:val="TableText"/>
              <w:rPr>
                <w:rFonts w:cs="Arial"/>
                <w:szCs w:val="20"/>
                <w:lang w:val="en-US"/>
              </w:rPr>
            </w:pPr>
            <w:r w:rsidRPr="005B35D1">
              <w:rPr>
                <w:rFonts w:cs="Arial"/>
                <w:szCs w:val="20"/>
                <w:lang w:val="en-US"/>
              </w:rPr>
              <w:t>Exit Criteria:</w:t>
            </w:r>
          </w:p>
        </w:tc>
        <w:tc>
          <w:tcPr>
            <w:tcW w:w="6627" w:type="dxa"/>
          </w:tcPr>
          <w:p w14:paraId="5EC3BA34" w14:textId="77777777" w:rsidR="00EA741E" w:rsidRPr="005B35D1" w:rsidRDefault="00EA741E"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exit criteria&gt;</w:t>
            </w:r>
          </w:p>
        </w:tc>
      </w:tr>
      <w:tr w:rsidR="00EA741E" w:rsidRPr="00104B22" w14:paraId="14098F6E" w14:textId="77777777" w:rsidTr="00C44E95">
        <w:trPr>
          <w:cantSplit/>
          <w:jc w:val="center"/>
        </w:trPr>
        <w:tc>
          <w:tcPr>
            <w:tcW w:w="2627" w:type="dxa"/>
          </w:tcPr>
          <w:p w14:paraId="32555AB5" w14:textId="77777777" w:rsidR="00EA741E" w:rsidRPr="005B35D1" w:rsidRDefault="00EA741E" w:rsidP="00C44E95">
            <w:pPr>
              <w:pStyle w:val="TableText"/>
              <w:rPr>
                <w:rFonts w:cs="Arial"/>
                <w:szCs w:val="20"/>
                <w:lang w:val="en-US"/>
              </w:rPr>
            </w:pPr>
            <w:r>
              <w:rPr>
                <w:rFonts w:cs="Arial"/>
                <w:szCs w:val="20"/>
                <w:lang w:val="en-US"/>
              </w:rPr>
              <w:t>Test Output:</w:t>
            </w:r>
          </w:p>
        </w:tc>
        <w:tc>
          <w:tcPr>
            <w:tcW w:w="6627" w:type="dxa"/>
          </w:tcPr>
          <w:p w14:paraId="0F859DF6" w14:textId="77777777" w:rsidR="00EA741E" w:rsidRPr="005B35D1" w:rsidRDefault="00EA741E" w:rsidP="00C44E95">
            <w:pPr>
              <w:pStyle w:val="Bullets"/>
              <w:tabs>
                <w:tab w:val="clear" w:pos="720"/>
              </w:tabs>
              <w:suppressAutoHyphens w:val="0"/>
              <w:ind w:left="0" w:firstLine="0"/>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EA741E" w:rsidRPr="00104B22" w14:paraId="5D2670A2" w14:textId="77777777" w:rsidTr="00C44E95">
        <w:trPr>
          <w:cantSplit/>
          <w:jc w:val="center"/>
        </w:trPr>
        <w:tc>
          <w:tcPr>
            <w:tcW w:w="2627" w:type="dxa"/>
          </w:tcPr>
          <w:p w14:paraId="4DD0371E" w14:textId="77777777" w:rsidR="00EA741E" w:rsidRPr="005B35D1" w:rsidRDefault="00EA741E" w:rsidP="00C44E95">
            <w:pPr>
              <w:pStyle w:val="TableText"/>
              <w:rPr>
                <w:rFonts w:cs="Arial"/>
                <w:color w:val="auto"/>
                <w:szCs w:val="20"/>
                <w:lang w:val="en-US"/>
              </w:rPr>
            </w:pPr>
            <w:r w:rsidRPr="005B35D1">
              <w:rPr>
                <w:rFonts w:cs="Arial"/>
                <w:color w:val="auto"/>
                <w:szCs w:val="20"/>
                <w:lang w:val="en-US"/>
              </w:rPr>
              <w:t>Special Considerations:</w:t>
            </w:r>
          </w:p>
        </w:tc>
        <w:tc>
          <w:tcPr>
            <w:tcW w:w="6627" w:type="dxa"/>
          </w:tcPr>
          <w:p w14:paraId="47DF50AA" w14:textId="77777777" w:rsidR="00EA741E" w:rsidRPr="005B35D1" w:rsidRDefault="00EA741E" w:rsidP="00C44E95">
            <w:pPr>
              <w:pStyle w:val="TableTex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EA741E" w:rsidRPr="00104B22" w14:paraId="26B638DF" w14:textId="77777777" w:rsidTr="00C44E95">
        <w:trPr>
          <w:cantSplit/>
          <w:jc w:val="center"/>
        </w:trPr>
        <w:tc>
          <w:tcPr>
            <w:tcW w:w="2627" w:type="dxa"/>
          </w:tcPr>
          <w:p w14:paraId="26BBDFC1" w14:textId="77777777" w:rsidR="00EA741E" w:rsidRPr="005B35D1" w:rsidRDefault="00EA741E" w:rsidP="00C44E95">
            <w:pPr>
              <w:pStyle w:val="TableText"/>
              <w:rPr>
                <w:rFonts w:cs="Arial"/>
                <w:color w:val="auto"/>
                <w:szCs w:val="20"/>
                <w:lang w:val="en-US"/>
              </w:rPr>
            </w:pPr>
            <w:r w:rsidRPr="005B35D1">
              <w:rPr>
                <w:rFonts w:cs="Arial"/>
                <w:color w:val="auto"/>
                <w:szCs w:val="20"/>
                <w:lang w:val="en-US"/>
              </w:rPr>
              <w:t>Test Setup:</w:t>
            </w:r>
          </w:p>
        </w:tc>
        <w:tc>
          <w:tcPr>
            <w:tcW w:w="6627" w:type="dxa"/>
          </w:tcPr>
          <w:p w14:paraId="1083ADFB" w14:textId="77777777" w:rsidR="00EA741E" w:rsidRPr="005B35D1" w:rsidRDefault="00EA741E" w:rsidP="00C44E95">
            <w:pPr>
              <w:pStyle w:val="TableText"/>
              <w:rPr>
                <w:rFonts w:cs="Arial"/>
                <w:i/>
                <w:color w:val="548DD4"/>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EA741E" w:rsidRPr="00104B22" w14:paraId="4816AD10" w14:textId="77777777" w:rsidTr="00C44E95">
        <w:trPr>
          <w:cantSplit/>
          <w:jc w:val="center"/>
        </w:trPr>
        <w:tc>
          <w:tcPr>
            <w:tcW w:w="2627" w:type="dxa"/>
          </w:tcPr>
          <w:p w14:paraId="37B08FD0" w14:textId="77777777" w:rsidR="00EA741E" w:rsidRDefault="00E50D9B" w:rsidP="00C44E95">
            <w:pPr>
              <w:pStyle w:val="TableText"/>
              <w:rPr>
                <w:rFonts w:cs="Arial"/>
                <w:color w:val="auto"/>
                <w:szCs w:val="20"/>
                <w:lang w:val="en-US"/>
              </w:rPr>
            </w:pPr>
            <w:r>
              <w:rPr>
                <w:rFonts w:cs="Arial"/>
                <w:color w:val="auto"/>
                <w:szCs w:val="20"/>
                <w:lang w:val="en-US"/>
              </w:rPr>
              <w:t>Remarks:</w:t>
            </w:r>
          </w:p>
        </w:tc>
        <w:tc>
          <w:tcPr>
            <w:tcW w:w="6627" w:type="dxa"/>
          </w:tcPr>
          <w:p w14:paraId="0B89FF60" w14:textId="77777777" w:rsidR="00EA741E" w:rsidRDefault="008828D2" w:rsidP="00C44E95">
            <w:pPr>
              <w:pStyle w:val="TableText"/>
              <w:rPr>
                <w:rFonts w:cs="Arial"/>
                <w:i/>
                <w:color w:val="548DD4"/>
                <w:lang w:val="en-US"/>
              </w:rPr>
            </w:pPr>
            <w:r>
              <w:rPr>
                <w:rFonts w:cs="Arial"/>
                <w:i/>
                <w:color w:val="548DD4"/>
                <w:lang w:val="en-US"/>
              </w:rPr>
              <w:t>&lt;Any additional information that will assist the test activity&gt;</w:t>
            </w:r>
          </w:p>
        </w:tc>
      </w:tr>
    </w:tbl>
    <w:p w14:paraId="28FA1894" w14:textId="77777777" w:rsidR="00206078" w:rsidRPr="004D6D8A" w:rsidRDefault="00206078" w:rsidP="004D6D8A">
      <w:pPr>
        <w:pStyle w:val="BodyText"/>
        <w:rPr>
          <w:lang w:val="en-US"/>
        </w:rPr>
      </w:pPr>
    </w:p>
    <w:p w14:paraId="1D8DB079" w14:textId="77777777" w:rsidR="00F941F0" w:rsidRPr="00104B22" w:rsidRDefault="00F941F0" w:rsidP="00F941F0">
      <w:pPr>
        <w:pStyle w:val="Heading3"/>
      </w:pPr>
      <w:bookmarkStart w:id="116" w:name="_Toc31484606"/>
      <w:bookmarkStart w:id="117" w:name="_Toc31485414"/>
      <w:bookmarkStart w:id="118" w:name="_Toc31485748"/>
      <w:bookmarkStart w:id="119" w:name="_Toc31486082"/>
      <w:bookmarkStart w:id="120" w:name="_Toc31486422"/>
      <w:bookmarkStart w:id="121" w:name="_Toc31487218"/>
      <w:bookmarkStart w:id="122" w:name="_Toc31553718"/>
      <w:bookmarkStart w:id="123" w:name="_Toc31554080"/>
      <w:bookmarkStart w:id="124" w:name="_Toc31554871"/>
      <w:bookmarkStart w:id="125" w:name="_Toc31884648"/>
      <w:bookmarkStart w:id="126" w:name="_Toc31887817"/>
      <w:bookmarkStart w:id="127" w:name="_Toc31484610"/>
      <w:bookmarkStart w:id="128" w:name="_Toc31485418"/>
      <w:bookmarkStart w:id="129" w:name="_Toc31485752"/>
      <w:bookmarkStart w:id="130" w:name="_Toc31486086"/>
      <w:bookmarkStart w:id="131" w:name="_Toc31486426"/>
      <w:bookmarkStart w:id="132" w:name="_Toc31487222"/>
      <w:bookmarkStart w:id="133" w:name="_Toc31553722"/>
      <w:bookmarkStart w:id="134" w:name="_Toc31554084"/>
      <w:bookmarkStart w:id="135" w:name="_Toc31554875"/>
      <w:bookmarkStart w:id="136" w:name="_Toc31884652"/>
      <w:bookmarkStart w:id="137" w:name="_Toc31887821"/>
      <w:bookmarkStart w:id="138" w:name="_Toc31484611"/>
      <w:bookmarkStart w:id="139" w:name="_Toc31485419"/>
      <w:bookmarkStart w:id="140" w:name="_Toc31485753"/>
      <w:bookmarkStart w:id="141" w:name="_Toc31486087"/>
      <w:bookmarkStart w:id="142" w:name="_Toc31486427"/>
      <w:bookmarkStart w:id="143" w:name="_Toc31487223"/>
      <w:bookmarkStart w:id="144" w:name="_Toc31553723"/>
      <w:bookmarkStart w:id="145" w:name="_Toc31554085"/>
      <w:bookmarkStart w:id="146" w:name="_Toc31554876"/>
      <w:bookmarkStart w:id="147" w:name="_Toc31884653"/>
      <w:bookmarkStart w:id="148" w:name="_Toc31887822"/>
      <w:bookmarkStart w:id="149" w:name="_Toc141713891"/>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r w:rsidRPr="00104B22">
        <w:t>Sanity Testing</w:t>
      </w:r>
      <w:bookmarkEnd w:id="149"/>
    </w:p>
    <w:p w14:paraId="5FB7C91A" w14:textId="77777777" w:rsidR="00F941F0" w:rsidRPr="00354084" w:rsidRDefault="00F941F0" w:rsidP="00F941F0">
      <w:pPr>
        <w:pStyle w:val="BodyText"/>
        <w:rPr>
          <w:i/>
          <w:color w:val="548DD4"/>
        </w:rPr>
      </w:pPr>
      <w:r>
        <w:rPr>
          <w:i/>
          <w:color w:val="548DD4"/>
        </w:rPr>
        <w:t>&lt;</w:t>
      </w:r>
      <w:r w:rsidRPr="00354084">
        <w:rPr>
          <w:i/>
          <w:color w:val="548DD4"/>
        </w:rPr>
        <w:t>Sanity test exercises the smallest subset of application functions needed to determine whether the application logic is generally functional and correct (for example, an interest rate calculation for a financial application). If the sanity test fails, it is not reasonable to attempt more rigorous testing. It is recommended to run sanity tests on a weekly build as part of the development process.</w:t>
      </w:r>
      <w:r>
        <w:rPr>
          <w:i/>
          <w:color w:val="548DD4"/>
        </w:rPr>
        <w:t>&gt;</w:t>
      </w:r>
    </w:p>
    <w:p w14:paraId="28AADEA9" w14:textId="77777777" w:rsidR="00F941F0" w:rsidRPr="00104B22" w:rsidRDefault="00F941F0" w:rsidP="00F941F0">
      <w:pPr>
        <w:pStyle w:val="BodyText"/>
      </w:pPr>
    </w:p>
    <w:tbl>
      <w:tblPr>
        <w:tblW w:w="925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27"/>
        <w:gridCol w:w="6627"/>
      </w:tblGrid>
      <w:tr w:rsidR="00382512" w:rsidRPr="00104B22" w14:paraId="47F56066" w14:textId="77777777" w:rsidTr="00C44E95">
        <w:trPr>
          <w:cantSplit/>
          <w:jc w:val="center"/>
        </w:trPr>
        <w:tc>
          <w:tcPr>
            <w:tcW w:w="2627" w:type="dxa"/>
          </w:tcPr>
          <w:p w14:paraId="3E2CC8AB" w14:textId="77777777" w:rsidR="00382512" w:rsidRPr="005B35D1" w:rsidRDefault="00382512" w:rsidP="00C44E95">
            <w:pPr>
              <w:pStyle w:val="TableText"/>
              <w:rPr>
                <w:rFonts w:cs="Arial"/>
                <w:szCs w:val="20"/>
                <w:lang w:val="en-US"/>
              </w:rPr>
            </w:pPr>
            <w:r w:rsidRPr="005B35D1">
              <w:rPr>
                <w:rFonts w:cs="Arial"/>
                <w:szCs w:val="20"/>
                <w:lang w:val="en-US"/>
              </w:rPr>
              <w:t>Test Objective:</w:t>
            </w:r>
          </w:p>
        </w:tc>
        <w:tc>
          <w:tcPr>
            <w:tcW w:w="6627" w:type="dxa"/>
          </w:tcPr>
          <w:p w14:paraId="571B28B4" w14:textId="77777777" w:rsidR="00382512" w:rsidRPr="005B35D1" w:rsidRDefault="00382512" w:rsidP="00C44E95">
            <w:pPr>
              <w:pStyle w:val="TableText"/>
              <w:rPr>
                <w:rFonts w:cs="Arial"/>
                <w:i/>
                <w:color w:val="548DD4"/>
                <w:lang w:val="en-US"/>
              </w:rPr>
            </w:pPr>
            <w:r w:rsidRPr="005B35D1">
              <w:rPr>
                <w:rFonts w:cs="Arial"/>
                <w:i/>
                <w:color w:val="548DD4"/>
                <w:lang w:val="en-US"/>
              </w:rPr>
              <w:t>&lt;Define the test objective in detail</w:t>
            </w:r>
            <w:r w:rsidR="008828D2">
              <w:rPr>
                <w:rFonts w:cs="Arial"/>
                <w:i/>
                <w:color w:val="548DD4"/>
                <w:lang w:val="en-US"/>
              </w:rPr>
              <w:t xml:space="preserve"> covering the type of defects to be detected</w:t>
            </w:r>
            <w:r w:rsidR="008828D2" w:rsidRPr="005B35D1">
              <w:rPr>
                <w:rFonts w:cs="Arial"/>
                <w:i/>
                <w:color w:val="548DD4"/>
                <w:lang w:val="en-US"/>
              </w:rPr>
              <w:t xml:space="preserve"> </w:t>
            </w:r>
            <w:r w:rsidRPr="005B35D1">
              <w:rPr>
                <w:rFonts w:cs="Arial"/>
                <w:i/>
                <w:color w:val="548DD4"/>
                <w:lang w:val="en-US"/>
              </w:rPr>
              <w:t>&gt;</w:t>
            </w:r>
          </w:p>
        </w:tc>
      </w:tr>
      <w:tr w:rsidR="00382512" w:rsidRPr="00104B22" w14:paraId="4670B9BE" w14:textId="77777777" w:rsidTr="00C44E95">
        <w:trPr>
          <w:cantSplit/>
          <w:jc w:val="center"/>
        </w:trPr>
        <w:tc>
          <w:tcPr>
            <w:tcW w:w="2627" w:type="dxa"/>
          </w:tcPr>
          <w:p w14:paraId="2B800F2F" w14:textId="77777777" w:rsidR="00382512" w:rsidRPr="005B35D1" w:rsidRDefault="00382512" w:rsidP="00C44E95">
            <w:pPr>
              <w:pStyle w:val="TableText"/>
              <w:rPr>
                <w:rFonts w:cs="Arial"/>
                <w:szCs w:val="20"/>
                <w:lang w:val="en-US"/>
              </w:rPr>
            </w:pPr>
            <w:r w:rsidRPr="005B35D1">
              <w:rPr>
                <w:rFonts w:cs="Arial"/>
                <w:szCs w:val="20"/>
                <w:lang w:val="en-US"/>
              </w:rPr>
              <w:t>Technique:</w:t>
            </w:r>
          </w:p>
        </w:tc>
        <w:tc>
          <w:tcPr>
            <w:tcW w:w="6627" w:type="dxa"/>
          </w:tcPr>
          <w:p w14:paraId="6AD347A7" w14:textId="77777777" w:rsidR="00382512" w:rsidRPr="005B35D1" w:rsidRDefault="00382512" w:rsidP="00C44E95">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sidR="00495BCC">
              <w:rPr>
                <w:rFonts w:cs="Arial"/>
                <w:i/>
                <w:color w:val="548DD4"/>
                <w:lang w:val="en-US"/>
              </w:rPr>
              <w:t xml:space="preserve"> (</w:t>
            </w:r>
            <w:r w:rsidR="007746C9">
              <w:rPr>
                <w:rFonts w:cs="Arial"/>
                <w:i/>
                <w:color w:val="548DD4"/>
                <w:lang w:val="en-US"/>
              </w:rPr>
              <w:t xml:space="preserve">e.g. manual/automatic, positive-negative test cases based on techniques like Boundary Value/ Equivalence Class, Decision Table </w:t>
            </w:r>
            <w:proofErr w:type="spellStart"/>
            <w:r w:rsidR="007746C9">
              <w:rPr>
                <w:rFonts w:cs="Arial"/>
                <w:i/>
                <w:color w:val="548DD4"/>
                <w:lang w:val="en-US"/>
              </w:rPr>
              <w:t>etc</w:t>
            </w:r>
            <w:proofErr w:type="spellEnd"/>
            <w:r w:rsidR="007746C9">
              <w:rPr>
                <w:rFonts w:cs="Arial"/>
                <w:i/>
                <w:color w:val="548DD4"/>
                <w:lang w:val="en-US"/>
              </w:rPr>
              <w:t>)</w:t>
            </w:r>
            <w:r w:rsidR="007746C9" w:rsidRPr="005B35D1">
              <w:rPr>
                <w:rFonts w:cs="Arial"/>
                <w:i/>
                <w:color w:val="548DD4"/>
                <w:lang w:val="en-US"/>
              </w:rPr>
              <w:t>&gt;</w:t>
            </w:r>
          </w:p>
        </w:tc>
      </w:tr>
      <w:tr w:rsidR="00382512" w:rsidRPr="00104B22" w14:paraId="116E158F" w14:textId="77777777" w:rsidTr="00C44E95">
        <w:trPr>
          <w:cantSplit/>
          <w:jc w:val="center"/>
        </w:trPr>
        <w:tc>
          <w:tcPr>
            <w:tcW w:w="2627" w:type="dxa"/>
          </w:tcPr>
          <w:p w14:paraId="6D929366" w14:textId="77777777" w:rsidR="00382512" w:rsidRPr="005B35D1" w:rsidRDefault="00382512" w:rsidP="00C44E95">
            <w:pPr>
              <w:pStyle w:val="TableText"/>
              <w:rPr>
                <w:rFonts w:cs="Arial"/>
                <w:szCs w:val="20"/>
                <w:lang w:val="en-US"/>
              </w:rPr>
            </w:pPr>
            <w:r w:rsidRPr="005B35D1">
              <w:rPr>
                <w:rFonts w:cs="Arial"/>
                <w:szCs w:val="20"/>
                <w:lang w:val="en-US"/>
              </w:rPr>
              <w:t>Entry Criteria:</w:t>
            </w:r>
          </w:p>
        </w:tc>
        <w:tc>
          <w:tcPr>
            <w:tcW w:w="6627" w:type="dxa"/>
          </w:tcPr>
          <w:p w14:paraId="2B2DA70B" w14:textId="77777777" w:rsidR="00382512" w:rsidRPr="005B35D1" w:rsidRDefault="00382512"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entry criteria&gt;</w:t>
            </w:r>
          </w:p>
        </w:tc>
      </w:tr>
      <w:tr w:rsidR="00382512" w:rsidRPr="00104B22" w14:paraId="6C844831" w14:textId="77777777" w:rsidTr="00C44E95">
        <w:trPr>
          <w:cantSplit/>
          <w:jc w:val="center"/>
        </w:trPr>
        <w:tc>
          <w:tcPr>
            <w:tcW w:w="2627" w:type="dxa"/>
          </w:tcPr>
          <w:p w14:paraId="473DCA24" w14:textId="77777777" w:rsidR="00382512" w:rsidRPr="005B35D1" w:rsidRDefault="00382512" w:rsidP="00C44E95">
            <w:pPr>
              <w:pStyle w:val="TableText"/>
              <w:rPr>
                <w:rFonts w:cs="Arial"/>
                <w:szCs w:val="20"/>
                <w:lang w:val="en-US"/>
              </w:rPr>
            </w:pPr>
            <w:r w:rsidRPr="005B35D1">
              <w:rPr>
                <w:rFonts w:cs="Arial"/>
                <w:szCs w:val="20"/>
                <w:lang w:val="en-US"/>
              </w:rPr>
              <w:t>Exit Criteria:</w:t>
            </w:r>
          </w:p>
        </w:tc>
        <w:tc>
          <w:tcPr>
            <w:tcW w:w="6627" w:type="dxa"/>
          </w:tcPr>
          <w:p w14:paraId="2880B3F3" w14:textId="77777777" w:rsidR="00382512" w:rsidRPr="005B35D1" w:rsidRDefault="00382512"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exit criteria&gt;</w:t>
            </w:r>
          </w:p>
        </w:tc>
      </w:tr>
      <w:tr w:rsidR="00382512" w:rsidRPr="00104B22" w14:paraId="208ECB27" w14:textId="77777777" w:rsidTr="00C44E95">
        <w:trPr>
          <w:cantSplit/>
          <w:jc w:val="center"/>
        </w:trPr>
        <w:tc>
          <w:tcPr>
            <w:tcW w:w="2627" w:type="dxa"/>
          </w:tcPr>
          <w:p w14:paraId="29D2749E" w14:textId="77777777" w:rsidR="00382512" w:rsidRPr="005B35D1" w:rsidRDefault="00382512" w:rsidP="00C44E95">
            <w:pPr>
              <w:pStyle w:val="TableText"/>
              <w:rPr>
                <w:rFonts w:cs="Arial"/>
                <w:szCs w:val="20"/>
                <w:lang w:val="en-US"/>
              </w:rPr>
            </w:pPr>
            <w:r>
              <w:rPr>
                <w:rFonts w:cs="Arial"/>
                <w:szCs w:val="20"/>
                <w:lang w:val="en-US"/>
              </w:rPr>
              <w:t>Test Output:</w:t>
            </w:r>
          </w:p>
        </w:tc>
        <w:tc>
          <w:tcPr>
            <w:tcW w:w="6627" w:type="dxa"/>
          </w:tcPr>
          <w:p w14:paraId="09D08BC5" w14:textId="77777777" w:rsidR="00382512" w:rsidRPr="005B35D1" w:rsidRDefault="00382512" w:rsidP="00C44E95">
            <w:pPr>
              <w:pStyle w:val="Bullets"/>
              <w:tabs>
                <w:tab w:val="clear" w:pos="720"/>
              </w:tabs>
              <w:suppressAutoHyphens w:val="0"/>
              <w:ind w:left="0" w:firstLine="0"/>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382512" w:rsidRPr="00104B22" w14:paraId="76D44F84" w14:textId="77777777" w:rsidTr="00C44E95">
        <w:trPr>
          <w:cantSplit/>
          <w:jc w:val="center"/>
        </w:trPr>
        <w:tc>
          <w:tcPr>
            <w:tcW w:w="2627" w:type="dxa"/>
          </w:tcPr>
          <w:p w14:paraId="21144EB1" w14:textId="77777777" w:rsidR="00382512" w:rsidRPr="005B35D1" w:rsidRDefault="00382512" w:rsidP="00C44E95">
            <w:pPr>
              <w:pStyle w:val="TableText"/>
              <w:rPr>
                <w:rFonts w:cs="Arial"/>
                <w:color w:val="auto"/>
                <w:szCs w:val="20"/>
                <w:lang w:val="en-US"/>
              </w:rPr>
            </w:pPr>
            <w:r w:rsidRPr="005B35D1">
              <w:rPr>
                <w:rFonts w:cs="Arial"/>
                <w:color w:val="auto"/>
                <w:szCs w:val="20"/>
                <w:lang w:val="en-US"/>
              </w:rPr>
              <w:t>Special Considerations:</w:t>
            </w:r>
          </w:p>
        </w:tc>
        <w:tc>
          <w:tcPr>
            <w:tcW w:w="6627" w:type="dxa"/>
          </w:tcPr>
          <w:p w14:paraId="231BA6A2" w14:textId="77777777" w:rsidR="00382512" w:rsidRPr="005B35D1" w:rsidRDefault="00382512" w:rsidP="00C44E95">
            <w:pPr>
              <w:pStyle w:val="TableTex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382512" w:rsidRPr="00104B22" w14:paraId="4AB41873" w14:textId="77777777" w:rsidTr="00C44E95">
        <w:trPr>
          <w:cantSplit/>
          <w:jc w:val="center"/>
        </w:trPr>
        <w:tc>
          <w:tcPr>
            <w:tcW w:w="2627" w:type="dxa"/>
          </w:tcPr>
          <w:p w14:paraId="49FB83C6" w14:textId="77777777" w:rsidR="00382512" w:rsidRPr="005B35D1" w:rsidRDefault="00382512" w:rsidP="00C44E95">
            <w:pPr>
              <w:pStyle w:val="TableText"/>
              <w:rPr>
                <w:rFonts w:cs="Arial"/>
                <w:color w:val="auto"/>
                <w:szCs w:val="20"/>
                <w:lang w:val="en-US"/>
              </w:rPr>
            </w:pPr>
            <w:r w:rsidRPr="005B35D1">
              <w:rPr>
                <w:rFonts w:cs="Arial"/>
                <w:color w:val="auto"/>
                <w:szCs w:val="20"/>
                <w:lang w:val="en-US"/>
              </w:rPr>
              <w:lastRenderedPageBreak/>
              <w:t>Test Setup:</w:t>
            </w:r>
          </w:p>
        </w:tc>
        <w:tc>
          <w:tcPr>
            <w:tcW w:w="6627" w:type="dxa"/>
          </w:tcPr>
          <w:p w14:paraId="50FB107B" w14:textId="77777777" w:rsidR="00382512" w:rsidRPr="005B35D1" w:rsidRDefault="00382512" w:rsidP="00C44E95">
            <w:pPr>
              <w:pStyle w:val="TableText"/>
              <w:rPr>
                <w:rFonts w:cs="Arial"/>
                <w:i/>
                <w:color w:val="548DD4"/>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382512" w:rsidRPr="00104B22" w14:paraId="7A001603" w14:textId="77777777" w:rsidTr="00C44E95">
        <w:trPr>
          <w:cantSplit/>
          <w:jc w:val="center"/>
        </w:trPr>
        <w:tc>
          <w:tcPr>
            <w:tcW w:w="2627" w:type="dxa"/>
          </w:tcPr>
          <w:p w14:paraId="7A1ABE7A" w14:textId="77777777" w:rsidR="00382512" w:rsidRDefault="00E50D9B" w:rsidP="00C44E95">
            <w:pPr>
              <w:pStyle w:val="TableText"/>
              <w:rPr>
                <w:rFonts w:cs="Arial"/>
                <w:color w:val="auto"/>
                <w:szCs w:val="20"/>
                <w:lang w:val="en-US"/>
              </w:rPr>
            </w:pPr>
            <w:r>
              <w:rPr>
                <w:rFonts w:cs="Arial"/>
                <w:color w:val="auto"/>
                <w:szCs w:val="20"/>
                <w:lang w:val="en-US"/>
              </w:rPr>
              <w:t>Remarks:</w:t>
            </w:r>
          </w:p>
        </w:tc>
        <w:tc>
          <w:tcPr>
            <w:tcW w:w="6627" w:type="dxa"/>
          </w:tcPr>
          <w:p w14:paraId="6F0A5231" w14:textId="77777777" w:rsidR="00382512" w:rsidRDefault="008828D2" w:rsidP="00C44E95">
            <w:pPr>
              <w:pStyle w:val="TableText"/>
              <w:rPr>
                <w:rFonts w:cs="Arial"/>
                <w:i/>
                <w:color w:val="548DD4"/>
                <w:lang w:val="en-US"/>
              </w:rPr>
            </w:pPr>
            <w:r>
              <w:rPr>
                <w:rFonts w:cs="Arial"/>
                <w:i/>
                <w:color w:val="548DD4"/>
                <w:lang w:val="en-US"/>
              </w:rPr>
              <w:t>&lt;Any additional information that will assist the test activity&gt;</w:t>
            </w:r>
          </w:p>
        </w:tc>
      </w:tr>
    </w:tbl>
    <w:p w14:paraId="705966CD" w14:textId="77777777" w:rsidR="00F941F0" w:rsidRPr="00104B22" w:rsidRDefault="00F941F0" w:rsidP="00F941F0">
      <w:pPr>
        <w:pStyle w:val="BodyText"/>
      </w:pPr>
    </w:p>
    <w:p w14:paraId="30C9AE1A" w14:textId="77777777" w:rsidR="00F941F0" w:rsidRPr="00104B22" w:rsidRDefault="00F941F0" w:rsidP="00F941F0">
      <w:pPr>
        <w:pStyle w:val="Heading3"/>
      </w:pPr>
      <w:bookmarkStart w:id="150" w:name="_Toc141713892"/>
      <w:r w:rsidRPr="00104B22">
        <w:t>Installation Testing</w:t>
      </w:r>
      <w:bookmarkEnd w:id="150"/>
    </w:p>
    <w:p w14:paraId="4428D703" w14:textId="77777777" w:rsidR="00F941F0" w:rsidRPr="00104B22" w:rsidRDefault="00F941F0" w:rsidP="00F941F0">
      <w:pPr>
        <w:pStyle w:val="BodyText"/>
      </w:pPr>
      <w:r>
        <w:rPr>
          <w:i/>
          <w:color w:val="548DD4"/>
        </w:rPr>
        <w:t>&lt;</w:t>
      </w:r>
      <w:r w:rsidRPr="00354084">
        <w:rPr>
          <w:i/>
          <w:color w:val="548DD4"/>
        </w:rPr>
        <w:t>Installation testing has two purposes. The first is to ensure that the software can be installed under different conditions such as a new installation, an upgrade, and a complete or custom installation</w:t>
      </w:r>
      <w:r w:rsidRPr="00354084">
        <w:rPr>
          <w:i/>
          <w:color w:val="548DD4"/>
        </w:rPr>
        <w:sym w:font="Symbol" w:char="F0BE"/>
      </w:r>
      <w:r w:rsidRPr="00354084">
        <w:rPr>
          <w:i/>
          <w:color w:val="548DD4"/>
        </w:rPr>
        <w:t>under normal and abnormal conditions. Abnormal conditions include insufficient disk space, lack of privilege to create directories, and so on. The second purpose is to verify that, once installed, the software operates correctly. This usually means running a number of the tests that were developed for Function Testing</w:t>
      </w:r>
      <w:r w:rsidRPr="00104B22">
        <w:t>.</w:t>
      </w:r>
      <w:r>
        <w:t>&gt;</w:t>
      </w:r>
    </w:p>
    <w:p w14:paraId="6DCD7770" w14:textId="77777777" w:rsidR="00F941F0" w:rsidRPr="00104B22" w:rsidRDefault="00F941F0" w:rsidP="00F941F0">
      <w:pPr>
        <w:pStyle w:val="BodyText"/>
      </w:pPr>
    </w:p>
    <w:tbl>
      <w:tblPr>
        <w:tblW w:w="924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3335"/>
        <w:gridCol w:w="5907"/>
      </w:tblGrid>
      <w:tr w:rsidR="00F941F0" w:rsidRPr="00104B22" w14:paraId="7043ED2A" w14:textId="77777777" w:rsidTr="00A73415">
        <w:trPr>
          <w:cantSplit/>
          <w:jc w:val="center"/>
        </w:trPr>
        <w:tc>
          <w:tcPr>
            <w:tcW w:w="3335" w:type="dxa"/>
          </w:tcPr>
          <w:p w14:paraId="7E6BEC5C" w14:textId="77777777" w:rsidR="00F941F0" w:rsidRPr="005B35D1" w:rsidRDefault="00F941F0" w:rsidP="00A73415">
            <w:pPr>
              <w:pStyle w:val="TableText"/>
              <w:rPr>
                <w:rFonts w:cs="Arial"/>
                <w:lang w:val="en-US"/>
              </w:rPr>
            </w:pPr>
            <w:r w:rsidRPr="005B35D1">
              <w:rPr>
                <w:rFonts w:cs="Arial"/>
                <w:lang w:val="en-US"/>
              </w:rPr>
              <w:t>Test Objective:</w:t>
            </w:r>
          </w:p>
        </w:tc>
        <w:tc>
          <w:tcPr>
            <w:tcW w:w="5907" w:type="dxa"/>
          </w:tcPr>
          <w:p w14:paraId="0D577C30" w14:textId="77777777" w:rsidR="00F941F0" w:rsidRPr="005B35D1" w:rsidRDefault="00495BCC" w:rsidP="004D6D8A">
            <w:pPr>
              <w:pStyle w:val="Bullets"/>
              <w:tabs>
                <w:tab w:val="clear" w:pos="720"/>
              </w:tabs>
              <w:suppressAutoHyphens w:val="0"/>
              <w:ind w:left="0" w:firstLine="0"/>
              <w:jc w:val="left"/>
              <w:rPr>
                <w:rFonts w:cs="Arial"/>
                <w:i/>
                <w:color w:val="548DD4"/>
                <w:lang w:val="en-US"/>
              </w:rPr>
            </w:pPr>
            <w:r>
              <w:rPr>
                <w:rFonts w:cs="Arial"/>
                <w:i/>
                <w:color w:val="548DD4"/>
                <w:lang w:val="en-US"/>
              </w:rPr>
              <w:t>&lt;</w:t>
            </w:r>
            <w:r w:rsidRPr="005B35D1">
              <w:rPr>
                <w:rFonts w:cs="Arial"/>
                <w:i/>
                <w:color w:val="548DD4"/>
                <w:lang w:val="en-US"/>
              </w:rPr>
              <w:t>Define the test objective in detail</w:t>
            </w:r>
            <w:r w:rsidR="008828D2">
              <w:rPr>
                <w:rFonts w:cs="Arial"/>
                <w:i/>
                <w:color w:val="548DD4"/>
                <w:lang w:val="en-US"/>
              </w:rPr>
              <w:t xml:space="preserve"> covering the type of defects to be detected </w:t>
            </w:r>
            <w:r>
              <w:rPr>
                <w:rFonts w:cs="Arial"/>
                <w:i/>
                <w:color w:val="548DD4"/>
                <w:lang w:val="en-US"/>
              </w:rPr>
              <w:t>&gt;</w:t>
            </w:r>
          </w:p>
        </w:tc>
      </w:tr>
      <w:tr w:rsidR="00AE2B99" w:rsidRPr="00104B22" w14:paraId="248A0E27" w14:textId="77777777" w:rsidTr="00A73415">
        <w:trPr>
          <w:cantSplit/>
          <w:jc w:val="center"/>
        </w:trPr>
        <w:tc>
          <w:tcPr>
            <w:tcW w:w="3335" w:type="dxa"/>
          </w:tcPr>
          <w:p w14:paraId="78EE5925" w14:textId="77777777" w:rsidR="00AE2B99" w:rsidRPr="005B35D1" w:rsidRDefault="00AE2B99" w:rsidP="00AE2B99">
            <w:pPr>
              <w:pStyle w:val="TableText"/>
              <w:rPr>
                <w:rFonts w:cs="Arial"/>
                <w:lang w:val="en-US"/>
              </w:rPr>
            </w:pPr>
            <w:r w:rsidRPr="005B35D1">
              <w:rPr>
                <w:rFonts w:cs="Arial"/>
                <w:lang w:val="en-US"/>
              </w:rPr>
              <w:t>Technique:</w:t>
            </w:r>
          </w:p>
        </w:tc>
        <w:tc>
          <w:tcPr>
            <w:tcW w:w="5907" w:type="dxa"/>
          </w:tcPr>
          <w:p w14:paraId="6ADEC811" w14:textId="77777777" w:rsidR="00AE2B99" w:rsidRPr="005B35D1" w:rsidRDefault="00AE2B99" w:rsidP="00AE2B99">
            <w:pPr>
              <w:pStyle w:val="Bullets"/>
              <w:tabs>
                <w:tab w:val="num" w:pos="720"/>
              </w:tabs>
              <w:suppressAutoHyphens w:val="0"/>
              <w:ind w:left="0" w:firstLine="0"/>
              <w:jc w:val="left"/>
              <w:rPr>
                <w:rFonts w:cs="Arial"/>
                <w:i/>
                <w:color w:val="548DD4"/>
                <w:lang w:val="en-US"/>
              </w:rPr>
            </w:pPr>
            <w:r w:rsidRPr="005B35D1">
              <w:rPr>
                <w:rFonts w:cs="Arial"/>
                <w:i/>
                <w:color w:val="548DD4"/>
                <w:lang w:val="en-US"/>
              </w:rPr>
              <w:t>&lt;Manually or develop automated scripts, to validate the condition of the target machine</w:t>
            </w:r>
            <w:r w:rsidRPr="005B35D1">
              <w:rPr>
                <w:rFonts w:cs="Arial"/>
                <w:i/>
                <w:color w:val="548DD4"/>
                <w:lang w:val="en-US"/>
              </w:rPr>
              <w:sym w:font="Symbol" w:char="F0BE"/>
            </w:r>
            <w:r w:rsidRPr="005B35D1">
              <w:rPr>
                <w:rFonts w:cs="Arial"/>
                <w:i/>
                <w:color w:val="548DD4"/>
                <w:lang w:val="en-US"/>
              </w:rPr>
              <w:t xml:space="preserve"> new - </w:t>
            </w:r>
            <w:r w:rsidRPr="005B35D1">
              <w:rPr>
                <w:rFonts w:cs="Arial"/>
                <w:i/>
                <w:color w:val="548DD4"/>
                <w:lang w:val="en-US"/>
              </w:rPr>
              <w:fldChar w:fldCharType="begin"/>
            </w:r>
            <w:r w:rsidRPr="005B35D1">
              <w:rPr>
                <w:rFonts w:cs="Arial"/>
                <w:i/>
                <w:color w:val="548DD4"/>
                <w:lang w:val="en-US"/>
              </w:rPr>
              <w:instrText xml:space="preserve"> TITLE  \* MERGEFORMAT </w:instrText>
            </w:r>
            <w:r w:rsidRPr="005B35D1">
              <w:rPr>
                <w:rFonts w:cs="Arial"/>
                <w:i/>
                <w:color w:val="548DD4"/>
                <w:lang w:val="en-US"/>
              </w:rPr>
              <w:fldChar w:fldCharType="separate"/>
            </w:r>
            <w:proofErr w:type="spellStart"/>
            <w:r w:rsidR="00BC2252">
              <w:rPr>
                <w:rFonts w:cs="Arial"/>
                <w:i/>
                <w:color w:val="548DD4"/>
                <w:lang w:val="en-US"/>
              </w:rPr>
              <w:t>SoftwareTest</w:t>
            </w:r>
            <w:proofErr w:type="spellEnd"/>
            <w:r w:rsidR="00BC2252">
              <w:rPr>
                <w:rFonts w:cs="Arial"/>
                <w:i/>
                <w:color w:val="548DD4"/>
                <w:lang w:val="en-US"/>
              </w:rPr>
              <w:t xml:space="preserve"> Plan document</w:t>
            </w:r>
            <w:r w:rsidRPr="005B35D1">
              <w:rPr>
                <w:rFonts w:cs="Arial"/>
                <w:i/>
                <w:color w:val="548DD4"/>
                <w:lang w:val="en-US"/>
              </w:rPr>
              <w:fldChar w:fldCharType="end"/>
            </w:r>
            <w:r w:rsidRPr="005B35D1">
              <w:rPr>
                <w:rFonts w:cs="Arial"/>
                <w:i/>
                <w:color w:val="548DD4"/>
                <w:lang w:val="en-US"/>
              </w:rPr>
              <w:t xml:space="preserve"> never installed; ticklers same version or older version already installed).</w:t>
            </w:r>
          </w:p>
          <w:p w14:paraId="7FAE161A" w14:textId="77777777" w:rsidR="00AE2B99" w:rsidRPr="005B35D1" w:rsidRDefault="00AE2B99" w:rsidP="00AE2B99">
            <w:pPr>
              <w:pStyle w:val="Bullets"/>
              <w:tabs>
                <w:tab w:val="num" w:pos="720"/>
              </w:tabs>
              <w:suppressAutoHyphens w:val="0"/>
              <w:ind w:left="360"/>
              <w:jc w:val="left"/>
              <w:rPr>
                <w:rFonts w:cs="Arial"/>
                <w:i/>
                <w:color w:val="548DD4"/>
                <w:lang w:val="en-US"/>
              </w:rPr>
            </w:pPr>
            <w:r w:rsidRPr="005B35D1">
              <w:rPr>
                <w:rFonts w:cs="Arial"/>
                <w:i/>
                <w:color w:val="548DD4"/>
                <w:lang w:val="en-US"/>
              </w:rPr>
              <w:t>Launch or perform installation.</w:t>
            </w:r>
          </w:p>
          <w:p w14:paraId="5492F33B" w14:textId="77777777" w:rsidR="00AE2B99" w:rsidRPr="005B35D1" w:rsidRDefault="00AE2B99" w:rsidP="00AE2B99">
            <w:pPr>
              <w:pStyle w:val="Bullets"/>
              <w:tabs>
                <w:tab w:val="num" w:pos="720"/>
              </w:tabs>
              <w:suppressAutoHyphens w:val="0"/>
              <w:ind w:left="0" w:hanging="52"/>
              <w:jc w:val="left"/>
              <w:rPr>
                <w:rFonts w:cs="Arial"/>
                <w:i/>
                <w:color w:val="548DD4"/>
                <w:lang w:val="en-US"/>
              </w:rPr>
            </w:pPr>
            <w:r w:rsidRPr="005B35D1">
              <w:rPr>
                <w:rFonts w:cs="Arial"/>
                <w:i/>
                <w:color w:val="548DD4"/>
                <w:lang w:val="en-US"/>
              </w:rPr>
              <w:t>Using a predetermined sub-set of function test scripts, run the transactions.&gt;</w:t>
            </w:r>
          </w:p>
        </w:tc>
      </w:tr>
      <w:tr w:rsidR="00AE2B99" w:rsidRPr="00104B22" w14:paraId="0393402E" w14:textId="77777777" w:rsidTr="00A73415">
        <w:trPr>
          <w:cantSplit/>
          <w:jc w:val="center"/>
        </w:trPr>
        <w:tc>
          <w:tcPr>
            <w:tcW w:w="3335" w:type="dxa"/>
          </w:tcPr>
          <w:p w14:paraId="5F4DC156" w14:textId="77777777" w:rsidR="00AE2B99" w:rsidRPr="005B35D1" w:rsidRDefault="00AE2B99" w:rsidP="00AE2B99">
            <w:pPr>
              <w:pStyle w:val="TableText"/>
              <w:rPr>
                <w:rFonts w:cs="Arial"/>
                <w:lang w:val="en-US"/>
              </w:rPr>
            </w:pPr>
            <w:r w:rsidRPr="005B35D1">
              <w:rPr>
                <w:rFonts w:cs="Arial"/>
                <w:lang w:val="en-US"/>
              </w:rPr>
              <w:t>Entry Criteria:</w:t>
            </w:r>
          </w:p>
        </w:tc>
        <w:tc>
          <w:tcPr>
            <w:tcW w:w="5907" w:type="dxa"/>
          </w:tcPr>
          <w:p w14:paraId="44FEF1E9" w14:textId="77777777" w:rsidR="00AE2B99" w:rsidRPr="005B35D1" w:rsidRDefault="00AE2B99" w:rsidP="00AE2B99">
            <w:pPr>
              <w:pStyle w:val="TableText"/>
              <w:rPr>
                <w:rFonts w:cs="Arial"/>
                <w:i/>
                <w:color w:val="548DD4"/>
                <w:lang w:val="en-US"/>
              </w:rPr>
            </w:pPr>
          </w:p>
        </w:tc>
      </w:tr>
      <w:tr w:rsidR="00AE2B99" w:rsidRPr="00104B22" w14:paraId="7F0E542E" w14:textId="77777777" w:rsidTr="00A73415">
        <w:trPr>
          <w:cantSplit/>
          <w:jc w:val="center"/>
        </w:trPr>
        <w:tc>
          <w:tcPr>
            <w:tcW w:w="3335" w:type="dxa"/>
          </w:tcPr>
          <w:p w14:paraId="4311D198" w14:textId="77777777" w:rsidR="00AE2B99" w:rsidRPr="005B35D1" w:rsidRDefault="00AE2B99" w:rsidP="00AE2B99">
            <w:pPr>
              <w:pStyle w:val="TableText"/>
              <w:rPr>
                <w:rFonts w:cs="Arial"/>
                <w:lang w:val="en-US"/>
              </w:rPr>
            </w:pPr>
            <w:r w:rsidRPr="005B35D1">
              <w:rPr>
                <w:rFonts w:cs="Arial"/>
                <w:lang w:val="en-US"/>
              </w:rPr>
              <w:t>Exit Criteria:</w:t>
            </w:r>
          </w:p>
        </w:tc>
        <w:tc>
          <w:tcPr>
            <w:tcW w:w="5907" w:type="dxa"/>
          </w:tcPr>
          <w:p w14:paraId="1DA2867E" w14:textId="77777777" w:rsidR="00AE2B99" w:rsidRPr="005B35D1" w:rsidRDefault="00AE2B99" w:rsidP="00AE2B99">
            <w:pPr>
              <w:pStyle w:val="TableText"/>
              <w:rPr>
                <w:rFonts w:cs="Arial"/>
                <w:i/>
                <w:color w:val="548DD4"/>
                <w:lang w:val="en-US"/>
              </w:rPr>
            </w:pPr>
            <w:r w:rsidRPr="005B35D1">
              <w:rPr>
                <w:rFonts w:cs="Arial"/>
                <w:i/>
                <w:color w:val="548DD4"/>
                <w:lang w:val="en-US"/>
              </w:rPr>
              <w:t>&lt;</w:t>
            </w:r>
            <w:proofErr w:type="spellStart"/>
            <w:r w:rsidRPr="005B35D1">
              <w:rPr>
                <w:rFonts w:cs="Arial"/>
                <w:i/>
                <w:color w:val="548DD4"/>
                <w:lang w:val="en-US"/>
              </w:rPr>
              <w:fldChar w:fldCharType="begin"/>
            </w:r>
            <w:r w:rsidRPr="005B35D1">
              <w:rPr>
                <w:rFonts w:cs="Arial"/>
                <w:i/>
                <w:color w:val="548DD4"/>
                <w:lang w:val="en-US"/>
              </w:rPr>
              <w:instrText xml:space="preserve"> TITLE  \* MERGEFORMAT </w:instrText>
            </w:r>
            <w:r w:rsidRPr="005B35D1">
              <w:rPr>
                <w:rFonts w:cs="Arial"/>
                <w:i/>
                <w:color w:val="548DD4"/>
                <w:lang w:val="en-US"/>
              </w:rPr>
              <w:fldChar w:fldCharType="separate"/>
            </w:r>
            <w:r w:rsidR="00BC2252">
              <w:rPr>
                <w:rFonts w:cs="Arial"/>
                <w:i/>
                <w:color w:val="548DD4"/>
                <w:lang w:val="en-US"/>
              </w:rPr>
              <w:t>SoftwareTest</w:t>
            </w:r>
            <w:proofErr w:type="spellEnd"/>
            <w:r w:rsidR="00BC2252">
              <w:rPr>
                <w:rFonts w:cs="Arial"/>
                <w:i/>
                <w:color w:val="548DD4"/>
                <w:lang w:val="en-US"/>
              </w:rPr>
              <w:t xml:space="preserve"> Plan document</w:t>
            </w:r>
            <w:r w:rsidRPr="005B35D1">
              <w:rPr>
                <w:rFonts w:cs="Arial"/>
                <w:i/>
                <w:color w:val="548DD4"/>
                <w:lang w:val="en-US"/>
              </w:rPr>
              <w:fldChar w:fldCharType="end"/>
            </w:r>
            <w:r w:rsidRPr="005B35D1">
              <w:rPr>
                <w:rFonts w:cs="Arial"/>
                <w:i/>
                <w:color w:val="548DD4"/>
                <w:lang w:val="en-US"/>
              </w:rPr>
              <w:t xml:space="preserve"> transactions execute successfully without failure.&gt;</w:t>
            </w:r>
          </w:p>
        </w:tc>
      </w:tr>
      <w:tr w:rsidR="00643FA1" w:rsidRPr="00104B22" w14:paraId="4D1D59AD" w14:textId="77777777" w:rsidTr="00A73415">
        <w:trPr>
          <w:cantSplit/>
          <w:jc w:val="center"/>
        </w:trPr>
        <w:tc>
          <w:tcPr>
            <w:tcW w:w="3335" w:type="dxa"/>
          </w:tcPr>
          <w:p w14:paraId="63C062B1" w14:textId="77777777" w:rsidR="00643FA1" w:rsidRPr="005B35D1" w:rsidRDefault="00643FA1" w:rsidP="00AE2B99">
            <w:pPr>
              <w:pStyle w:val="TableText"/>
              <w:rPr>
                <w:rFonts w:cs="Arial"/>
                <w:lang w:val="en-US"/>
              </w:rPr>
            </w:pPr>
            <w:r>
              <w:rPr>
                <w:rFonts w:cs="Arial"/>
                <w:lang w:val="en-US"/>
              </w:rPr>
              <w:t>Test Output:</w:t>
            </w:r>
          </w:p>
        </w:tc>
        <w:tc>
          <w:tcPr>
            <w:tcW w:w="5907" w:type="dxa"/>
          </w:tcPr>
          <w:p w14:paraId="66971569" w14:textId="77777777" w:rsidR="00643FA1" w:rsidRPr="005B35D1" w:rsidRDefault="00643FA1" w:rsidP="00AE2B99">
            <w:pPr>
              <w:pStyle w:val="TableText"/>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AE2B99" w:rsidRPr="00104B22" w14:paraId="436D3C67" w14:textId="77777777" w:rsidTr="00A73415">
        <w:trPr>
          <w:cantSplit/>
          <w:jc w:val="center"/>
        </w:trPr>
        <w:tc>
          <w:tcPr>
            <w:tcW w:w="3335" w:type="dxa"/>
          </w:tcPr>
          <w:p w14:paraId="7A061756" w14:textId="77777777" w:rsidR="00AE2B99" w:rsidRPr="005B35D1" w:rsidRDefault="00AE2B99" w:rsidP="00AE2B99">
            <w:pPr>
              <w:pStyle w:val="TableText"/>
              <w:rPr>
                <w:rFonts w:cs="Arial"/>
                <w:lang w:val="en-US"/>
              </w:rPr>
            </w:pPr>
            <w:r w:rsidRPr="005B35D1">
              <w:rPr>
                <w:rFonts w:cs="Arial"/>
                <w:lang w:val="en-US"/>
              </w:rPr>
              <w:t>Special Considerations:</w:t>
            </w:r>
          </w:p>
        </w:tc>
        <w:tc>
          <w:tcPr>
            <w:tcW w:w="5907" w:type="dxa"/>
          </w:tcPr>
          <w:p w14:paraId="56BA481C" w14:textId="77777777" w:rsidR="00AE2B99" w:rsidRPr="005B35D1" w:rsidRDefault="00AE2B99" w:rsidP="00AE2B99">
            <w:pPr>
              <w:pStyle w:val="TableText"/>
              <w:rPr>
                <w:rFonts w:cs="Arial"/>
                <w:i/>
                <w:color w:val="548DD4"/>
                <w:lang w:val="en-US"/>
              </w:rPr>
            </w:pPr>
            <w:r w:rsidRPr="005B35D1">
              <w:rPr>
                <w:rFonts w:cs="Arial"/>
                <w:i/>
                <w:color w:val="548DD4"/>
                <w:lang w:val="en-US"/>
              </w:rPr>
              <w:t xml:space="preserve">&lt;What </w:t>
            </w:r>
            <w:r w:rsidRPr="005B35D1">
              <w:rPr>
                <w:rFonts w:cs="Arial"/>
                <w:i/>
                <w:color w:val="548DD4"/>
                <w:lang w:val="en-US"/>
              </w:rPr>
              <w:fldChar w:fldCharType="begin"/>
            </w:r>
            <w:r w:rsidRPr="005B35D1">
              <w:rPr>
                <w:rFonts w:cs="Arial"/>
                <w:i/>
                <w:color w:val="548DD4"/>
                <w:lang w:val="en-US"/>
              </w:rPr>
              <w:instrText xml:space="preserve"> TITLE  \* MERGEFORMAT </w:instrText>
            </w:r>
            <w:r w:rsidRPr="005B35D1">
              <w:rPr>
                <w:rFonts w:cs="Arial"/>
                <w:i/>
                <w:color w:val="548DD4"/>
                <w:lang w:val="en-US"/>
              </w:rPr>
              <w:fldChar w:fldCharType="separate"/>
            </w:r>
            <w:proofErr w:type="spellStart"/>
            <w:r w:rsidR="00BC2252">
              <w:rPr>
                <w:rFonts w:cs="Arial"/>
                <w:i/>
                <w:color w:val="548DD4"/>
                <w:lang w:val="en-US"/>
              </w:rPr>
              <w:t>SoftwareTest</w:t>
            </w:r>
            <w:proofErr w:type="spellEnd"/>
            <w:r w:rsidR="00BC2252">
              <w:rPr>
                <w:rFonts w:cs="Arial"/>
                <w:i/>
                <w:color w:val="548DD4"/>
                <w:lang w:val="en-US"/>
              </w:rPr>
              <w:t xml:space="preserve"> Plan document</w:t>
            </w:r>
            <w:r w:rsidRPr="005B35D1">
              <w:rPr>
                <w:rFonts w:cs="Arial"/>
                <w:i/>
                <w:color w:val="548DD4"/>
                <w:lang w:val="en-US"/>
              </w:rPr>
              <w:fldChar w:fldCharType="end"/>
            </w:r>
            <w:r w:rsidRPr="005B35D1">
              <w:rPr>
                <w:rFonts w:cs="Arial"/>
                <w:i/>
                <w:color w:val="548DD4"/>
                <w:lang w:val="en-US"/>
              </w:rPr>
              <w:t xml:space="preserve">  transactions should be selected to comprise a confidence test that </w:t>
            </w:r>
            <w:r w:rsidRPr="005B35D1">
              <w:rPr>
                <w:rFonts w:cs="Arial"/>
                <w:i/>
                <w:color w:val="548DD4"/>
                <w:lang w:val="en-US"/>
              </w:rPr>
              <w:fldChar w:fldCharType="begin"/>
            </w:r>
            <w:r w:rsidRPr="005B35D1">
              <w:rPr>
                <w:rFonts w:cs="Arial"/>
                <w:i/>
                <w:color w:val="548DD4"/>
                <w:lang w:val="en-US"/>
              </w:rPr>
              <w:instrText xml:space="preserve"> TITLE  \* MERGEFORMAT </w:instrText>
            </w:r>
            <w:r w:rsidRPr="005B35D1">
              <w:rPr>
                <w:rFonts w:cs="Arial"/>
                <w:i/>
                <w:color w:val="548DD4"/>
                <w:lang w:val="en-US"/>
              </w:rPr>
              <w:fldChar w:fldCharType="separate"/>
            </w:r>
            <w:proofErr w:type="spellStart"/>
            <w:r w:rsidR="00BC2252">
              <w:rPr>
                <w:rFonts w:cs="Arial"/>
                <w:i/>
                <w:color w:val="548DD4"/>
                <w:lang w:val="en-US"/>
              </w:rPr>
              <w:t>SoftwareTest</w:t>
            </w:r>
            <w:proofErr w:type="spellEnd"/>
            <w:r w:rsidR="00BC2252">
              <w:rPr>
                <w:rFonts w:cs="Arial"/>
                <w:i/>
                <w:color w:val="548DD4"/>
                <w:lang w:val="en-US"/>
              </w:rPr>
              <w:t xml:space="preserve"> Plan document</w:t>
            </w:r>
            <w:r w:rsidRPr="005B35D1">
              <w:rPr>
                <w:rFonts w:cs="Arial"/>
                <w:i/>
                <w:color w:val="548DD4"/>
                <w:lang w:val="en-US"/>
              </w:rPr>
              <w:fldChar w:fldCharType="end"/>
            </w:r>
            <w:r w:rsidRPr="005B35D1">
              <w:rPr>
                <w:rFonts w:cs="Arial"/>
                <w:i/>
                <w:color w:val="548DD4"/>
                <w:lang w:val="en-US"/>
              </w:rPr>
              <w:t xml:space="preserve">  application has been successfully </w:t>
            </w:r>
            <w:proofErr w:type="gramStart"/>
            <w:r w:rsidRPr="005B35D1">
              <w:rPr>
                <w:rFonts w:cs="Arial"/>
                <w:i/>
                <w:color w:val="548DD4"/>
                <w:lang w:val="en-US"/>
              </w:rPr>
              <w:t>installed</w:t>
            </w:r>
            <w:proofErr w:type="gramEnd"/>
            <w:r w:rsidRPr="005B35D1">
              <w:rPr>
                <w:rFonts w:cs="Arial"/>
                <w:i/>
                <w:color w:val="548DD4"/>
                <w:lang w:val="en-US"/>
              </w:rPr>
              <w:t xml:space="preserve"> and no major software components are missing&gt;</w:t>
            </w:r>
          </w:p>
        </w:tc>
      </w:tr>
      <w:tr w:rsidR="00AE2B99" w:rsidRPr="00104B22" w14:paraId="6BCDAE5E" w14:textId="77777777" w:rsidTr="00A73415">
        <w:trPr>
          <w:cantSplit/>
          <w:jc w:val="center"/>
        </w:trPr>
        <w:tc>
          <w:tcPr>
            <w:tcW w:w="3335" w:type="dxa"/>
          </w:tcPr>
          <w:p w14:paraId="50B31A47" w14:textId="77777777" w:rsidR="00AE2B99" w:rsidRPr="005B35D1" w:rsidRDefault="00AE2B99" w:rsidP="00AE2B99">
            <w:pPr>
              <w:pStyle w:val="TableText"/>
              <w:rPr>
                <w:rFonts w:cs="Arial"/>
                <w:lang w:val="en-US"/>
              </w:rPr>
            </w:pPr>
            <w:r w:rsidRPr="005B35D1">
              <w:rPr>
                <w:rFonts w:cs="Arial"/>
                <w:lang w:val="en-US"/>
              </w:rPr>
              <w:t>Test Setup:</w:t>
            </w:r>
          </w:p>
        </w:tc>
        <w:tc>
          <w:tcPr>
            <w:tcW w:w="5907" w:type="dxa"/>
          </w:tcPr>
          <w:p w14:paraId="0203EDFD" w14:textId="77777777" w:rsidR="00AE2B99" w:rsidRPr="004D6D8A" w:rsidRDefault="007B1F5F" w:rsidP="00AE2B99">
            <w:pPr>
              <w:pStyle w:val="TableText"/>
              <w:rPr>
                <w:rFonts w:cs="Arial"/>
                <w:b/>
                <w:bCs/>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7B1F5F" w:rsidRPr="00104B22" w14:paraId="41D51623" w14:textId="77777777" w:rsidTr="00A73415">
        <w:trPr>
          <w:cantSplit/>
          <w:jc w:val="center"/>
        </w:trPr>
        <w:tc>
          <w:tcPr>
            <w:tcW w:w="3335" w:type="dxa"/>
          </w:tcPr>
          <w:p w14:paraId="4CA7337A" w14:textId="77777777" w:rsidR="007B1F5F" w:rsidRPr="005B35D1" w:rsidRDefault="00E50D9B" w:rsidP="00AE2B99">
            <w:pPr>
              <w:pStyle w:val="TableText"/>
              <w:rPr>
                <w:rFonts w:cs="Arial"/>
                <w:lang w:val="en-US"/>
              </w:rPr>
            </w:pPr>
            <w:r>
              <w:rPr>
                <w:rFonts w:cs="Arial"/>
                <w:lang w:val="en-US"/>
              </w:rPr>
              <w:t>Remarks:</w:t>
            </w:r>
          </w:p>
        </w:tc>
        <w:tc>
          <w:tcPr>
            <w:tcW w:w="5907" w:type="dxa"/>
          </w:tcPr>
          <w:p w14:paraId="456EAC4E" w14:textId="77777777" w:rsidR="007B1F5F" w:rsidRDefault="008828D2" w:rsidP="00AE2B99">
            <w:pPr>
              <w:pStyle w:val="TableText"/>
              <w:rPr>
                <w:rFonts w:cs="Arial"/>
                <w:i/>
                <w:color w:val="548DD4"/>
                <w:lang w:val="en-US"/>
              </w:rPr>
            </w:pPr>
            <w:r>
              <w:rPr>
                <w:rFonts w:cs="Arial"/>
                <w:i/>
                <w:color w:val="548DD4"/>
                <w:lang w:val="en-US"/>
              </w:rPr>
              <w:t>&lt;Any additional information that will assist the test activity&gt;</w:t>
            </w:r>
          </w:p>
        </w:tc>
      </w:tr>
    </w:tbl>
    <w:p w14:paraId="26BF027A" w14:textId="77777777" w:rsidR="00F941F0" w:rsidRPr="00104B22" w:rsidRDefault="00382512" w:rsidP="00F941F0">
      <w:pPr>
        <w:pStyle w:val="BodyText"/>
      </w:pPr>
      <w:r>
        <w:tab/>
      </w:r>
      <w:r>
        <w:tab/>
      </w:r>
    </w:p>
    <w:p w14:paraId="08CEB9EC" w14:textId="77777777" w:rsidR="00F941F0" w:rsidRPr="00104B22" w:rsidRDefault="00F941F0" w:rsidP="00F941F0">
      <w:pPr>
        <w:pStyle w:val="Heading3"/>
      </w:pPr>
      <w:bookmarkStart w:id="151" w:name="_Toc141713893"/>
      <w:r w:rsidRPr="00104B22">
        <w:t>Functional Testing</w:t>
      </w:r>
      <w:bookmarkEnd w:id="151"/>
    </w:p>
    <w:p w14:paraId="7DBF3DAA" w14:textId="77777777" w:rsidR="00F941F0" w:rsidRPr="00354084" w:rsidRDefault="00F941F0" w:rsidP="00F941F0">
      <w:pPr>
        <w:rPr>
          <w:i/>
          <w:color w:val="548DD4"/>
        </w:rPr>
      </w:pPr>
      <w:r w:rsidRPr="00354084">
        <w:rPr>
          <w:i/>
          <w:color w:val="548DD4"/>
        </w:rPr>
        <w:t xml:space="preserve">Functional testing occurs after the </w:t>
      </w:r>
      <w:proofErr w:type="gramStart"/>
      <w:r w:rsidRPr="00354084">
        <w:rPr>
          <w:i/>
          <w:color w:val="548DD4"/>
        </w:rPr>
        <w:t>build</w:t>
      </w:r>
      <w:proofErr w:type="gramEnd"/>
      <w:r w:rsidRPr="00354084">
        <w:rPr>
          <w:i/>
          <w:color w:val="548DD4"/>
        </w:rPr>
        <w:t xml:space="preserve"> has been delivered to a testing environment.  Functions are tested by feeding them input and examining the output for validity.  An important attribute of functional testing is that there are external specifications to which the tester may compare testing results.  In essence the tester is validating that the program meets the business requirements.  Thus, this testing represents one of the easiest assessments to conduct. </w:t>
      </w:r>
    </w:p>
    <w:p w14:paraId="2CADA609" w14:textId="77777777" w:rsidR="00F941F0" w:rsidRPr="00104B22" w:rsidRDefault="00F941F0" w:rsidP="00F941F0">
      <w:pPr>
        <w:pStyle w:val="BodyText"/>
        <w:rPr>
          <w:color w:val="FF0000"/>
        </w:rPr>
      </w:pPr>
    </w:p>
    <w:tbl>
      <w:tblPr>
        <w:tblW w:w="925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27"/>
        <w:gridCol w:w="6627"/>
      </w:tblGrid>
      <w:tr w:rsidR="00F908AA" w:rsidRPr="00104B22" w14:paraId="3CDC72B8" w14:textId="77777777" w:rsidTr="00C44E95">
        <w:trPr>
          <w:cantSplit/>
          <w:jc w:val="center"/>
        </w:trPr>
        <w:tc>
          <w:tcPr>
            <w:tcW w:w="2627" w:type="dxa"/>
          </w:tcPr>
          <w:p w14:paraId="1CC763BD" w14:textId="77777777" w:rsidR="00F908AA" w:rsidRPr="005B35D1" w:rsidRDefault="00F908AA" w:rsidP="00C44E95">
            <w:pPr>
              <w:pStyle w:val="TableText"/>
              <w:rPr>
                <w:rFonts w:cs="Arial"/>
                <w:szCs w:val="20"/>
                <w:lang w:val="en-US"/>
              </w:rPr>
            </w:pPr>
            <w:r w:rsidRPr="005B35D1">
              <w:rPr>
                <w:rFonts w:cs="Arial"/>
                <w:szCs w:val="20"/>
                <w:lang w:val="en-US"/>
              </w:rPr>
              <w:t>Test Objective:</w:t>
            </w:r>
          </w:p>
        </w:tc>
        <w:tc>
          <w:tcPr>
            <w:tcW w:w="6627" w:type="dxa"/>
          </w:tcPr>
          <w:p w14:paraId="284A138B" w14:textId="77777777" w:rsidR="00F908AA" w:rsidRPr="005B35D1" w:rsidRDefault="00F908AA" w:rsidP="00C44E95">
            <w:pPr>
              <w:pStyle w:val="TableText"/>
              <w:rPr>
                <w:rFonts w:cs="Arial"/>
                <w:i/>
                <w:color w:val="548DD4"/>
                <w:lang w:val="en-US"/>
              </w:rPr>
            </w:pPr>
            <w:r w:rsidRPr="005B35D1">
              <w:rPr>
                <w:rFonts w:cs="Arial"/>
                <w:i/>
                <w:color w:val="548DD4"/>
                <w:lang w:val="en-US"/>
              </w:rPr>
              <w:t>&lt;Define the test objective in detail</w:t>
            </w:r>
            <w:r w:rsidR="008828D2">
              <w:rPr>
                <w:rFonts w:cs="Arial"/>
                <w:i/>
                <w:color w:val="548DD4"/>
                <w:lang w:val="en-US"/>
              </w:rPr>
              <w:t xml:space="preserve"> covering the type of defects to be detected</w:t>
            </w:r>
            <w:r w:rsidR="008828D2" w:rsidRPr="005B35D1">
              <w:rPr>
                <w:rFonts w:cs="Arial"/>
                <w:i/>
                <w:color w:val="548DD4"/>
                <w:lang w:val="en-US"/>
              </w:rPr>
              <w:t xml:space="preserve"> </w:t>
            </w:r>
            <w:r w:rsidRPr="005B35D1">
              <w:rPr>
                <w:rFonts w:cs="Arial"/>
                <w:i/>
                <w:color w:val="548DD4"/>
                <w:lang w:val="en-US"/>
              </w:rPr>
              <w:t>&gt;</w:t>
            </w:r>
          </w:p>
        </w:tc>
      </w:tr>
      <w:tr w:rsidR="00F908AA" w:rsidRPr="00104B22" w14:paraId="7FFE074D" w14:textId="77777777" w:rsidTr="00C44E95">
        <w:trPr>
          <w:cantSplit/>
          <w:jc w:val="center"/>
        </w:trPr>
        <w:tc>
          <w:tcPr>
            <w:tcW w:w="2627" w:type="dxa"/>
          </w:tcPr>
          <w:p w14:paraId="7029D1A9" w14:textId="77777777" w:rsidR="00F908AA" w:rsidRPr="005B35D1" w:rsidRDefault="00F908AA" w:rsidP="00C44E95">
            <w:pPr>
              <w:pStyle w:val="TableText"/>
              <w:rPr>
                <w:rFonts w:cs="Arial"/>
                <w:szCs w:val="20"/>
                <w:lang w:val="en-US"/>
              </w:rPr>
            </w:pPr>
            <w:r w:rsidRPr="005B35D1">
              <w:rPr>
                <w:rFonts w:cs="Arial"/>
                <w:szCs w:val="20"/>
                <w:lang w:val="en-US"/>
              </w:rPr>
              <w:t>Technique:</w:t>
            </w:r>
          </w:p>
        </w:tc>
        <w:tc>
          <w:tcPr>
            <w:tcW w:w="6627" w:type="dxa"/>
          </w:tcPr>
          <w:p w14:paraId="0F5D31EA" w14:textId="77777777" w:rsidR="007746C9" w:rsidRDefault="00F908AA" w:rsidP="00C44E95">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sidR="000133DB">
              <w:rPr>
                <w:rFonts w:cs="Arial"/>
                <w:i/>
                <w:color w:val="548DD4"/>
                <w:lang w:val="en-US"/>
              </w:rPr>
              <w:t xml:space="preserve"> </w:t>
            </w:r>
          </w:p>
          <w:p w14:paraId="055098AE" w14:textId="77777777" w:rsidR="00F908AA" w:rsidRPr="005B35D1" w:rsidRDefault="007746C9" w:rsidP="00C44E95">
            <w:pPr>
              <w:pStyle w:val="Bullets"/>
              <w:tabs>
                <w:tab w:val="num" w:pos="720"/>
              </w:tabs>
              <w:ind w:left="0" w:firstLine="0"/>
              <w:rPr>
                <w:rFonts w:cs="Arial"/>
                <w:i/>
                <w:color w:val="548DD4"/>
                <w:lang w:val="en-US"/>
              </w:rPr>
            </w:pPr>
            <w:r>
              <w:rPr>
                <w:rFonts w:cs="Arial"/>
                <w:i/>
                <w:color w:val="548DD4"/>
                <w:lang w:val="en-US"/>
              </w:rPr>
              <w:t xml:space="preserve">(e.g. manual/automatic, positive-negative test cases based on techniques like Boundary Value/ Equivalence Class, Decision Table </w:t>
            </w:r>
            <w:proofErr w:type="spellStart"/>
            <w:r>
              <w:rPr>
                <w:rFonts w:cs="Arial"/>
                <w:i/>
                <w:color w:val="548DD4"/>
                <w:lang w:val="en-US"/>
              </w:rPr>
              <w:t>etc</w:t>
            </w:r>
            <w:proofErr w:type="spellEnd"/>
            <w:r>
              <w:rPr>
                <w:rFonts w:cs="Arial"/>
                <w:i/>
                <w:color w:val="548DD4"/>
                <w:lang w:val="en-US"/>
              </w:rPr>
              <w:t>)</w:t>
            </w:r>
            <w:r w:rsidRPr="005B35D1">
              <w:rPr>
                <w:rFonts w:cs="Arial"/>
                <w:i/>
                <w:color w:val="548DD4"/>
                <w:lang w:val="en-US"/>
              </w:rPr>
              <w:t>&gt;</w:t>
            </w:r>
          </w:p>
        </w:tc>
      </w:tr>
      <w:tr w:rsidR="00F908AA" w:rsidRPr="00104B22" w14:paraId="6B779C39" w14:textId="77777777" w:rsidTr="00C44E95">
        <w:trPr>
          <w:cantSplit/>
          <w:jc w:val="center"/>
        </w:trPr>
        <w:tc>
          <w:tcPr>
            <w:tcW w:w="2627" w:type="dxa"/>
          </w:tcPr>
          <w:p w14:paraId="4F6B08BC" w14:textId="77777777" w:rsidR="00F908AA" w:rsidRPr="005B35D1" w:rsidRDefault="00F908AA" w:rsidP="00C44E95">
            <w:pPr>
              <w:pStyle w:val="TableText"/>
              <w:rPr>
                <w:rFonts w:cs="Arial"/>
                <w:szCs w:val="20"/>
                <w:lang w:val="en-US"/>
              </w:rPr>
            </w:pPr>
            <w:r w:rsidRPr="005B35D1">
              <w:rPr>
                <w:rFonts w:cs="Arial"/>
                <w:szCs w:val="20"/>
                <w:lang w:val="en-US"/>
              </w:rPr>
              <w:t>Entry Criteria:</w:t>
            </w:r>
          </w:p>
        </w:tc>
        <w:tc>
          <w:tcPr>
            <w:tcW w:w="6627" w:type="dxa"/>
          </w:tcPr>
          <w:p w14:paraId="583B0690" w14:textId="77777777" w:rsidR="00F908AA" w:rsidRPr="005B35D1" w:rsidRDefault="00F908AA"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entry criteria&gt;</w:t>
            </w:r>
          </w:p>
        </w:tc>
      </w:tr>
      <w:tr w:rsidR="00F908AA" w:rsidRPr="00104B22" w14:paraId="6CF5F06F" w14:textId="77777777" w:rsidTr="00C44E95">
        <w:trPr>
          <w:cantSplit/>
          <w:jc w:val="center"/>
        </w:trPr>
        <w:tc>
          <w:tcPr>
            <w:tcW w:w="2627" w:type="dxa"/>
          </w:tcPr>
          <w:p w14:paraId="66B135B5" w14:textId="77777777" w:rsidR="00F908AA" w:rsidRPr="005B35D1" w:rsidRDefault="00F908AA" w:rsidP="00C44E95">
            <w:pPr>
              <w:pStyle w:val="TableText"/>
              <w:rPr>
                <w:rFonts w:cs="Arial"/>
                <w:szCs w:val="20"/>
                <w:lang w:val="en-US"/>
              </w:rPr>
            </w:pPr>
            <w:r w:rsidRPr="005B35D1">
              <w:rPr>
                <w:rFonts w:cs="Arial"/>
                <w:szCs w:val="20"/>
                <w:lang w:val="en-US"/>
              </w:rPr>
              <w:t>Exit Criteria:</w:t>
            </w:r>
          </w:p>
        </w:tc>
        <w:tc>
          <w:tcPr>
            <w:tcW w:w="6627" w:type="dxa"/>
          </w:tcPr>
          <w:p w14:paraId="37665C76" w14:textId="77777777" w:rsidR="00F908AA" w:rsidRPr="005B35D1" w:rsidRDefault="00F908AA"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exit criteria&gt;</w:t>
            </w:r>
          </w:p>
        </w:tc>
      </w:tr>
      <w:tr w:rsidR="00F908AA" w:rsidRPr="00104B22" w14:paraId="0F5C6F74" w14:textId="77777777" w:rsidTr="00C44E95">
        <w:trPr>
          <w:cantSplit/>
          <w:jc w:val="center"/>
        </w:trPr>
        <w:tc>
          <w:tcPr>
            <w:tcW w:w="2627" w:type="dxa"/>
          </w:tcPr>
          <w:p w14:paraId="3215BCCC" w14:textId="77777777" w:rsidR="00F908AA" w:rsidRPr="005B35D1" w:rsidRDefault="00F908AA" w:rsidP="00C44E95">
            <w:pPr>
              <w:pStyle w:val="TableText"/>
              <w:rPr>
                <w:rFonts w:cs="Arial"/>
                <w:szCs w:val="20"/>
                <w:lang w:val="en-US"/>
              </w:rPr>
            </w:pPr>
            <w:r>
              <w:rPr>
                <w:rFonts w:cs="Arial"/>
                <w:szCs w:val="20"/>
                <w:lang w:val="en-US"/>
              </w:rPr>
              <w:t>Test Output:</w:t>
            </w:r>
          </w:p>
        </w:tc>
        <w:tc>
          <w:tcPr>
            <w:tcW w:w="6627" w:type="dxa"/>
          </w:tcPr>
          <w:p w14:paraId="06F8BC4C" w14:textId="77777777" w:rsidR="00F908AA" w:rsidRPr="005B35D1" w:rsidRDefault="00F908AA" w:rsidP="00C44E95">
            <w:pPr>
              <w:pStyle w:val="Bullets"/>
              <w:tabs>
                <w:tab w:val="clear" w:pos="720"/>
              </w:tabs>
              <w:suppressAutoHyphens w:val="0"/>
              <w:ind w:left="0" w:firstLine="0"/>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F908AA" w:rsidRPr="00104B22" w14:paraId="23B60C7D" w14:textId="77777777" w:rsidTr="00C44E95">
        <w:trPr>
          <w:cantSplit/>
          <w:jc w:val="center"/>
        </w:trPr>
        <w:tc>
          <w:tcPr>
            <w:tcW w:w="2627" w:type="dxa"/>
          </w:tcPr>
          <w:p w14:paraId="682C5F53" w14:textId="77777777" w:rsidR="00F908AA" w:rsidRPr="005B35D1" w:rsidRDefault="00F908AA" w:rsidP="00C44E95">
            <w:pPr>
              <w:pStyle w:val="TableText"/>
              <w:rPr>
                <w:rFonts w:cs="Arial"/>
                <w:color w:val="auto"/>
                <w:szCs w:val="20"/>
                <w:lang w:val="en-US"/>
              </w:rPr>
            </w:pPr>
            <w:r w:rsidRPr="005B35D1">
              <w:rPr>
                <w:rFonts w:cs="Arial"/>
                <w:color w:val="auto"/>
                <w:szCs w:val="20"/>
                <w:lang w:val="en-US"/>
              </w:rPr>
              <w:t>Special Considerations:</w:t>
            </w:r>
          </w:p>
        </w:tc>
        <w:tc>
          <w:tcPr>
            <w:tcW w:w="6627" w:type="dxa"/>
          </w:tcPr>
          <w:p w14:paraId="0951D71C" w14:textId="77777777" w:rsidR="00F908AA" w:rsidRPr="005B35D1" w:rsidRDefault="00F908AA" w:rsidP="00C44E95">
            <w:pPr>
              <w:pStyle w:val="TableTex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F908AA" w:rsidRPr="00104B22" w14:paraId="13286EE2" w14:textId="77777777" w:rsidTr="00C44E95">
        <w:trPr>
          <w:cantSplit/>
          <w:jc w:val="center"/>
        </w:trPr>
        <w:tc>
          <w:tcPr>
            <w:tcW w:w="2627" w:type="dxa"/>
          </w:tcPr>
          <w:p w14:paraId="1A09DD8C" w14:textId="77777777" w:rsidR="00F908AA" w:rsidRPr="005B35D1" w:rsidRDefault="00F908AA" w:rsidP="00C44E95">
            <w:pPr>
              <w:pStyle w:val="TableText"/>
              <w:rPr>
                <w:rFonts w:cs="Arial"/>
                <w:color w:val="auto"/>
                <w:szCs w:val="20"/>
                <w:lang w:val="en-US"/>
              </w:rPr>
            </w:pPr>
            <w:r w:rsidRPr="005B35D1">
              <w:rPr>
                <w:rFonts w:cs="Arial"/>
                <w:color w:val="auto"/>
                <w:szCs w:val="20"/>
                <w:lang w:val="en-US"/>
              </w:rPr>
              <w:lastRenderedPageBreak/>
              <w:t>Test Setup:</w:t>
            </w:r>
          </w:p>
        </w:tc>
        <w:tc>
          <w:tcPr>
            <w:tcW w:w="6627" w:type="dxa"/>
          </w:tcPr>
          <w:p w14:paraId="0784F7F0" w14:textId="77777777" w:rsidR="00F908AA" w:rsidRPr="005B35D1" w:rsidRDefault="00F908AA" w:rsidP="00C44E95">
            <w:pPr>
              <w:pStyle w:val="TableText"/>
              <w:rPr>
                <w:rFonts w:cs="Arial"/>
                <w:i/>
                <w:color w:val="548DD4"/>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F908AA" w:rsidRPr="00104B22" w14:paraId="2EBE2EE0" w14:textId="77777777" w:rsidTr="00C44E95">
        <w:trPr>
          <w:cantSplit/>
          <w:jc w:val="center"/>
        </w:trPr>
        <w:tc>
          <w:tcPr>
            <w:tcW w:w="2627" w:type="dxa"/>
          </w:tcPr>
          <w:p w14:paraId="11328C87" w14:textId="77777777" w:rsidR="00F908AA" w:rsidRDefault="00E50D9B" w:rsidP="00C44E95">
            <w:pPr>
              <w:pStyle w:val="TableText"/>
              <w:rPr>
                <w:rFonts w:cs="Arial"/>
                <w:color w:val="auto"/>
                <w:szCs w:val="20"/>
                <w:lang w:val="en-US"/>
              </w:rPr>
            </w:pPr>
            <w:r>
              <w:rPr>
                <w:rFonts w:cs="Arial"/>
                <w:color w:val="auto"/>
                <w:szCs w:val="20"/>
                <w:lang w:val="en-US"/>
              </w:rPr>
              <w:t>Remarks:</w:t>
            </w:r>
          </w:p>
        </w:tc>
        <w:tc>
          <w:tcPr>
            <w:tcW w:w="6627" w:type="dxa"/>
          </w:tcPr>
          <w:p w14:paraId="5B45C1E7" w14:textId="77777777" w:rsidR="00F908AA" w:rsidRDefault="008828D2" w:rsidP="00C44E95">
            <w:pPr>
              <w:pStyle w:val="TableText"/>
              <w:rPr>
                <w:rFonts w:cs="Arial"/>
                <w:i/>
                <w:color w:val="548DD4"/>
                <w:lang w:val="en-US"/>
              </w:rPr>
            </w:pPr>
            <w:r>
              <w:rPr>
                <w:rFonts w:cs="Arial"/>
                <w:i/>
                <w:color w:val="548DD4"/>
                <w:lang w:val="en-US"/>
              </w:rPr>
              <w:t>&lt;Any additional information that will assist the test activity&gt;</w:t>
            </w:r>
          </w:p>
          <w:p w14:paraId="1E2C90DD" w14:textId="77777777" w:rsidR="008F719A" w:rsidRDefault="008F719A" w:rsidP="00F176C3">
            <w:pPr>
              <w:rPr>
                <w:i/>
                <w:color w:val="548DD4"/>
              </w:rPr>
            </w:pPr>
            <w:r>
              <w:rPr>
                <w:i/>
                <w:color w:val="548DD4"/>
              </w:rPr>
              <w:t xml:space="preserve">Note- If Project is adhering to ISO 26262 standard then project needs to </w:t>
            </w:r>
            <w:proofErr w:type="gramStart"/>
            <w:r>
              <w:rPr>
                <w:i/>
                <w:color w:val="548DD4"/>
              </w:rPr>
              <w:t>created</w:t>
            </w:r>
            <w:proofErr w:type="gramEnd"/>
            <w:r>
              <w:rPr>
                <w:i/>
                <w:color w:val="548DD4"/>
              </w:rPr>
              <w:t xml:space="preserve"> test case as per software/firmware module test checklist and ensure that none of the safety goals are violated</w:t>
            </w:r>
            <w:r w:rsidR="00F60724">
              <w:rPr>
                <w:i/>
                <w:color w:val="548DD4"/>
              </w:rPr>
              <w:t>.</w:t>
            </w:r>
            <w:r w:rsidRPr="00846F88">
              <w:rPr>
                <w:i/>
                <w:color w:val="548DD4"/>
              </w:rPr>
              <w:t>&gt;</w:t>
            </w:r>
          </w:p>
        </w:tc>
      </w:tr>
    </w:tbl>
    <w:p w14:paraId="511910E1" w14:textId="77777777" w:rsidR="00F941F0" w:rsidRPr="00104B22" w:rsidRDefault="00F941F0" w:rsidP="00F941F0">
      <w:pPr>
        <w:rPr>
          <w:sz w:val="22"/>
          <w:szCs w:val="22"/>
        </w:rPr>
      </w:pPr>
    </w:p>
    <w:p w14:paraId="49A968D8" w14:textId="77777777" w:rsidR="00F941F0" w:rsidRPr="00104B22" w:rsidRDefault="00F941F0" w:rsidP="00F941F0">
      <w:pPr>
        <w:pStyle w:val="Heading3"/>
      </w:pPr>
      <w:bookmarkStart w:id="152" w:name="_Toc141713894"/>
      <w:r w:rsidRPr="00104B22">
        <w:t>Performance Testing</w:t>
      </w:r>
      <w:bookmarkEnd w:id="152"/>
    </w:p>
    <w:p w14:paraId="03280FE6" w14:textId="77777777" w:rsidR="00F941F0" w:rsidRPr="00354084" w:rsidRDefault="00F941F0" w:rsidP="00F941F0">
      <w:pPr>
        <w:pStyle w:val="BodyText"/>
        <w:rPr>
          <w:i/>
          <w:color w:val="548DD4"/>
        </w:rPr>
      </w:pPr>
      <w:r>
        <w:rPr>
          <w:i/>
          <w:color w:val="548DD4"/>
        </w:rPr>
        <w:t>&lt;</w:t>
      </w:r>
      <w:r w:rsidRPr="00354084">
        <w:rPr>
          <w:i/>
          <w:color w:val="548DD4"/>
        </w:rPr>
        <w:t>Performance profiling is a performance test in which response times and other time-sensitive requirements are measured and evaluated. The goal of Performance testing is to verify performance requirements have been achieved. Performance testing is implemented and executed to profile and tune a target-of-test's performance behaviors as a function of conditions such as workload or hardware configurations.</w:t>
      </w:r>
      <w:r>
        <w:rPr>
          <w:i/>
          <w:color w:val="548DD4"/>
        </w:rPr>
        <w:t>&gt;</w:t>
      </w:r>
    </w:p>
    <w:p w14:paraId="32F68D79" w14:textId="77777777" w:rsidR="00F941F0" w:rsidRPr="00104B22" w:rsidRDefault="00F941F0" w:rsidP="00F941F0">
      <w:pPr>
        <w:pStyle w:val="BodyText"/>
        <w:rPr>
          <w:szCs w:val="20"/>
        </w:rPr>
      </w:pPr>
      <w:r w:rsidRPr="00104B22">
        <w:rPr>
          <w:szCs w:val="20"/>
        </w:rPr>
        <w:t>.</w:t>
      </w:r>
    </w:p>
    <w:tbl>
      <w:tblPr>
        <w:tblW w:w="925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27"/>
        <w:gridCol w:w="6627"/>
      </w:tblGrid>
      <w:tr w:rsidR="00F908AA" w:rsidRPr="00104B22" w14:paraId="4B9DCD3E" w14:textId="77777777" w:rsidTr="00C44E95">
        <w:trPr>
          <w:cantSplit/>
          <w:jc w:val="center"/>
        </w:trPr>
        <w:tc>
          <w:tcPr>
            <w:tcW w:w="2627" w:type="dxa"/>
          </w:tcPr>
          <w:p w14:paraId="379E272A" w14:textId="77777777" w:rsidR="00F908AA" w:rsidRPr="005B35D1" w:rsidRDefault="00F908AA" w:rsidP="00C44E95">
            <w:pPr>
              <w:pStyle w:val="TableText"/>
              <w:rPr>
                <w:rFonts w:cs="Arial"/>
                <w:szCs w:val="20"/>
                <w:lang w:val="en-US"/>
              </w:rPr>
            </w:pPr>
            <w:r w:rsidRPr="005B35D1">
              <w:rPr>
                <w:rFonts w:cs="Arial"/>
                <w:szCs w:val="20"/>
                <w:lang w:val="en-US"/>
              </w:rPr>
              <w:t>Test Objective:</w:t>
            </w:r>
          </w:p>
        </w:tc>
        <w:tc>
          <w:tcPr>
            <w:tcW w:w="6627" w:type="dxa"/>
          </w:tcPr>
          <w:p w14:paraId="49513652" w14:textId="77777777" w:rsidR="00F908AA" w:rsidRPr="005B35D1" w:rsidRDefault="00F908AA" w:rsidP="00C44E95">
            <w:pPr>
              <w:pStyle w:val="TableText"/>
              <w:rPr>
                <w:rFonts w:cs="Arial"/>
                <w:i/>
                <w:color w:val="548DD4"/>
                <w:lang w:val="en-US"/>
              </w:rPr>
            </w:pPr>
            <w:r w:rsidRPr="005B35D1">
              <w:rPr>
                <w:rFonts w:cs="Arial"/>
                <w:i/>
                <w:color w:val="548DD4"/>
                <w:lang w:val="en-US"/>
              </w:rPr>
              <w:t>&lt;Define the test objective in detail</w:t>
            </w:r>
            <w:r w:rsidR="008828D2">
              <w:rPr>
                <w:rFonts w:cs="Arial"/>
                <w:i/>
                <w:color w:val="548DD4"/>
                <w:lang w:val="en-US"/>
              </w:rPr>
              <w:t xml:space="preserve"> covering the type of defects to be detected</w:t>
            </w:r>
            <w:r w:rsidR="008828D2" w:rsidRPr="005B35D1">
              <w:rPr>
                <w:rFonts w:cs="Arial"/>
                <w:i/>
                <w:color w:val="548DD4"/>
                <w:lang w:val="en-US"/>
              </w:rPr>
              <w:t xml:space="preserve"> </w:t>
            </w:r>
            <w:r w:rsidRPr="005B35D1">
              <w:rPr>
                <w:rFonts w:cs="Arial"/>
                <w:i/>
                <w:color w:val="548DD4"/>
                <w:lang w:val="en-US"/>
              </w:rPr>
              <w:t>&gt;</w:t>
            </w:r>
          </w:p>
        </w:tc>
      </w:tr>
      <w:tr w:rsidR="00F908AA" w:rsidRPr="00104B22" w14:paraId="75099055" w14:textId="77777777" w:rsidTr="00C44E95">
        <w:trPr>
          <w:cantSplit/>
          <w:jc w:val="center"/>
        </w:trPr>
        <w:tc>
          <w:tcPr>
            <w:tcW w:w="2627" w:type="dxa"/>
          </w:tcPr>
          <w:p w14:paraId="7FD79B1C" w14:textId="77777777" w:rsidR="00F908AA" w:rsidRPr="005B35D1" w:rsidRDefault="00F908AA" w:rsidP="00C44E95">
            <w:pPr>
              <w:pStyle w:val="TableText"/>
              <w:rPr>
                <w:rFonts w:cs="Arial"/>
                <w:szCs w:val="20"/>
                <w:lang w:val="en-US"/>
              </w:rPr>
            </w:pPr>
            <w:r w:rsidRPr="005B35D1">
              <w:rPr>
                <w:rFonts w:cs="Arial"/>
                <w:szCs w:val="20"/>
                <w:lang w:val="en-US"/>
              </w:rPr>
              <w:t>Technique:</w:t>
            </w:r>
          </w:p>
        </w:tc>
        <w:tc>
          <w:tcPr>
            <w:tcW w:w="6627" w:type="dxa"/>
          </w:tcPr>
          <w:p w14:paraId="0D668E57" w14:textId="77777777" w:rsidR="007746C9" w:rsidRDefault="00F908AA" w:rsidP="00C44E95">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sidR="000133DB">
              <w:rPr>
                <w:rFonts w:cs="Arial"/>
                <w:i/>
                <w:color w:val="548DD4"/>
                <w:lang w:val="en-US"/>
              </w:rPr>
              <w:t xml:space="preserve"> </w:t>
            </w:r>
          </w:p>
          <w:p w14:paraId="326F5B2D" w14:textId="77777777" w:rsidR="00F908AA" w:rsidRPr="005B35D1" w:rsidRDefault="007746C9" w:rsidP="00C44E95">
            <w:pPr>
              <w:pStyle w:val="Bullets"/>
              <w:tabs>
                <w:tab w:val="num" w:pos="720"/>
              </w:tabs>
              <w:ind w:left="0" w:firstLine="0"/>
              <w:rPr>
                <w:rFonts w:cs="Arial"/>
                <w:i/>
                <w:color w:val="548DD4"/>
                <w:lang w:val="en-US"/>
              </w:rPr>
            </w:pPr>
            <w:r>
              <w:rPr>
                <w:rFonts w:cs="Arial"/>
                <w:i/>
                <w:color w:val="548DD4"/>
                <w:lang w:val="en-US"/>
              </w:rPr>
              <w:t xml:space="preserve">(e.g. manual/automatic, positive-negative test cases based on techniques like Boundary Value/ Equivalence Class, Decision Table </w:t>
            </w:r>
            <w:proofErr w:type="spellStart"/>
            <w:r>
              <w:rPr>
                <w:rFonts w:cs="Arial"/>
                <w:i/>
                <w:color w:val="548DD4"/>
                <w:lang w:val="en-US"/>
              </w:rPr>
              <w:t>etc</w:t>
            </w:r>
            <w:proofErr w:type="spellEnd"/>
            <w:r>
              <w:rPr>
                <w:rFonts w:cs="Arial"/>
                <w:i/>
                <w:color w:val="548DD4"/>
                <w:lang w:val="en-US"/>
              </w:rPr>
              <w:t>)</w:t>
            </w:r>
            <w:r w:rsidRPr="005B35D1">
              <w:rPr>
                <w:rFonts w:cs="Arial"/>
                <w:i/>
                <w:color w:val="548DD4"/>
                <w:lang w:val="en-US"/>
              </w:rPr>
              <w:t>&gt;</w:t>
            </w:r>
          </w:p>
        </w:tc>
      </w:tr>
      <w:tr w:rsidR="00F908AA" w:rsidRPr="00104B22" w14:paraId="48A25190" w14:textId="77777777" w:rsidTr="00C44E95">
        <w:trPr>
          <w:cantSplit/>
          <w:jc w:val="center"/>
        </w:trPr>
        <w:tc>
          <w:tcPr>
            <w:tcW w:w="2627" w:type="dxa"/>
          </w:tcPr>
          <w:p w14:paraId="0AF2F58F" w14:textId="77777777" w:rsidR="00F908AA" w:rsidRPr="005B35D1" w:rsidRDefault="00F908AA" w:rsidP="00C44E95">
            <w:pPr>
              <w:pStyle w:val="TableText"/>
              <w:rPr>
                <w:rFonts w:cs="Arial"/>
                <w:szCs w:val="20"/>
                <w:lang w:val="en-US"/>
              </w:rPr>
            </w:pPr>
            <w:r w:rsidRPr="005B35D1">
              <w:rPr>
                <w:rFonts w:cs="Arial"/>
                <w:szCs w:val="20"/>
                <w:lang w:val="en-US"/>
              </w:rPr>
              <w:t>Entry Criteria:</w:t>
            </w:r>
          </w:p>
        </w:tc>
        <w:tc>
          <w:tcPr>
            <w:tcW w:w="6627" w:type="dxa"/>
          </w:tcPr>
          <w:p w14:paraId="25C318FC" w14:textId="77777777" w:rsidR="00F908AA" w:rsidRPr="005B35D1" w:rsidRDefault="00F908AA"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entry criteria&gt;</w:t>
            </w:r>
          </w:p>
        </w:tc>
      </w:tr>
      <w:tr w:rsidR="00F908AA" w:rsidRPr="00104B22" w14:paraId="70734431" w14:textId="77777777" w:rsidTr="00C44E95">
        <w:trPr>
          <w:cantSplit/>
          <w:jc w:val="center"/>
        </w:trPr>
        <w:tc>
          <w:tcPr>
            <w:tcW w:w="2627" w:type="dxa"/>
          </w:tcPr>
          <w:p w14:paraId="161FEF3C" w14:textId="77777777" w:rsidR="00F908AA" w:rsidRPr="005B35D1" w:rsidRDefault="00F908AA" w:rsidP="00C44E95">
            <w:pPr>
              <w:pStyle w:val="TableText"/>
              <w:rPr>
                <w:rFonts w:cs="Arial"/>
                <w:szCs w:val="20"/>
                <w:lang w:val="en-US"/>
              </w:rPr>
            </w:pPr>
            <w:r w:rsidRPr="005B35D1">
              <w:rPr>
                <w:rFonts w:cs="Arial"/>
                <w:szCs w:val="20"/>
                <w:lang w:val="en-US"/>
              </w:rPr>
              <w:t>Exit Criteria:</w:t>
            </w:r>
          </w:p>
        </w:tc>
        <w:tc>
          <w:tcPr>
            <w:tcW w:w="6627" w:type="dxa"/>
          </w:tcPr>
          <w:p w14:paraId="6229962E" w14:textId="77777777" w:rsidR="00F908AA" w:rsidRPr="005B35D1" w:rsidRDefault="00F908AA"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exit criteria&gt;</w:t>
            </w:r>
          </w:p>
        </w:tc>
      </w:tr>
      <w:tr w:rsidR="00F908AA" w:rsidRPr="00104B22" w14:paraId="645A8709" w14:textId="77777777" w:rsidTr="00C44E95">
        <w:trPr>
          <w:cantSplit/>
          <w:jc w:val="center"/>
        </w:trPr>
        <w:tc>
          <w:tcPr>
            <w:tcW w:w="2627" w:type="dxa"/>
          </w:tcPr>
          <w:p w14:paraId="110BF1B5" w14:textId="77777777" w:rsidR="00F908AA" w:rsidRPr="005B35D1" w:rsidRDefault="00F908AA" w:rsidP="00C44E95">
            <w:pPr>
              <w:pStyle w:val="TableText"/>
              <w:rPr>
                <w:rFonts w:cs="Arial"/>
                <w:szCs w:val="20"/>
                <w:lang w:val="en-US"/>
              </w:rPr>
            </w:pPr>
            <w:r>
              <w:rPr>
                <w:rFonts w:cs="Arial"/>
                <w:szCs w:val="20"/>
                <w:lang w:val="en-US"/>
              </w:rPr>
              <w:t>Test Output:</w:t>
            </w:r>
          </w:p>
        </w:tc>
        <w:tc>
          <w:tcPr>
            <w:tcW w:w="6627" w:type="dxa"/>
          </w:tcPr>
          <w:p w14:paraId="1244616E" w14:textId="77777777" w:rsidR="00F908AA" w:rsidRPr="005B35D1" w:rsidRDefault="00F908AA" w:rsidP="00C44E95">
            <w:pPr>
              <w:pStyle w:val="Bullets"/>
              <w:tabs>
                <w:tab w:val="clear" w:pos="720"/>
              </w:tabs>
              <w:suppressAutoHyphens w:val="0"/>
              <w:ind w:left="0" w:firstLine="0"/>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F908AA" w:rsidRPr="00104B22" w14:paraId="23CC11C6" w14:textId="77777777" w:rsidTr="00C44E95">
        <w:trPr>
          <w:cantSplit/>
          <w:jc w:val="center"/>
        </w:trPr>
        <w:tc>
          <w:tcPr>
            <w:tcW w:w="2627" w:type="dxa"/>
          </w:tcPr>
          <w:p w14:paraId="7FFB4872" w14:textId="77777777" w:rsidR="00F908AA" w:rsidRPr="005B35D1" w:rsidRDefault="00F908AA" w:rsidP="00C44E95">
            <w:pPr>
              <w:pStyle w:val="TableText"/>
              <w:rPr>
                <w:rFonts w:cs="Arial"/>
                <w:color w:val="auto"/>
                <w:szCs w:val="20"/>
                <w:lang w:val="en-US"/>
              </w:rPr>
            </w:pPr>
            <w:r w:rsidRPr="005B35D1">
              <w:rPr>
                <w:rFonts w:cs="Arial"/>
                <w:color w:val="auto"/>
                <w:szCs w:val="20"/>
                <w:lang w:val="en-US"/>
              </w:rPr>
              <w:t>Special Considerations:</w:t>
            </w:r>
          </w:p>
        </w:tc>
        <w:tc>
          <w:tcPr>
            <w:tcW w:w="6627" w:type="dxa"/>
          </w:tcPr>
          <w:p w14:paraId="661737FF" w14:textId="77777777" w:rsidR="00F908AA" w:rsidRPr="005B35D1" w:rsidRDefault="00F908AA" w:rsidP="00C44E95">
            <w:pPr>
              <w:pStyle w:val="TableTex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F908AA" w:rsidRPr="00104B22" w14:paraId="34B91604" w14:textId="77777777" w:rsidTr="00C44E95">
        <w:trPr>
          <w:cantSplit/>
          <w:jc w:val="center"/>
        </w:trPr>
        <w:tc>
          <w:tcPr>
            <w:tcW w:w="2627" w:type="dxa"/>
          </w:tcPr>
          <w:p w14:paraId="66D28E20" w14:textId="77777777" w:rsidR="00F908AA" w:rsidRPr="005B35D1" w:rsidRDefault="00F908AA" w:rsidP="00C44E95">
            <w:pPr>
              <w:pStyle w:val="TableText"/>
              <w:rPr>
                <w:rFonts w:cs="Arial"/>
                <w:color w:val="auto"/>
                <w:szCs w:val="20"/>
                <w:lang w:val="en-US"/>
              </w:rPr>
            </w:pPr>
            <w:r w:rsidRPr="005B35D1">
              <w:rPr>
                <w:rFonts w:cs="Arial"/>
                <w:color w:val="auto"/>
                <w:szCs w:val="20"/>
                <w:lang w:val="en-US"/>
              </w:rPr>
              <w:t>Test Setup:</w:t>
            </w:r>
          </w:p>
        </w:tc>
        <w:tc>
          <w:tcPr>
            <w:tcW w:w="6627" w:type="dxa"/>
          </w:tcPr>
          <w:p w14:paraId="36A3607B" w14:textId="77777777" w:rsidR="00F908AA" w:rsidRPr="005B35D1" w:rsidRDefault="00F908AA" w:rsidP="00C44E95">
            <w:pPr>
              <w:pStyle w:val="TableText"/>
              <w:rPr>
                <w:rFonts w:cs="Arial"/>
                <w:i/>
                <w:color w:val="548DD4"/>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F908AA" w:rsidRPr="00104B22" w14:paraId="05445423" w14:textId="77777777" w:rsidTr="00C44E95">
        <w:trPr>
          <w:cantSplit/>
          <w:jc w:val="center"/>
        </w:trPr>
        <w:tc>
          <w:tcPr>
            <w:tcW w:w="2627" w:type="dxa"/>
          </w:tcPr>
          <w:p w14:paraId="3B8E6E4C" w14:textId="77777777" w:rsidR="00F908AA" w:rsidRDefault="00E50D9B" w:rsidP="00C44E95">
            <w:pPr>
              <w:pStyle w:val="TableText"/>
              <w:rPr>
                <w:rFonts w:cs="Arial"/>
                <w:color w:val="auto"/>
                <w:szCs w:val="20"/>
                <w:lang w:val="en-US"/>
              </w:rPr>
            </w:pPr>
            <w:r>
              <w:rPr>
                <w:rFonts w:cs="Arial"/>
                <w:color w:val="auto"/>
                <w:szCs w:val="20"/>
                <w:lang w:val="en-US"/>
              </w:rPr>
              <w:t>Remarks:</w:t>
            </w:r>
          </w:p>
        </w:tc>
        <w:tc>
          <w:tcPr>
            <w:tcW w:w="6627" w:type="dxa"/>
          </w:tcPr>
          <w:p w14:paraId="622A2117" w14:textId="77777777" w:rsidR="00F908AA" w:rsidRDefault="008828D2" w:rsidP="00C44E95">
            <w:pPr>
              <w:pStyle w:val="TableText"/>
              <w:rPr>
                <w:rFonts w:cs="Arial"/>
                <w:i/>
                <w:color w:val="548DD4"/>
                <w:lang w:val="en-US"/>
              </w:rPr>
            </w:pPr>
            <w:r>
              <w:rPr>
                <w:rFonts w:cs="Arial"/>
                <w:i/>
                <w:color w:val="548DD4"/>
                <w:lang w:val="en-US"/>
              </w:rPr>
              <w:t>&lt;Any additional information that will assist the test activity&gt;</w:t>
            </w:r>
          </w:p>
        </w:tc>
      </w:tr>
    </w:tbl>
    <w:p w14:paraId="295C81F5" w14:textId="77777777" w:rsidR="00F941F0" w:rsidRPr="00104B22" w:rsidRDefault="00F941F0" w:rsidP="00F941F0">
      <w:pPr>
        <w:pStyle w:val="BodyText"/>
        <w:rPr>
          <w:szCs w:val="20"/>
        </w:rPr>
      </w:pPr>
    </w:p>
    <w:p w14:paraId="5CF2532B" w14:textId="77777777" w:rsidR="00F941F0" w:rsidRPr="00104B22" w:rsidRDefault="00F941F0" w:rsidP="00F941F0">
      <w:pPr>
        <w:pStyle w:val="Heading3"/>
      </w:pPr>
      <w:bookmarkStart w:id="153" w:name="_Toc141713895"/>
      <w:r w:rsidRPr="00104B22">
        <w:t>Load Testing</w:t>
      </w:r>
      <w:bookmarkEnd w:id="153"/>
    </w:p>
    <w:p w14:paraId="576D772E" w14:textId="77777777" w:rsidR="00F941F0" w:rsidRPr="00354084" w:rsidRDefault="00F941F0" w:rsidP="00F941F0">
      <w:pPr>
        <w:pStyle w:val="BodyText"/>
        <w:rPr>
          <w:i/>
          <w:color w:val="548DD4"/>
        </w:rPr>
      </w:pPr>
      <w:r>
        <w:rPr>
          <w:i/>
          <w:color w:val="548DD4"/>
        </w:rPr>
        <w:t>&lt;</w:t>
      </w:r>
      <w:r w:rsidRPr="00354084">
        <w:rPr>
          <w:i/>
          <w:color w:val="548DD4"/>
        </w:rPr>
        <w:t>Load testing is a performance test which subjects the target-of-test to varying workloads to measure and evaluate the performance behaviors and ability of the target-of-test to continue to function properly under these different workloads. Additionally, load testing evaluates the performance characteristics, such as response times, transaction rates, and other time sensitive issues.</w:t>
      </w:r>
      <w:r>
        <w:rPr>
          <w:i/>
          <w:color w:val="548DD4"/>
        </w:rPr>
        <w:t>&gt;</w:t>
      </w:r>
    </w:p>
    <w:p w14:paraId="1D820265" w14:textId="77777777" w:rsidR="00F941F0" w:rsidRPr="00104B22" w:rsidRDefault="00F941F0" w:rsidP="00F941F0">
      <w:pPr>
        <w:pStyle w:val="BodyText"/>
      </w:pPr>
    </w:p>
    <w:tbl>
      <w:tblPr>
        <w:tblW w:w="925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27"/>
        <w:gridCol w:w="6627"/>
      </w:tblGrid>
      <w:tr w:rsidR="00F908AA" w:rsidRPr="00104B22" w14:paraId="45113B48" w14:textId="77777777" w:rsidTr="00C44E95">
        <w:trPr>
          <w:cantSplit/>
          <w:jc w:val="center"/>
        </w:trPr>
        <w:tc>
          <w:tcPr>
            <w:tcW w:w="2627" w:type="dxa"/>
          </w:tcPr>
          <w:p w14:paraId="1FA298A3" w14:textId="77777777" w:rsidR="00F908AA" w:rsidRPr="005B35D1" w:rsidRDefault="00F908AA" w:rsidP="00C44E95">
            <w:pPr>
              <w:pStyle w:val="TableText"/>
              <w:rPr>
                <w:rFonts w:cs="Arial"/>
                <w:szCs w:val="20"/>
                <w:lang w:val="en-US"/>
              </w:rPr>
            </w:pPr>
            <w:r w:rsidRPr="005B35D1">
              <w:rPr>
                <w:rFonts w:cs="Arial"/>
                <w:szCs w:val="20"/>
                <w:lang w:val="en-US"/>
              </w:rPr>
              <w:t>Test Objective:</w:t>
            </w:r>
          </w:p>
        </w:tc>
        <w:tc>
          <w:tcPr>
            <w:tcW w:w="6627" w:type="dxa"/>
          </w:tcPr>
          <w:p w14:paraId="3BC664AE" w14:textId="77777777" w:rsidR="00F908AA" w:rsidRPr="005B35D1" w:rsidRDefault="00F908AA" w:rsidP="00C44E95">
            <w:pPr>
              <w:pStyle w:val="TableText"/>
              <w:rPr>
                <w:rFonts w:cs="Arial"/>
                <w:i/>
                <w:color w:val="548DD4"/>
                <w:lang w:val="en-US"/>
              </w:rPr>
            </w:pPr>
            <w:r w:rsidRPr="005B35D1">
              <w:rPr>
                <w:rFonts w:cs="Arial"/>
                <w:i/>
                <w:color w:val="548DD4"/>
                <w:lang w:val="en-US"/>
              </w:rPr>
              <w:t>&lt;Define the test objective in detail</w:t>
            </w:r>
            <w:r w:rsidR="008828D2">
              <w:rPr>
                <w:rFonts w:cs="Arial"/>
                <w:i/>
                <w:color w:val="548DD4"/>
                <w:lang w:val="en-US"/>
              </w:rPr>
              <w:t xml:space="preserve"> covering the type of defects to be detected</w:t>
            </w:r>
            <w:r w:rsidR="008828D2" w:rsidRPr="005B35D1">
              <w:rPr>
                <w:rFonts w:cs="Arial"/>
                <w:i/>
                <w:color w:val="548DD4"/>
                <w:lang w:val="en-US"/>
              </w:rPr>
              <w:t xml:space="preserve"> </w:t>
            </w:r>
            <w:r w:rsidRPr="005B35D1">
              <w:rPr>
                <w:rFonts w:cs="Arial"/>
                <w:i/>
                <w:color w:val="548DD4"/>
                <w:lang w:val="en-US"/>
              </w:rPr>
              <w:t>&gt;</w:t>
            </w:r>
          </w:p>
        </w:tc>
      </w:tr>
      <w:tr w:rsidR="00F908AA" w:rsidRPr="00104B22" w14:paraId="5655DDF9" w14:textId="77777777" w:rsidTr="00C44E95">
        <w:trPr>
          <w:cantSplit/>
          <w:jc w:val="center"/>
        </w:trPr>
        <w:tc>
          <w:tcPr>
            <w:tcW w:w="2627" w:type="dxa"/>
          </w:tcPr>
          <w:p w14:paraId="411C0B5A" w14:textId="77777777" w:rsidR="00F908AA" w:rsidRPr="005B35D1" w:rsidRDefault="00F908AA" w:rsidP="00C44E95">
            <w:pPr>
              <w:pStyle w:val="TableText"/>
              <w:rPr>
                <w:rFonts w:cs="Arial"/>
                <w:szCs w:val="20"/>
                <w:lang w:val="en-US"/>
              </w:rPr>
            </w:pPr>
            <w:r w:rsidRPr="005B35D1">
              <w:rPr>
                <w:rFonts w:cs="Arial"/>
                <w:szCs w:val="20"/>
                <w:lang w:val="en-US"/>
              </w:rPr>
              <w:t>Technique:</w:t>
            </w:r>
          </w:p>
        </w:tc>
        <w:tc>
          <w:tcPr>
            <w:tcW w:w="6627" w:type="dxa"/>
          </w:tcPr>
          <w:p w14:paraId="6BEC5F7F" w14:textId="77777777" w:rsidR="007746C9" w:rsidRDefault="00F908AA" w:rsidP="00C44E95">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sidR="00B83897">
              <w:rPr>
                <w:rFonts w:cs="Arial"/>
                <w:i/>
                <w:color w:val="548DD4"/>
                <w:lang w:val="en-US"/>
              </w:rPr>
              <w:t xml:space="preserve"> </w:t>
            </w:r>
          </w:p>
          <w:p w14:paraId="6618893D" w14:textId="77777777" w:rsidR="00F908AA" w:rsidRPr="005B35D1" w:rsidRDefault="007746C9" w:rsidP="00C44E95">
            <w:pPr>
              <w:pStyle w:val="Bullets"/>
              <w:tabs>
                <w:tab w:val="num" w:pos="720"/>
              </w:tabs>
              <w:ind w:left="0" w:firstLine="0"/>
              <w:rPr>
                <w:rFonts w:cs="Arial"/>
                <w:i/>
                <w:color w:val="548DD4"/>
                <w:lang w:val="en-US"/>
              </w:rPr>
            </w:pPr>
            <w:r>
              <w:rPr>
                <w:rFonts w:cs="Arial"/>
                <w:i/>
                <w:color w:val="548DD4"/>
                <w:lang w:val="en-US"/>
              </w:rPr>
              <w:t xml:space="preserve">(e.g. manual/automatic, positive-negative test cases based on techniques like Boundary Value/ Equivalence Class, Decision Table </w:t>
            </w:r>
            <w:proofErr w:type="spellStart"/>
            <w:r>
              <w:rPr>
                <w:rFonts w:cs="Arial"/>
                <w:i/>
                <w:color w:val="548DD4"/>
                <w:lang w:val="en-US"/>
              </w:rPr>
              <w:t>etc</w:t>
            </w:r>
            <w:proofErr w:type="spellEnd"/>
            <w:r>
              <w:rPr>
                <w:rFonts w:cs="Arial"/>
                <w:i/>
                <w:color w:val="548DD4"/>
                <w:lang w:val="en-US"/>
              </w:rPr>
              <w:t>)</w:t>
            </w:r>
            <w:r w:rsidRPr="005B35D1">
              <w:rPr>
                <w:rFonts w:cs="Arial"/>
                <w:i/>
                <w:color w:val="548DD4"/>
                <w:lang w:val="en-US"/>
              </w:rPr>
              <w:t>&gt;</w:t>
            </w:r>
          </w:p>
        </w:tc>
      </w:tr>
      <w:tr w:rsidR="00F908AA" w:rsidRPr="00104B22" w14:paraId="6282D398" w14:textId="77777777" w:rsidTr="00C44E95">
        <w:trPr>
          <w:cantSplit/>
          <w:jc w:val="center"/>
        </w:trPr>
        <w:tc>
          <w:tcPr>
            <w:tcW w:w="2627" w:type="dxa"/>
          </w:tcPr>
          <w:p w14:paraId="37317A1E" w14:textId="77777777" w:rsidR="00F908AA" w:rsidRPr="005B35D1" w:rsidRDefault="00F908AA" w:rsidP="00C44E95">
            <w:pPr>
              <w:pStyle w:val="TableText"/>
              <w:rPr>
                <w:rFonts w:cs="Arial"/>
                <w:szCs w:val="20"/>
                <w:lang w:val="en-US"/>
              </w:rPr>
            </w:pPr>
            <w:r w:rsidRPr="005B35D1">
              <w:rPr>
                <w:rFonts w:cs="Arial"/>
                <w:szCs w:val="20"/>
                <w:lang w:val="en-US"/>
              </w:rPr>
              <w:t>Entry Criteria:</w:t>
            </w:r>
          </w:p>
        </w:tc>
        <w:tc>
          <w:tcPr>
            <w:tcW w:w="6627" w:type="dxa"/>
          </w:tcPr>
          <w:p w14:paraId="00269084" w14:textId="77777777" w:rsidR="00F908AA" w:rsidRPr="005B35D1" w:rsidRDefault="00F908AA"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entry criteria&gt;</w:t>
            </w:r>
          </w:p>
        </w:tc>
      </w:tr>
      <w:tr w:rsidR="00F908AA" w:rsidRPr="00104B22" w14:paraId="2EF93205" w14:textId="77777777" w:rsidTr="00C44E95">
        <w:trPr>
          <w:cantSplit/>
          <w:jc w:val="center"/>
        </w:trPr>
        <w:tc>
          <w:tcPr>
            <w:tcW w:w="2627" w:type="dxa"/>
          </w:tcPr>
          <w:p w14:paraId="4FFC5E89" w14:textId="77777777" w:rsidR="00F908AA" w:rsidRPr="005B35D1" w:rsidRDefault="00F908AA" w:rsidP="00C44E95">
            <w:pPr>
              <w:pStyle w:val="TableText"/>
              <w:rPr>
                <w:rFonts w:cs="Arial"/>
                <w:szCs w:val="20"/>
                <w:lang w:val="en-US"/>
              </w:rPr>
            </w:pPr>
            <w:r w:rsidRPr="005B35D1">
              <w:rPr>
                <w:rFonts w:cs="Arial"/>
                <w:szCs w:val="20"/>
                <w:lang w:val="en-US"/>
              </w:rPr>
              <w:t>Exit Criteria:</w:t>
            </w:r>
          </w:p>
        </w:tc>
        <w:tc>
          <w:tcPr>
            <w:tcW w:w="6627" w:type="dxa"/>
          </w:tcPr>
          <w:p w14:paraId="1FC3A0B6" w14:textId="77777777" w:rsidR="00F908AA" w:rsidRPr="005B35D1" w:rsidRDefault="00F908AA"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exit criteria&gt;</w:t>
            </w:r>
          </w:p>
        </w:tc>
      </w:tr>
      <w:tr w:rsidR="00F908AA" w:rsidRPr="00104B22" w14:paraId="487F9DAC" w14:textId="77777777" w:rsidTr="00C44E95">
        <w:trPr>
          <w:cantSplit/>
          <w:jc w:val="center"/>
        </w:trPr>
        <w:tc>
          <w:tcPr>
            <w:tcW w:w="2627" w:type="dxa"/>
          </w:tcPr>
          <w:p w14:paraId="2900C3BB" w14:textId="77777777" w:rsidR="00F908AA" w:rsidRPr="005B35D1" w:rsidRDefault="00F908AA" w:rsidP="00C44E95">
            <w:pPr>
              <w:pStyle w:val="TableText"/>
              <w:rPr>
                <w:rFonts w:cs="Arial"/>
                <w:szCs w:val="20"/>
                <w:lang w:val="en-US"/>
              </w:rPr>
            </w:pPr>
            <w:r>
              <w:rPr>
                <w:rFonts w:cs="Arial"/>
                <w:szCs w:val="20"/>
                <w:lang w:val="en-US"/>
              </w:rPr>
              <w:t>Test Output:</w:t>
            </w:r>
          </w:p>
        </w:tc>
        <w:tc>
          <w:tcPr>
            <w:tcW w:w="6627" w:type="dxa"/>
          </w:tcPr>
          <w:p w14:paraId="1D61B594" w14:textId="77777777" w:rsidR="00F908AA" w:rsidRPr="005B35D1" w:rsidRDefault="00F908AA" w:rsidP="00C44E95">
            <w:pPr>
              <w:pStyle w:val="Bullets"/>
              <w:tabs>
                <w:tab w:val="clear" w:pos="720"/>
              </w:tabs>
              <w:suppressAutoHyphens w:val="0"/>
              <w:ind w:left="0" w:firstLine="0"/>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F908AA" w:rsidRPr="00104B22" w14:paraId="4F56BA71" w14:textId="77777777" w:rsidTr="00C44E95">
        <w:trPr>
          <w:cantSplit/>
          <w:jc w:val="center"/>
        </w:trPr>
        <w:tc>
          <w:tcPr>
            <w:tcW w:w="2627" w:type="dxa"/>
          </w:tcPr>
          <w:p w14:paraId="62D09E15" w14:textId="77777777" w:rsidR="00F908AA" w:rsidRPr="005B35D1" w:rsidRDefault="00F908AA" w:rsidP="00C44E95">
            <w:pPr>
              <w:pStyle w:val="TableText"/>
              <w:rPr>
                <w:rFonts w:cs="Arial"/>
                <w:color w:val="auto"/>
                <w:szCs w:val="20"/>
                <w:lang w:val="en-US"/>
              </w:rPr>
            </w:pPr>
            <w:r w:rsidRPr="005B35D1">
              <w:rPr>
                <w:rFonts w:cs="Arial"/>
                <w:color w:val="auto"/>
                <w:szCs w:val="20"/>
                <w:lang w:val="en-US"/>
              </w:rPr>
              <w:t>Special Considerations:</w:t>
            </w:r>
          </w:p>
        </w:tc>
        <w:tc>
          <w:tcPr>
            <w:tcW w:w="6627" w:type="dxa"/>
          </w:tcPr>
          <w:p w14:paraId="784D7A38" w14:textId="77777777" w:rsidR="00F908AA" w:rsidRPr="005B35D1" w:rsidRDefault="00F908AA" w:rsidP="00C44E95">
            <w:pPr>
              <w:pStyle w:val="TableTex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F908AA" w:rsidRPr="00104B22" w14:paraId="40A6E0C5" w14:textId="77777777" w:rsidTr="00C44E95">
        <w:trPr>
          <w:cantSplit/>
          <w:jc w:val="center"/>
        </w:trPr>
        <w:tc>
          <w:tcPr>
            <w:tcW w:w="2627" w:type="dxa"/>
          </w:tcPr>
          <w:p w14:paraId="4D3B63E1" w14:textId="77777777" w:rsidR="00F908AA" w:rsidRPr="005B35D1" w:rsidRDefault="00F908AA" w:rsidP="00C44E95">
            <w:pPr>
              <w:pStyle w:val="TableText"/>
              <w:rPr>
                <w:rFonts w:cs="Arial"/>
                <w:color w:val="auto"/>
                <w:szCs w:val="20"/>
                <w:lang w:val="en-US"/>
              </w:rPr>
            </w:pPr>
            <w:r w:rsidRPr="005B35D1">
              <w:rPr>
                <w:rFonts w:cs="Arial"/>
                <w:color w:val="auto"/>
                <w:szCs w:val="20"/>
                <w:lang w:val="en-US"/>
              </w:rPr>
              <w:t>Test Setup:</w:t>
            </w:r>
          </w:p>
        </w:tc>
        <w:tc>
          <w:tcPr>
            <w:tcW w:w="6627" w:type="dxa"/>
          </w:tcPr>
          <w:p w14:paraId="7A739EFA" w14:textId="77777777" w:rsidR="00F908AA" w:rsidRPr="005B35D1" w:rsidRDefault="00F908AA" w:rsidP="00C44E95">
            <w:pPr>
              <w:pStyle w:val="TableText"/>
              <w:rPr>
                <w:rFonts w:cs="Arial"/>
                <w:i/>
                <w:color w:val="548DD4"/>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F908AA" w:rsidRPr="00104B22" w14:paraId="7D3C50BE" w14:textId="77777777" w:rsidTr="00C44E95">
        <w:trPr>
          <w:cantSplit/>
          <w:jc w:val="center"/>
        </w:trPr>
        <w:tc>
          <w:tcPr>
            <w:tcW w:w="2627" w:type="dxa"/>
          </w:tcPr>
          <w:p w14:paraId="5D09BA75" w14:textId="77777777" w:rsidR="00F908AA" w:rsidRDefault="00E50D9B" w:rsidP="00C44E95">
            <w:pPr>
              <w:pStyle w:val="TableText"/>
              <w:rPr>
                <w:rFonts w:cs="Arial"/>
                <w:color w:val="auto"/>
                <w:szCs w:val="20"/>
                <w:lang w:val="en-US"/>
              </w:rPr>
            </w:pPr>
            <w:r>
              <w:rPr>
                <w:rFonts w:cs="Arial"/>
                <w:color w:val="auto"/>
                <w:szCs w:val="20"/>
                <w:lang w:val="en-US"/>
              </w:rPr>
              <w:t>Remarks:</w:t>
            </w:r>
          </w:p>
        </w:tc>
        <w:tc>
          <w:tcPr>
            <w:tcW w:w="6627" w:type="dxa"/>
          </w:tcPr>
          <w:p w14:paraId="594312FD" w14:textId="77777777" w:rsidR="00F908AA" w:rsidRDefault="008828D2" w:rsidP="00C44E95">
            <w:pPr>
              <w:pStyle w:val="TableText"/>
              <w:rPr>
                <w:rFonts w:cs="Arial"/>
                <w:i/>
                <w:color w:val="548DD4"/>
                <w:lang w:val="en-US"/>
              </w:rPr>
            </w:pPr>
            <w:r>
              <w:rPr>
                <w:rFonts w:cs="Arial"/>
                <w:i/>
                <w:color w:val="548DD4"/>
                <w:lang w:val="en-US"/>
              </w:rPr>
              <w:t>&lt;Any additional information that will assist the test activity&gt;</w:t>
            </w:r>
          </w:p>
        </w:tc>
      </w:tr>
    </w:tbl>
    <w:p w14:paraId="0DF28B41" w14:textId="77777777" w:rsidR="00F941F0" w:rsidRPr="00104B22" w:rsidRDefault="00F941F0" w:rsidP="00F941F0">
      <w:pPr>
        <w:pStyle w:val="BodyText"/>
      </w:pPr>
    </w:p>
    <w:p w14:paraId="2CD4E467" w14:textId="77777777" w:rsidR="00F941F0" w:rsidRPr="00104B22" w:rsidRDefault="00F941F0" w:rsidP="00F941F0">
      <w:pPr>
        <w:pStyle w:val="Heading3"/>
      </w:pPr>
      <w:bookmarkStart w:id="154" w:name="_Toc141713896"/>
      <w:r w:rsidRPr="00104B22">
        <w:lastRenderedPageBreak/>
        <w:t>Stress Test</w:t>
      </w:r>
      <w:bookmarkEnd w:id="154"/>
      <w:r w:rsidRPr="00104B22">
        <w:t xml:space="preserve"> </w:t>
      </w:r>
    </w:p>
    <w:p w14:paraId="7E4B0833" w14:textId="77777777" w:rsidR="00F941F0" w:rsidRDefault="00F941F0" w:rsidP="00F941F0">
      <w:pPr>
        <w:pStyle w:val="BodyText"/>
        <w:rPr>
          <w:i/>
          <w:color w:val="548DD4"/>
        </w:rPr>
      </w:pPr>
      <w:r>
        <w:rPr>
          <w:i/>
          <w:color w:val="548DD4"/>
        </w:rPr>
        <w:t>&lt;</w:t>
      </w:r>
      <w:r w:rsidRPr="00354084">
        <w:rPr>
          <w:i/>
          <w:color w:val="548DD4"/>
        </w:rPr>
        <w:t>Stress test refers to tests that put a greater emphasis on robustness, availability, and error handling under a heavy load, rather than on what would be considered correct behavior under normal circumstances. In particular, the goals of such tests may be to ensure the software doesn't crash in conditions of insufficient computational resources (such as memory or disk space), unusually high concurrency, or denial of service attacks.</w:t>
      </w:r>
      <w:r>
        <w:rPr>
          <w:i/>
          <w:color w:val="548DD4"/>
        </w:rPr>
        <w:t>&gt;</w:t>
      </w:r>
    </w:p>
    <w:p w14:paraId="1F8682FE" w14:textId="77777777" w:rsidR="00F908AA" w:rsidRPr="00354084" w:rsidRDefault="00F908AA" w:rsidP="00F941F0">
      <w:pPr>
        <w:pStyle w:val="BodyText"/>
        <w:rPr>
          <w:i/>
          <w:color w:val="548DD4"/>
        </w:rPr>
      </w:pPr>
    </w:p>
    <w:tbl>
      <w:tblPr>
        <w:tblW w:w="925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27"/>
        <w:gridCol w:w="6627"/>
      </w:tblGrid>
      <w:tr w:rsidR="00F908AA" w:rsidRPr="00104B22" w14:paraId="1566C2C9" w14:textId="77777777" w:rsidTr="00C44E95">
        <w:trPr>
          <w:cantSplit/>
          <w:jc w:val="center"/>
        </w:trPr>
        <w:tc>
          <w:tcPr>
            <w:tcW w:w="2627" w:type="dxa"/>
          </w:tcPr>
          <w:p w14:paraId="065C047F" w14:textId="77777777" w:rsidR="00F908AA" w:rsidRPr="005B35D1" w:rsidRDefault="00F908AA" w:rsidP="00C44E95">
            <w:pPr>
              <w:pStyle w:val="TableText"/>
              <w:rPr>
                <w:rFonts w:cs="Arial"/>
                <w:szCs w:val="20"/>
                <w:lang w:val="en-US"/>
              </w:rPr>
            </w:pPr>
            <w:r w:rsidRPr="005B35D1">
              <w:rPr>
                <w:rFonts w:cs="Arial"/>
                <w:szCs w:val="20"/>
                <w:lang w:val="en-US"/>
              </w:rPr>
              <w:t>Test Objective:</w:t>
            </w:r>
          </w:p>
        </w:tc>
        <w:tc>
          <w:tcPr>
            <w:tcW w:w="6627" w:type="dxa"/>
          </w:tcPr>
          <w:p w14:paraId="132534C9" w14:textId="77777777" w:rsidR="00F908AA" w:rsidRPr="005B35D1" w:rsidRDefault="00F908AA" w:rsidP="00C44E95">
            <w:pPr>
              <w:pStyle w:val="TableText"/>
              <w:rPr>
                <w:rFonts w:cs="Arial"/>
                <w:i/>
                <w:color w:val="548DD4"/>
                <w:lang w:val="en-US"/>
              </w:rPr>
            </w:pPr>
            <w:r w:rsidRPr="005B35D1">
              <w:rPr>
                <w:rFonts w:cs="Arial"/>
                <w:i/>
                <w:color w:val="548DD4"/>
                <w:lang w:val="en-US"/>
              </w:rPr>
              <w:t>&lt;Define the test objective in detail</w:t>
            </w:r>
            <w:r w:rsidR="008828D2">
              <w:rPr>
                <w:rFonts w:cs="Arial"/>
                <w:i/>
                <w:color w:val="548DD4"/>
                <w:lang w:val="en-US"/>
              </w:rPr>
              <w:t xml:space="preserve"> covering the type of defects to be detected</w:t>
            </w:r>
            <w:r w:rsidRPr="005B35D1">
              <w:rPr>
                <w:rFonts w:cs="Arial"/>
                <w:i/>
                <w:color w:val="548DD4"/>
                <w:lang w:val="en-US"/>
              </w:rPr>
              <w:t>&gt;</w:t>
            </w:r>
          </w:p>
        </w:tc>
      </w:tr>
      <w:tr w:rsidR="00F908AA" w:rsidRPr="00104B22" w14:paraId="23065DE6" w14:textId="77777777" w:rsidTr="00C44E95">
        <w:trPr>
          <w:cantSplit/>
          <w:jc w:val="center"/>
        </w:trPr>
        <w:tc>
          <w:tcPr>
            <w:tcW w:w="2627" w:type="dxa"/>
          </w:tcPr>
          <w:p w14:paraId="224B629A" w14:textId="77777777" w:rsidR="00F908AA" w:rsidRPr="005B35D1" w:rsidRDefault="00F908AA" w:rsidP="00C44E95">
            <w:pPr>
              <w:pStyle w:val="TableText"/>
              <w:rPr>
                <w:rFonts w:cs="Arial"/>
                <w:szCs w:val="20"/>
                <w:lang w:val="en-US"/>
              </w:rPr>
            </w:pPr>
            <w:r w:rsidRPr="005B35D1">
              <w:rPr>
                <w:rFonts w:cs="Arial"/>
                <w:szCs w:val="20"/>
                <w:lang w:val="en-US"/>
              </w:rPr>
              <w:t>Technique:</w:t>
            </w:r>
          </w:p>
        </w:tc>
        <w:tc>
          <w:tcPr>
            <w:tcW w:w="6627" w:type="dxa"/>
          </w:tcPr>
          <w:p w14:paraId="41126FA8" w14:textId="77777777" w:rsidR="007746C9" w:rsidRDefault="00F908AA" w:rsidP="00C44E95">
            <w:pPr>
              <w:pStyle w:val="Bullets"/>
              <w:tabs>
                <w:tab w:val="num" w:pos="720"/>
              </w:tabs>
              <w:ind w:left="0" w:firstLine="0"/>
              <w:rPr>
                <w:rFonts w:cs="Arial"/>
                <w:i/>
                <w:color w:val="548DD4"/>
                <w:lang w:val="en-US"/>
              </w:rPr>
            </w:pPr>
            <w:r w:rsidRPr="005B35D1">
              <w:rPr>
                <w:rFonts w:cs="Arial"/>
                <w:i/>
                <w:color w:val="548DD4"/>
                <w:lang w:val="en-US"/>
              </w:rPr>
              <w:t>&lt;Define the technique used for testing</w:t>
            </w:r>
            <w:r w:rsidR="003F387B">
              <w:rPr>
                <w:rFonts w:cs="Arial"/>
                <w:i/>
                <w:color w:val="548DD4"/>
                <w:lang w:val="en-US"/>
              </w:rPr>
              <w:t xml:space="preserve"> </w:t>
            </w:r>
          </w:p>
          <w:p w14:paraId="7B526555" w14:textId="77777777" w:rsidR="00F908AA" w:rsidRPr="005B35D1" w:rsidRDefault="007746C9" w:rsidP="00C44E95">
            <w:pPr>
              <w:pStyle w:val="Bullets"/>
              <w:tabs>
                <w:tab w:val="num" w:pos="720"/>
              </w:tabs>
              <w:ind w:left="0" w:firstLine="0"/>
              <w:rPr>
                <w:rFonts w:cs="Arial"/>
                <w:i/>
                <w:color w:val="548DD4"/>
                <w:lang w:val="en-US"/>
              </w:rPr>
            </w:pPr>
            <w:r>
              <w:rPr>
                <w:rFonts w:cs="Arial"/>
                <w:i/>
                <w:color w:val="548DD4"/>
                <w:lang w:val="en-US"/>
              </w:rPr>
              <w:t xml:space="preserve">(e.g. manual/automatic, positive-negative test cases based on techniques like Boundary Value/ Equivalence Class, Decision Table </w:t>
            </w:r>
            <w:proofErr w:type="spellStart"/>
            <w:r>
              <w:rPr>
                <w:rFonts w:cs="Arial"/>
                <w:i/>
                <w:color w:val="548DD4"/>
                <w:lang w:val="en-US"/>
              </w:rPr>
              <w:t>etc</w:t>
            </w:r>
            <w:proofErr w:type="spellEnd"/>
            <w:r>
              <w:rPr>
                <w:rFonts w:cs="Arial"/>
                <w:i/>
                <w:color w:val="548DD4"/>
                <w:lang w:val="en-US"/>
              </w:rPr>
              <w:t>)</w:t>
            </w:r>
            <w:r w:rsidRPr="005B35D1">
              <w:rPr>
                <w:rFonts w:cs="Arial"/>
                <w:i/>
                <w:color w:val="548DD4"/>
                <w:lang w:val="en-US"/>
              </w:rPr>
              <w:t>&gt;</w:t>
            </w:r>
          </w:p>
        </w:tc>
      </w:tr>
      <w:tr w:rsidR="00F908AA" w:rsidRPr="00104B22" w14:paraId="687F881A" w14:textId="77777777" w:rsidTr="00C44E95">
        <w:trPr>
          <w:cantSplit/>
          <w:jc w:val="center"/>
        </w:trPr>
        <w:tc>
          <w:tcPr>
            <w:tcW w:w="2627" w:type="dxa"/>
          </w:tcPr>
          <w:p w14:paraId="464D094F" w14:textId="77777777" w:rsidR="00F908AA" w:rsidRPr="005B35D1" w:rsidRDefault="00F908AA" w:rsidP="00C44E95">
            <w:pPr>
              <w:pStyle w:val="TableText"/>
              <w:rPr>
                <w:rFonts w:cs="Arial"/>
                <w:szCs w:val="20"/>
                <w:lang w:val="en-US"/>
              </w:rPr>
            </w:pPr>
            <w:r w:rsidRPr="005B35D1">
              <w:rPr>
                <w:rFonts w:cs="Arial"/>
                <w:szCs w:val="20"/>
                <w:lang w:val="en-US"/>
              </w:rPr>
              <w:t>Entry Criteria:</w:t>
            </w:r>
          </w:p>
        </w:tc>
        <w:tc>
          <w:tcPr>
            <w:tcW w:w="6627" w:type="dxa"/>
          </w:tcPr>
          <w:p w14:paraId="146B03DA" w14:textId="77777777" w:rsidR="00F908AA" w:rsidRPr="005B35D1" w:rsidRDefault="00F908AA"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entry criteria&gt;</w:t>
            </w:r>
          </w:p>
        </w:tc>
      </w:tr>
      <w:tr w:rsidR="00F908AA" w:rsidRPr="00104B22" w14:paraId="2CB1F9EB" w14:textId="77777777" w:rsidTr="00C44E95">
        <w:trPr>
          <w:cantSplit/>
          <w:jc w:val="center"/>
        </w:trPr>
        <w:tc>
          <w:tcPr>
            <w:tcW w:w="2627" w:type="dxa"/>
          </w:tcPr>
          <w:p w14:paraId="7F953957" w14:textId="77777777" w:rsidR="00F908AA" w:rsidRPr="005B35D1" w:rsidRDefault="00F908AA" w:rsidP="00C44E95">
            <w:pPr>
              <w:pStyle w:val="TableText"/>
              <w:rPr>
                <w:rFonts w:cs="Arial"/>
                <w:szCs w:val="20"/>
                <w:lang w:val="en-US"/>
              </w:rPr>
            </w:pPr>
            <w:r w:rsidRPr="005B35D1">
              <w:rPr>
                <w:rFonts w:cs="Arial"/>
                <w:szCs w:val="20"/>
                <w:lang w:val="en-US"/>
              </w:rPr>
              <w:t>Exit Criteria:</w:t>
            </w:r>
          </w:p>
        </w:tc>
        <w:tc>
          <w:tcPr>
            <w:tcW w:w="6627" w:type="dxa"/>
          </w:tcPr>
          <w:p w14:paraId="1AC5AE07" w14:textId="77777777" w:rsidR="00F908AA" w:rsidRPr="005B35D1" w:rsidRDefault="00F908AA" w:rsidP="00C44E95">
            <w:pPr>
              <w:pStyle w:val="Bullets"/>
              <w:tabs>
                <w:tab w:val="clear" w:pos="720"/>
              </w:tabs>
              <w:suppressAutoHyphens w:val="0"/>
              <w:ind w:left="0" w:firstLine="0"/>
              <w:rPr>
                <w:rFonts w:cs="Arial"/>
                <w:i/>
                <w:color w:val="548DD4"/>
                <w:lang w:val="en-US"/>
              </w:rPr>
            </w:pPr>
            <w:r w:rsidRPr="005B35D1">
              <w:rPr>
                <w:rFonts w:cs="Arial"/>
                <w:i/>
                <w:color w:val="548DD4"/>
                <w:lang w:val="en-US"/>
              </w:rPr>
              <w:t>&lt;Define the exit criteria&gt;</w:t>
            </w:r>
          </w:p>
        </w:tc>
      </w:tr>
      <w:tr w:rsidR="00F908AA" w:rsidRPr="00104B22" w14:paraId="6B7A3C3D" w14:textId="77777777" w:rsidTr="00C44E95">
        <w:trPr>
          <w:cantSplit/>
          <w:jc w:val="center"/>
        </w:trPr>
        <w:tc>
          <w:tcPr>
            <w:tcW w:w="2627" w:type="dxa"/>
          </w:tcPr>
          <w:p w14:paraId="42CD68C3" w14:textId="77777777" w:rsidR="00F908AA" w:rsidRPr="005B35D1" w:rsidRDefault="00F908AA" w:rsidP="00C44E95">
            <w:pPr>
              <w:pStyle w:val="TableText"/>
              <w:rPr>
                <w:rFonts w:cs="Arial"/>
                <w:szCs w:val="20"/>
                <w:lang w:val="en-US"/>
              </w:rPr>
            </w:pPr>
            <w:r>
              <w:rPr>
                <w:rFonts w:cs="Arial"/>
                <w:szCs w:val="20"/>
                <w:lang w:val="en-US"/>
              </w:rPr>
              <w:t>Test Output:</w:t>
            </w:r>
          </w:p>
        </w:tc>
        <w:tc>
          <w:tcPr>
            <w:tcW w:w="6627" w:type="dxa"/>
          </w:tcPr>
          <w:p w14:paraId="5D38EA1D" w14:textId="77777777" w:rsidR="00F908AA" w:rsidRPr="005B35D1" w:rsidRDefault="00F908AA" w:rsidP="00C44E95">
            <w:pPr>
              <w:pStyle w:val="Bullets"/>
              <w:tabs>
                <w:tab w:val="clear" w:pos="720"/>
              </w:tabs>
              <w:suppressAutoHyphens w:val="0"/>
              <w:ind w:left="0" w:firstLine="0"/>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F908AA" w:rsidRPr="00104B22" w14:paraId="6DEB06A2" w14:textId="77777777" w:rsidTr="00C44E95">
        <w:trPr>
          <w:cantSplit/>
          <w:jc w:val="center"/>
        </w:trPr>
        <w:tc>
          <w:tcPr>
            <w:tcW w:w="2627" w:type="dxa"/>
          </w:tcPr>
          <w:p w14:paraId="4B65EAF8" w14:textId="77777777" w:rsidR="00F908AA" w:rsidRPr="005B35D1" w:rsidRDefault="00F908AA" w:rsidP="00C44E95">
            <w:pPr>
              <w:pStyle w:val="TableText"/>
              <w:rPr>
                <w:rFonts w:cs="Arial"/>
                <w:color w:val="auto"/>
                <w:szCs w:val="20"/>
                <w:lang w:val="en-US"/>
              </w:rPr>
            </w:pPr>
            <w:r w:rsidRPr="005B35D1">
              <w:rPr>
                <w:rFonts w:cs="Arial"/>
                <w:color w:val="auto"/>
                <w:szCs w:val="20"/>
                <w:lang w:val="en-US"/>
              </w:rPr>
              <w:t>Special Considerations:</w:t>
            </w:r>
          </w:p>
        </w:tc>
        <w:tc>
          <w:tcPr>
            <w:tcW w:w="6627" w:type="dxa"/>
          </w:tcPr>
          <w:p w14:paraId="1FF3FAD8" w14:textId="77777777" w:rsidR="00F908AA" w:rsidRPr="005B35D1" w:rsidRDefault="00F908AA" w:rsidP="00C44E95">
            <w:pPr>
              <w:pStyle w:val="TableTex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F908AA" w:rsidRPr="00104B22" w14:paraId="2D56AD28" w14:textId="77777777" w:rsidTr="00C44E95">
        <w:trPr>
          <w:cantSplit/>
          <w:jc w:val="center"/>
        </w:trPr>
        <w:tc>
          <w:tcPr>
            <w:tcW w:w="2627" w:type="dxa"/>
          </w:tcPr>
          <w:p w14:paraId="6C6A70B5" w14:textId="77777777" w:rsidR="00F908AA" w:rsidRPr="005B35D1" w:rsidRDefault="00F908AA" w:rsidP="00C44E95">
            <w:pPr>
              <w:pStyle w:val="TableText"/>
              <w:rPr>
                <w:rFonts w:cs="Arial"/>
                <w:color w:val="auto"/>
                <w:szCs w:val="20"/>
                <w:lang w:val="en-US"/>
              </w:rPr>
            </w:pPr>
            <w:r w:rsidRPr="005B35D1">
              <w:rPr>
                <w:rFonts w:cs="Arial"/>
                <w:color w:val="auto"/>
                <w:szCs w:val="20"/>
                <w:lang w:val="en-US"/>
              </w:rPr>
              <w:t>Test Setup:</w:t>
            </w:r>
          </w:p>
        </w:tc>
        <w:tc>
          <w:tcPr>
            <w:tcW w:w="6627" w:type="dxa"/>
          </w:tcPr>
          <w:p w14:paraId="4A72B355" w14:textId="77777777" w:rsidR="00F908AA" w:rsidRPr="005B35D1" w:rsidRDefault="00F908AA" w:rsidP="00C44E95">
            <w:pPr>
              <w:pStyle w:val="TableText"/>
              <w:rPr>
                <w:rFonts w:cs="Arial"/>
                <w:i/>
                <w:color w:val="548DD4"/>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F908AA" w:rsidRPr="00104B22" w14:paraId="2A269A0A" w14:textId="77777777" w:rsidTr="00C44E95">
        <w:trPr>
          <w:cantSplit/>
          <w:jc w:val="center"/>
        </w:trPr>
        <w:tc>
          <w:tcPr>
            <w:tcW w:w="2627" w:type="dxa"/>
          </w:tcPr>
          <w:p w14:paraId="713D92DF" w14:textId="77777777" w:rsidR="00F908AA" w:rsidRDefault="00E50D9B" w:rsidP="00C44E95">
            <w:pPr>
              <w:pStyle w:val="TableText"/>
              <w:rPr>
                <w:rFonts w:cs="Arial"/>
                <w:color w:val="auto"/>
                <w:szCs w:val="20"/>
                <w:lang w:val="en-US"/>
              </w:rPr>
            </w:pPr>
            <w:r>
              <w:rPr>
                <w:rFonts w:cs="Arial"/>
                <w:color w:val="auto"/>
                <w:szCs w:val="20"/>
                <w:lang w:val="en-US"/>
              </w:rPr>
              <w:t>Remarks:</w:t>
            </w:r>
          </w:p>
        </w:tc>
        <w:tc>
          <w:tcPr>
            <w:tcW w:w="6627" w:type="dxa"/>
          </w:tcPr>
          <w:p w14:paraId="62386FD1" w14:textId="77777777" w:rsidR="00F908AA" w:rsidRDefault="008828D2" w:rsidP="00C44E95">
            <w:pPr>
              <w:pStyle w:val="TableText"/>
              <w:rPr>
                <w:rFonts w:cs="Arial"/>
                <w:i/>
                <w:color w:val="548DD4"/>
                <w:lang w:val="en-US"/>
              </w:rPr>
            </w:pPr>
            <w:r>
              <w:rPr>
                <w:rFonts w:cs="Arial"/>
                <w:i/>
                <w:color w:val="548DD4"/>
                <w:lang w:val="en-US"/>
              </w:rPr>
              <w:t>&lt;Any additional information that will assist the test activity&gt;</w:t>
            </w:r>
          </w:p>
        </w:tc>
      </w:tr>
    </w:tbl>
    <w:p w14:paraId="25F047CD" w14:textId="77777777" w:rsidR="00F941F0" w:rsidRDefault="00F941F0" w:rsidP="00F941F0">
      <w:pPr>
        <w:pStyle w:val="BodyText"/>
      </w:pPr>
    </w:p>
    <w:p w14:paraId="0DFF58F8" w14:textId="77777777" w:rsidR="00F941F0" w:rsidRPr="00104B22" w:rsidRDefault="00F941F0" w:rsidP="004D6D8A">
      <w:pPr>
        <w:pStyle w:val="Heading3"/>
        <w:spacing w:before="0"/>
      </w:pPr>
      <w:bookmarkStart w:id="155" w:name="_Toc31483980"/>
      <w:bookmarkStart w:id="156" w:name="_Toc31484296"/>
      <w:bookmarkStart w:id="157" w:name="_Toc31484620"/>
      <w:bookmarkStart w:id="158" w:name="_Toc31485428"/>
      <w:bookmarkStart w:id="159" w:name="_Toc31485762"/>
      <w:bookmarkStart w:id="160" w:name="_Toc31486096"/>
      <w:bookmarkStart w:id="161" w:name="_Toc31486436"/>
      <w:bookmarkStart w:id="162" w:name="_Toc31487232"/>
      <w:bookmarkStart w:id="163" w:name="_Toc31553732"/>
      <w:bookmarkStart w:id="164" w:name="_Toc31554094"/>
      <w:bookmarkStart w:id="165" w:name="_Toc31554885"/>
      <w:bookmarkStart w:id="166" w:name="_Toc31884662"/>
      <w:bookmarkStart w:id="167" w:name="_Toc31887831"/>
      <w:bookmarkStart w:id="168" w:name="_Toc31483984"/>
      <w:bookmarkStart w:id="169" w:name="_Toc31484300"/>
      <w:bookmarkStart w:id="170" w:name="_Toc31484624"/>
      <w:bookmarkStart w:id="171" w:name="_Toc31485432"/>
      <w:bookmarkStart w:id="172" w:name="_Toc31485766"/>
      <w:bookmarkStart w:id="173" w:name="_Toc31486100"/>
      <w:bookmarkStart w:id="174" w:name="_Toc31486440"/>
      <w:bookmarkStart w:id="175" w:name="_Toc31487236"/>
      <w:bookmarkStart w:id="176" w:name="_Toc31553736"/>
      <w:bookmarkStart w:id="177" w:name="_Toc31554098"/>
      <w:bookmarkStart w:id="178" w:name="_Toc31554889"/>
      <w:bookmarkStart w:id="179" w:name="_Toc31884666"/>
      <w:bookmarkStart w:id="180" w:name="_Toc31887835"/>
      <w:bookmarkStart w:id="181" w:name="_Toc31483985"/>
      <w:bookmarkStart w:id="182" w:name="_Toc31484301"/>
      <w:bookmarkStart w:id="183" w:name="_Toc31484625"/>
      <w:bookmarkStart w:id="184" w:name="_Toc31485433"/>
      <w:bookmarkStart w:id="185" w:name="_Toc31485767"/>
      <w:bookmarkStart w:id="186" w:name="_Toc31486101"/>
      <w:bookmarkStart w:id="187" w:name="_Toc31486441"/>
      <w:bookmarkStart w:id="188" w:name="_Toc31487237"/>
      <w:bookmarkStart w:id="189" w:name="_Toc31553737"/>
      <w:bookmarkStart w:id="190" w:name="_Toc31554099"/>
      <w:bookmarkStart w:id="191" w:name="_Toc31554890"/>
      <w:bookmarkStart w:id="192" w:name="_Toc31884667"/>
      <w:bookmarkStart w:id="193" w:name="_Toc31887836"/>
      <w:bookmarkStart w:id="194" w:name="_Toc31484005"/>
      <w:bookmarkStart w:id="195" w:name="_Toc31484321"/>
      <w:bookmarkStart w:id="196" w:name="_Toc31484645"/>
      <w:bookmarkStart w:id="197" w:name="_Toc31485453"/>
      <w:bookmarkStart w:id="198" w:name="_Toc31485787"/>
      <w:bookmarkStart w:id="199" w:name="_Toc31486121"/>
      <w:bookmarkStart w:id="200" w:name="_Toc31486461"/>
      <w:bookmarkStart w:id="201" w:name="_Toc31487257"/>
      <w:bookmarkStart w:id="202" w:name="_Toc31553757"/>
      <w:bookmarkStart w:id="203" w:name="_Toc31554119"/>
      <w:bookmarkStart w:id="204" w:name="_Toc31554910"/>
      <w:bookmarkStart w:id="205" w:name="_Toc31884687"/>
      <w:bookmarkStart w:id="206" w:name="_Toc31887856"/>
      <w:bookmarkStart w:id="207" w:name="_Toc31484006"/>
      <w:bookmarkStart w:id="208" w:name="_Toc31484322"/>
      <w:bookmarkStart w:id="209" w:name="_Toc31484646"/>
      <w:bookmarkStart w:id="210" w:name="_Toc31485454"/>
      <w:bookmarkStart w:id="211" w:name="_Toc31485788"/>
      <w:bookmarkStart w:id="212" w:name="_Toc31486122"/>
      <w:bookmarkStart w:id="213" w:name="_Toc31486462"/>
      <w:bookmarkStart w:id="214" w:name="_Toc31487258"/>
      <w:bookmarkStart w:id="215" w:name="_Toc31553758"/>
      <w:bookmarkStart w:id="216" w:name="_Toc31554120"/>
      <w:bookmarkStart w:id="217" w:name="_Toc31554911"/>
      <w:bookmarkStart w:id="218" w:name="_Toc31884688"/>
      <w:bookmarkStart w:id="219" w:name="_Toc31887857"/>
      <w:bookmarkStart w:id="220" w:name="_Toc31484008"/>
      <w:bookmarkStart w:id="221" w:name="_Toc31484324"/>
      <w:bookmarkStart w:id="222" w:name="_Toc31484648"/>
      <w:bookmarkStart w:id="223" w:name="_Toc31485456"/>
      <w:bookmarkStart w:id="224" w:name="_Toc31485790"/>
      <w:bookmarkStart w:id="225" w:name="_Toc31486124"/>
      <w:bookmarkStart w:id="226" w:name="_Toc31486464"/>
      <w:bookmarkStart w:id="227" w:name="_Toc31487260"/>
      <w:bookmarkStart w:id="228" w:name="_Toc31553760"/>
      <w:bookmarkStart w:id="229" w:name="_Toc31554122"/>
      <w:bookmarkStart w:id="230" w:name="_Toc31554913"/>
      <w:bookmarkStart w:id="231" w:name="_Toc31884690"/>
      <w:bookmarkStart w:id="232" w:name="_Toc31887859"/>
      <w:bookmarkStart w:id="233" w:name="_Toc31484009"/>
      <w:bookmarkStart w:id="234" w:name="_Toc31484325"/>
      <w:bookmarkStart w:id="235" w:name="_Toc31484649"/>
      <w:bookmarkStart w:id="236" w:name="_Toc31485457"/>
      <w:bookmarkStart w:id="237" w:name="_Toc31485791"/>
      <w:bookmarkStart w:id="238" w:name="_Toc31486125"/>
      <w:bookmarkStart w:id="239" w:name="_Toc31486465"/>
      <w:bookmarkStart w:id="240" w:name="_Toc31487261"/>
      <w:bookmarkStart w:id="241" w:name="_Toc31553761"/>
      <w:bookmarkStart w:id="242" w:name="_Toc31554123"/>
      <w:bookmarkStart w:id="243" w:name="_Toc31554914"/>
      <w:bookmarkStart w:id="244" w:name="_Toc31884691"/>
      <w:bookmarkStart w:id="245" w:name="_Toc31887860"/>
      <w:bookmarkStart w:id="246" w:name="_Toc31484028"/>
      <w:bookmarkStart w:id="247" w:name="_Toc31484344"/>
      <w:bookmarkStart w:id="248" w:name="_Toc31484668"/>
      <w:bookmarkStart w:id="249" w:name="_Toc31485476"/>
      <w:bookmarkStart w:id="250" w:name="_Toc31485810"/>
      <w:bookmarkStart w:id="251" w:name="_Toc31486144"/>
      <w:bookmarkStart w:id="252" w:name="_Toc31486484"/>
      <w:bookmarkStart w:id="253" w:name="_Toc31487280"/>
      <w:bookmarkStart w:id="254" w:name="_Toc31553780"/>
      <w:bookmarkStart w:id="255" w:name="_Toc31554142"/>
      <w:bookmarkStart w:id="256" w:name="_Toc31554933"/>
      <w:bookmarkStart w:id="257" w:name="_Toc31884710"/>
      <w:bookmarkStart w:id="258" w:name="_Toc31887879"/>
      <w:bookmarkStart w:id="259" w:name="_Toc31484030"/>
      <w:bookmarkStart w:id="260" w:name="_Toc31484346"/>
      <w:bookmarkStart w:id="261" w:name="_Toc31484670"/>
      <w:bookmarkStart w:id="262" w:name="_Toc31485478"/>
      <w:bookmarkStart w:id="263" w:name="_Toc31485812"/>
      <w:bookmarkStart w:id="264" w:name="_Toc31486146"/>
      <w:bookmarkStart w:id="265" w:name="_Toc31486486"/>
      <w:bookmarkStart w:id="266" w:name="_Toc31487282"/>
      <w:bookmarkStart w:id="267" w:name="_Toc31553782"/>
      <w:bookmarkStart w:id="268" w:name="_Toc31554144"/>
      <w:bookmarkStart w:id="269" w:name="_Toc31554935"/>
      <w:bookmarkStart w:id="270" w:name="_Toc31884712"/>
      <w:bookmarkStart w:id="271" w:name="_Toc31887881"/>
      <w:bookmarkStart w:id="272" w:name="_Toc31484031"/>
      <w:bookmarkStart w:id="273" w:name="_Toc31484347"/>
      <w:bookmarkStart w:id="274" w:name="_Toc31484671"/>
      <w:bookmarkStart w:id="275" w:name="_Toc31485479"/>
      <w:bookmarkStart w:id="276" w:name="_Toc31485813"/>
      <w:bookmarkStart w:id="277" w:name="_Toc31486147"/>
      <w:bookmarkStart w:id="278" w:name="_Toc31486487"/>
      <w:bookmarkStart w:id="279" w:name="_Toc31487283"/>
      <w:bookmarkStart w:id="280" w:name="_Toc31553783"/>
      <w:bookmarkStart w:id="281" w:name="_Toc31554145"/>
      <w:bookmarkStart w:id="282" w:name="_Toc31554936"/>
      <w:bookmarkStart w:id="283" w:name="_Toc31884713"/>
      <w:bookmarkStart w:id="284" w:name="_Toc31887882"/>
      <w:bookmarkStart w:id="285" w:name="_Toc31484055"/>
      <w:bookmarkStart w:id="286" w:name="_Toc31484371"/>
      <w:bookmarkStart w:id="287" w:name="_Toc31484695"/>
      <w:bookmarkStart w:id="288" w:name="_Toc31485503"/>
      <w:bookmarkStart w:id="289" w:name="_Toc31485837"/>
      <w:bookmarkStart w:id="290" w:name="_Toc31486171"/>
      <w:bookmarkStart w:id="291" w:name="_Toc31486511"/>
      <w:bookmarkStart w:id="292" w:name="_Toc31487307"/>
      <w:bookmarkStart w:id="293" w:name="_Toc31553807"/>
      <w:bookmarkStart w:id="294" w:name="_Toc31554169"/>
      <w:bookmarkStart w:id="295" w:name="_Toc31554960"/>
      <w:bookmarkStart w:id="296" w:name="_Toc31884737"/>
      <w:bookmarkStart w:id="297" w:name="_Toc31887906"/>
      <w:bookmarkStart w:id="298" w:name="_Toc31484056"/>
      <w:bookmarkStart w:id="299" w:name="_Toc31484372"/>
      <w:bookmarkStart w:id="300" w:name="_Toc31484696"/>
      <w:bookmarkStart w:id="301" w:name="_Toc31485504"/>
      <w:bookmarkStart w:id="302" w:name="_Toc31485838"/>
      <w:bookmarkStart w:id="303" w:name="_Toc31486172"/>
      <w:bookmarkStart w:id="304" w:name="_Toc31486512"/>
      <w:bookmarkStart w:id="305" w:name="_Toc31487308"/>
      <w:bookmarkStart w:id="306" w:name="_Toc31553808"/>
      <w:bookmarkStart w:id="307" w:name="_Toc31554170"/>
      <w:bookmarkStart w:id="308" w:name="_Toc31554961"/>
      <w:bookmarkStart w:id="309" w:name="_Toc31884738"/>
      <w:bookmarkStart w:id="310" w:name="_Toc31887907"/>
      <w:bookmarkStart w:id="311" w:name="_Toc31484059"/>
      <w:bookmarkStart w:id="312" w:name="_Toc31484375"/>
      <w:bookmarkStart w:id="313" w:name="_Toc31484699"/>
      <w:bookmarkStart w:id="314" w:name="_Toc31485507"/>
      <w:bookmarkStart w:id="315" w:name="_Toc31485841"/>
      <w:bookmarkStart w:id="316" w:name="_Toc31486175"/>
      <w:bookmarkStart w:id="317" w:name="_Toc31486515"/>
      <w:bookmarkStart w:id="318" w:name="_Toc31487311"/>
      <w:bookmarkStart w:id="319" w:name="_Toc31553811"/>
      <w:bookmarkStart w:id="320" w:name="_Toc31554173"/>
      <w:bookmarkStart w:id="321" w:name="_Toc31554964"/>
      <w:bookmarkStart w:id="322" w:name="_Toc31884741"/>
      <w:bookmarkStart w:id="323" w:name="_Toc31887910"/>
      <w:bookmarkStart w:id="324" w:name="_Toc31484078"/>
      <w:bookmarkStart w:id="325" w:name="_Toc31484394"/>
      <w:bookmarkStart w:id="326" w:name="_Toc31484718"/>
      <w:bookmarkStart w:id="327" w:name="_Toc31485526"/>
      <w:bookmarkStart w:id="328" w:name="_Toc31485860"/>
      <w:bookmarkStart w:id="329" w:name="_Toc31486194"/>
      <w:bookmarkStart w:id="330" w:name="_Toc31486534"/>
      <w:bookmarkStart w:id="331" w:name="_Toc31487330"/>
      <w:bookmarkStart w:id="332" w:name="_Toc31553830"/>
      <w:bookmarkStart w:id="333" w:name="_Toc31554192"/>
      <w:bookmarkStart w:id="334" w:name="_Toc31554983"/>
      <w:bookmarkStart w:id="335" w:name="_Toc31884760"/>
      <w:bookmarkStart w:id="336" w:name="_Toc31887929"/>
      <w:bookmarkStart w:id="337" w:name="_Toc31484080"/>
      <w:bookmarkStart w:id="338" w:name="_Toc31484396"/>
      <w:bookmarkStart w:id="339" w:name="_Toc31484720"/>
      <w:bookmarkStart w:id="340" w:name="_Toc31485528"/>
      <w:bookmarkStart w:id="341" w:name="_Toc31485862"/>
      <w:bookmarkStart w:id="342" w:name="_Toc31486196"/>
      <w:bookmarkStart w:id="343" w:name="_Toc31486536"/>
      <w:bookmarkStart w:id="344" w:name="_Toc31487332"/>
      <w:bookmarkStart w:id="345" w:name="_Toc31553832"/>
      <w:bookmarkStart w:id="346" w:name="_Toc31554194"/>
      <w:bookmarkStart w:id="347" w:name="_Toc31554985"/>
      <w:bookmarkStart w:id="348" w:name="_Toc31884762"/>
      <w:bookmarkStart w:id="349" w:name="_Toc31887931"/>
      <w:bookmarkStart w:id="350" w:name="_Toc31484100"/>
      <w:bookmarkStart w:id="351" w:name="_Toc31484416"/>
      <w:bookmarkStart w:id="352" w:name="_Toc31484740"/>
      <w:bookmarkStart w:id="353" w:name="_Toc31485548"/>
      <w:bookmarkStart w:id="354" w:name="_Toc31485882"/>
      <w:bookmarkStart w:id="355" w:name="_Toc31486216"/>
      <w:bookmarkStart w:id="356" w:name="_Toc31486556"/>
      <w:bookmarkStart w:id="357" w:name="_Toc31487352"/>
      <w:bookmarkStart w:id="358" w:name="_Toc31553852"/>
      <w:bookmarkStart w:id="359" w:name="_Toc31554214"/>
      <w:bookmarkStart w:id="360" w:name="_Toc31555005"/>
      <w:bookmarkStart w:id="361" w:name="_Toc31884782"/>
      <w:bookmarkStart w:id="362" w:name="_Toc31887951"/>
      <w:bookmarkStart w:id="363" w:name="_Toc31484102"/>
      <w:bookmarkStart w:id="364" w:name="_Toc31484418"/>
      <w:bookmarkStart w:id="365" w:name="_Toc31484742"/>
      <w:bookmarkStart w:id="366" w:name="_Toc31485550"/>
      <w:bookmarkStart w:id="367" w:name="_Toc31485884"/>
      <w:bookmarkStart w:id="368" w:name="_Toc31486218"/>
      <w:bookmarkStart w:id="369" w:name="_Toc31486558"/>
      <w:bookmarkStart w:id="370" w:name="_Toc31487354"/>
      <w:bookmarkStart w:id="371" w:name="_Toc31553854"/>
      <w:bookmarkStart w:id="372" w:name="_Toc31554216"/>
      <w:bookmarkStart w:id="373" w:name="_Toc31555007"/>
      <w:bookmarkStart w:id="374" w:name="_Toc31884784"/>
      <w:bookmarkStart w:id="375" w:name="_Toc31887953"/>
      <w:bookmarkStart w:id="376" w:name="_Toc31484103"/>
      <w:bookmarkStart w:id="377" w:name="_Toc31484419"/>
      <w:bookmarkStart w:id="378" w:name="_Toc31484743"/>
      <w:bookmarkStart w:id="379" w:name="_Toc31485551"/>
      <w:bookmarkStart w:id="380" w:name="_Toc31485885"/>
      <w:bookmarkStart w:id="381" w:name="_Toc31486219"/>
      <w:bookmarkStart w:id="382" w:name="_Toc31486559"/>
      <w:bookmarkStart w:id="383" w:name="_Toc31487355"/>
      <w:bookmarkStart w:id="384" w:name="_Toc31553855"/>
      <w:bookmarkStart w:id="385" w:name="_Toc31554217"/>
      <w:bookmarkStart w:id="386" w:name="_Toc31555008"/>
      <w:bookmarkStart w:id="387" w:name="_Toc31884785"/>
      <w:bookmarkStart w:id="388" w:name="_Toc31887954"/>
      <w:bookmarkStart w:id="389" w:name="_Toc31484122"/>
      <w:bookmarkStart w:id="390" w:name="_Toc31484438"/>
      <w:bookmarkStart w:id="391" w:name="_Toc31484762"/>
      <w:bookmarkStart w:id="392" w:name="_Toc31485570"/>
      <w:bookmarkStart w:id="393" w:name="_Toc31485904"/>
      <w:bookmarkStart w:id="394" w:name="_Toc31486238"/>
      <w:bookmarkStart w:id="395" w:name="_Toc31486578"/>
      <w:bookmarkStart w:id="396" w:name="_Toc31487374"/>
      <w:bookmarkStart w:id="397" w:name="_Toc31553874"/>
      <w:bookmarkStart w:id="398" w:name="_Toc31554236"/>
      <w:bookmarkStart w:id="399" w:name="_Toc31555027"/>
      <w:bookmarkStart w:id="400" w:name="_Toc31884804"/>
      <w:bookmarkStart w:id="401" w:name="_Toc31887973"/>
      <w:bookmarkStart w:id="402" w:name="_Toc31484124"/>
      <w:bookmarkStart w:id="403" w:name="_Toc31484440"/>
      <w:bookmarkStart w:id="404" w:name="_Toc31484764"/>
      <w:bookmarkStart w:id="405" w:name="_Toc31485572"/>
      <w:bookmarkStart w:id="406" w:name="_Toc31485906"/>
      <w:bookmarkStart w:id="407" w:name="_Toc31486240"/>
      <w:bookmarkStart w:id="408" w:name="_Toc31486580"/>
      <w:bookmarkStart w:id="409" w:name="_Toc31487376"/>
      <w:bookmarkStart w:id="410" w:name="_Toc31553876"/>
      <w:bookmarkStart w:id="411" w:name="_Toc31554238"/>
      <w:bookmarkStart w:id="412" w:name="_Toc31555029"/>
      <w:bookmarkStart w:id="413" w:name="_Toc31884806"/>
      <w:bookmarkStart w:id="414" w:name="_Toc31887975"/>
      <w:bookmarkStart w:id="415" w:name="_Toc31484125"/>
      <w:bookmarkStart w:id="416" w:name="_Toc31484441"/>
      <w:bookmarkStart w:id="417" w:name="_Toc31484765"/>
      <w:bookmarkStart w:id="418" w:name="_Toc31485573"/>
      <w:bookmarkStart w:id="419" w:name="_Toc31485907"/>
      <w:bookmarkStart w:id="420" w:name="_Toc31486241"/>
      <w:bookmarkStart w:id="421" w:name="_Toc31486581"/>
      <w:bookmarkStart w:id="422" w:name="_Toc31487377"/>
      <w:bookmarkStart w:id="423" w:name="_Toc31553877"/>
      <w:bookmarkStart w:id="424" w:name="_Toc31554239"/>
      <w:bookmarkStart w:id="425" w:name="_Toc31555030"/>
      <w:bookmarkStart w:id="426" w:name="_Toc31884807"/>
      <w:bookmarkStart w:id="427" w:name="_Toc31887976"/>
      <w:bookmarkStart w:id="428" w:name="_Toc31484144"/>
      <w:bookmarkStart w:id="429" w:name="_Toc31484460"/>
      <w:bookmarkStart w:id="430" w:name="_Toc31484784"/>
      <w:bookmarkStart w:id="431" w:name="_Toc31485592"/>
      <w:bookmarkStart w:id="432" w:name="_Toc31485926"/>
      <w:bookmarkStart w:id="433" w:name="_Toc31486260"/>
      <w:bookmarkStart w:id="434" w:name="_Toc31486600"/>
      <w:bookmarkStart w:id="435" w:name="_Toc31487396"/>
      <w:bookmarkStart w:id="436" w:name="_Toc31553896"/>
      <w:bookmarkStart w:id="437" w:name="_Toc31554258"/>
      <w:bookmarkStart w:id="438" w:name="_Toc31555049"/>
      <w:bookmarkStart w:id="439" w:name="_Toc31884826"/>
      <w:bookmarkStart w:id="440" w:name="_Toc31887995"/>
      <w:bookmarkStart w:id="441" w:name="_Toc31484146"/>
      <w:bookmarkStart w:id="442" w:name="_Toc31484462"/>
      <w:bookmarkStart w:id="443" w:name="_Toc31484786"/>
      <w:bookmarkStart w:id="444" w:name="_Toc31485594"/>
      <w:bookmarkStart w:id="445" w:name="_Toc31485928"/>
      <w:bookmarkStart w:id="446" w:name="_Toc31486262"/>
      <w:bookmarkStart w:id="447" w:name="_Toc31486602"/>
      <w:bookmarkStart w:id="448" w:name="_Toc31487398"/>
      <w:bookmarkStart w:id="449" w:name="_Toc31553898"/>
      <w:bookmarkStart w:id="450" w:name="_Toc31554260"/>
      <w:bookmarkStart w:id="451" w:name="_Toc31555051"/>
      <w:bookmarkStart w:id="452" w:name="_Toc31884828"/>
      <w:bookmarkStart w:id="453" w:name="_Toc31887997"/>
      <w:bookmarkStart w:id="454" w:name="_Toc31484147"/>
      <w:bookmarkStart w:id="455" w:name="_Toc31484463"/>
      <w:bookmarkStart w:id="456" w:name="_Toc31484787"/>
      <w:bookmarkStart w:id="457" w:name="_Toc31485595"/>
      <w:bookmarkStart w:id="458" w:name="_Toc31485929"/>
      <w:bookmarkStart w:id="459" w:name="_Toc31486263"/>
      <w:bookmarkStart w:id="460" w:name="_Toc31486603"/>
      <w:bookmarkStart w:id="461" w:name="_Toc31487399"/>
      <w:bookmarkStart w:id="462" w:name="_Toc31553899"/>
      <w:bookmarkStart w:id="463" w:name="_Toc31554261"/>
      <w:bookmarkStart w:id="464" w:name="_Toc31555052"/>
      <w:bookmarkStart w:id="465" w:name="_Toc31884829"/>
      <w:bookmarkStart w:id="466" w:name="_Toc31887998"/>
      <w:bookmarkStart w:id="467" w:name="_Toc141713897"/>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r w:rsidRPr="00104B22">
        <w:t>Failure and Recovery Testing</w:t>
      </w:r>
      <w:bookmarkEnd w:id="467"/>
    </w:p>
    <w:p w14:paraId="1804DF3D" w14:textId="77777777" w:rsidR="00F941F0" w:rsidRPr="00354084" w:rsidRDefault="00F941F0" w:rsidP="00F941F0">
      <w:pPr>
        <w:pStyle w:val="BodyText"/>
        <w:rPr>
          <w:i/>
          <w:color w:val="548DD4"/>
        </w:rPr>
      </w:pPr>
      <w:r>
        <w:rPr>
          <w:i/>
          <w:color w:val="548DD4"/>
        </w:rPr>
        <w:t>&lt;</w:t>
      </w:r>
      <w:r w:rsidRPr="00354084">
        <w:rPr>
          <w:i/>
          <w:color w:val="548DD4"/>
        </w:rPr>
        <w:t xml:space="preserve">Failure and Recovery Testing ensures that the target-of-test can successfully failure and recover from a variety of hardware, software or network malfunctions with undue loss of data or data integrity. </w:t>
      </w:r>
    </w:p>
    <w:p w14:paraId="0DF4E308" w14:textId="77777777" w:rsidR="00F941F0" w:rsidRPr="00354084" w:rsidRDefault="00F941F0" w:rsidP="00F941F0">
      <w:pPr>
        <w:pStyle w:val="BodyText"/>
        <w:rPr>
          <w:i/>
          <w:color w:val="548DD4"/>
        </w:rPr>
      </w:pPr>
      <w:r w:rsidRPr="00354084">
        <w:rPr>
          <w:i/>
          <w:color w:val="548DD4"/>
        </w:rPr>
        <w:t>Failure testing ensures that, for those systems that must be kept running, when a failure condition occurs, the alternate or backup systems properly “take over” for the failed system without loss of data or transactions.</w:t>
      </w:r>
    </w:p>
    <w:p w14:paraId="06B66268" w14:textId="77777777" w:rsidR="00F941F0" w:rsidRPr="00104B22" w:rsidRDefault="00F941F0" w:rsidP="00F941F0">
      <w:pPr>
        <w:pStyle w:val="BodyText"/>
        <w:rPr>
          <w:szCs w:val="20"/>
        </w:rPr>
      </w:pPr>
      <w:r w:rsidRPr="00354084">
        <w:rPr>
          <w:b/>
          <w:i/>
          <w:color w:val="548DD4"/>
        </w:rPr>
        <w:t>Recovery testing</w:t>
      </w:r>
      <w:r w:rsidRPr="00354084">
        <w:rPr>
          <w:i/>
          <w:color w:val="548DD4"/>
        </w:rPr>
        <w:t xml:space="preserve"> is an antagonistic test process in which the application or system is exposed to extreme conditions, or simulated conditions, to cause a failure, such as device Input/Output (I/O) failures or invalid database pointers and keys. Recovery processes are invoked and the application or system is monitored and inspected to verify proper application, or system, and data recovery has been achieved</w:t>
      </w:r>
      <w:r w:rsidRPr="00104B22">
        <w:rPr>
          <w:szCs w:val="20"/>
        </w:rPr>
        <w:t>.</w:t>
      </w:r>
      <w:r>
        <w:rPr>
          <w:szCs w:val="20"/>
        </w:rPr>
        <w:t>&gt;</w:t>
      </w:r>
    </w:p>
    <w:p w14:paraId="1DE9E19C" w14:textId="77777777" w:rsidR="00F941F0" w:rsidRPr="00104B22" w:rsidRDefault="00F941F0" w:rsidP="00F941F0">
      <w:pPr>
        <w:pStyle w:val="BodyText"/>
        <w:rPr>
          <w:szCs w:val="20"/>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3364"/>
        <w:gridCol w:w="5907"/>
      </w:tblGrid>
      <w:tr w:rsidR="00F941F0" w:rsidRPr="00104B22" w14:paraId="630F80C5" w14:textId="77777777" w:rsidTr="00A73415">
        <w:trPr>
          <w:cantSplit/>
          <w:jc w:val="center"/>
        </w:trPr>
        <w:tc>
          <w:tcPr>
            <w:tcW w:w="3364" w:type="dxa"/>
          </w:tcPr>
          <w:p w14:paraId="3080EF7F" w14:textId="77777777" w:rsidR="00F941F0" w:rsidRPr="005B35D1" w:rsidRDefault="00F941F0" w:rsidP="00A73415">
            <w:pPr>
              <w:pStyle w:val="TableText"/>
              <w:rPr>
                <w:rFonts w:cs="Arial"/>
                <w:lang w:val="en-US"/>
              </w:rPr>
            </w:pPr>
            <w:r w:rsidRPr="005B35D1">
              <w:rPr>
                <w:rFonts w:cs="Arial"/>
                <w:lang w:val="en-US"/>
              </w:rPr>
              <w:t>Test Objective:</w:t>
            </w:r>
          </w:p>
        </w:tc>
        <w:tc>
          <w:tcPr>
            <w:tcW w:w="5907" w:type="dxa"/>
          </w:tcPr>
          <w:p w14:paraId="5D709C19" w14:textId="77777777" w:rsidR="00F941F0" w:rsidRPr="005B35D1" w:rsidRDefault="00F941F0" w:rsidP="00A73415">
            <w:pPr>
              <w:pStyle w:val="TableText"/>
              <w:rPr>
                <w:rFonts w:cs="Arial"/>
                <w:i/>
                <w:color w:val="548DD4"/>
                <w:lang w:val="en-US"/>
              </w:rPr>
            </w:pPr>
            <w:r w:rsidRPr="005B35D1">
              <w:rPr>
                <w:rFonts w:cs="Arial"/>
                <w:i/>
                <w:color w:val="548DD4"/>
                <w:lang w:val="en-US"/>
              </w:rPr>
              <w:t>&lt;Verify that recovery processes (manual or automated) properly restore the database, applications, and system to a desired, known, state. The following types of conditions are to be included in the testing:</w:t>
            </w:r>
          </w:p>
          <w:p w14:paraId="4421576E" w14:textId="77777777" w:rsidR="00F941F0" w:rsidRPr="005B35D1" w:rsidRDefault="00F941F0" w:rsidP="00A73415">
            <w:pPr>
              <w:pStyle w:val="Bullets"/>
              <w:numPr>
                <w:ilvl w:val="0"/>
                <w:numId w:val="11"/>
              </w:numPr>
              <w:tabs>
                <w:tab w:val="clear" w:pos="720"/>
              </w:tabs>
              <w:suppressAutoHyphens w:val="0"/>
              <w:jc w:val="left"/>
              <w:rPr>
                <w:rFonts w:cs="Arial"/>
                <w:i/>
                <w:color w:val="548DD4"/>
                <w:lang w:val="en-US"/>
              </w:rPr>
            </w:pPr>
            <w:r w:rsidRPr="005B35D1">
              <w:rPr>
                <w:rFonts w:cs="Arial"/>
                <w:i/>
                <w:color w:val="548DD4"/>
                <w:lang w:val="en-US"/>
              </w:rPr>
              <w:t xml:space="preserve">power interruption to the client </w:t>
            </w:r>
          </w:p>
          <w:p w14:paraId="4E23E376" w14:textId="77777777" w:rsidR="00F941F0" w:rsidRPr="005B35D1" w:rsidRDefault="00F941F0" w:rsidP="00A73415">
            <w:pPr>
              <w:pStyle w:val="Bullets"/>
              <w:numPr>
                <w:ilvl w:val="0"/>
                <w:numId w:val="11"/>
              </w:numPr>
              <w:tabs>
                <w:tab w:val="clear" w:pos="720"/>
              </w:tabs>
              <w:suppressAutoHyphens w:val="0"/>
              <w:jc w:val="left"/>
              <w:rPr>
                <w:rFonts w:cs="Arial"/>
                <w:i/>
                <w:color w:val="548DD4"/>
                <w:lang w:val="en-US"/>
              </w:rPr>
            </w:pPr>
            <w:r w:rsidRPr="005B35D1">
              <w:rPr>
                <w:rFonts w:cs="Arial"/>
                <w:i/>
                <w:color w:val="548DD4"/>
                <w:lang w:val="en-US"/>
              </w:rPr>
              <w:t>power interruption to the server</w:t>
            </w:r>
          </w:p>
          <w:p w14:paraId="51DA112A" w14:textId="77777777" w:rsidR="00F941F0" w:rsidRPr="005B35D1" w:rsidRDefault="00F941F0" w:rsidP="00A73415">
            <w:pPr>
              <w:pStyle w:val="Bullets"/>
              <w:numPr>
                <w:ilvl w:val="0"/>
                <w:numId w:val="11"/>
              </w:numPr>
              <w:tabs>
                <w:tab w:val="clear" w:pos="720"/>
              </w:tabs>
              <w:suppressAutoHyphens w:val="0"/>
              <w:jc w:val="left"/>
              <w:rPr>
                <w:rFonts w:cs="Arial"/>
                <w:i/>
                <w:color w:val="548DD4"/>
                <w:lang w:val="en-US"/>
              </w:rPr>
            </w:pPr>
            <w:r w:rsidRPr="005B35D1">
              <w:rPr>
                <w:rFonts w:cs="Arial"/>
                <w:i/>
                <w:color w:val="548DD4"/>
                <w:lang w:val="en-US"/>
              </w:rPr>
              <w:t>communication interruption via network servers</w:t>
            </w:r>
          </w:p>
          <w:p w14:paraId="35D1564B" w14:textId="77777777" w:rsidR="00F941F0" w:rsidRPr="005B35D1" w:rsidRDefault="00F941F0" w:rsidP="00A73415">
            <w:pPr>
              <w:pStyle w:val="Bullets"/>
              <w:numPr>
                <w:ilvl w:val="0"/>
                <w:numId w:val="11"/>
              </w:numPr>
              <w:tabs>
                <w:tab w:val="clear" w:pos="720"/>
              </w:tabs>
              <w:suppressAutoHyphens w:val="0"/>
              <w:jc w:val="left"/>
              <w:rPr>
                <w:rFonts w:cs="Arial"/>
                <w:i/>
                <w:color w:val="548DD4"/>
                <w:lang w:val="en-US"/>
              </w:rPr>
            </w:pPr>
            <w:r w:rsidRPr="005B35D1">
              <w:rPr>
                <w:rFonts w:cs="Arial"/>
                <w:i/>
                <w:color w:val="548DD4"/>
                <w:lang w:val="en-US"/>
              </w:rPr>
              <w:t>interruption, communication, or power loss to DASD and or DASD controllers</w:t>
            </w:r>
          </w:p>
          <w:p w14:paraId="3AE85383" w14:textId="77777777" w:rsidR="00F941F0" w:rsidRPr="005B35D1" w:rsidRDefault="00F941F0" w:rsidP="00A73415">
            <w:pPr>
              <w:pStyle w:val="Bullets"/>
              <w:numPr>
                <w:ilvl w:val="0"/>
                <w:numId w:val="11"/>
              </w:numPr>
              <w:tabs>
                <w:tab w:val="clear" w:pos="720"/>
              </w:tabs>
              <w:suppressAutoHyphens w:val="0"/>
              <w:jc w:val="left"/>
              <w:rPr>
                <w:rFonts w:cs="Arial"/>
                <w:i/>
                <w:color w:val="548DD4"/>
                <w:lang w:val="en-US"/>
              </w:rPr>
            </w:pPr>
            <w:r w:rsidRPr="005B35D1">
              <w:rPr>
                <w:rFonts w:cs="Arial"/>
                <w:i/>
                <w:color w:val="548DD4"/>
                <w:lang w:val="en-US"/>
              </w:rPr>
              <w:t>Incomplete cycles (data filter processes interrupted, data sync</w:t>
            </w:r>
            <w:smartTag w:uri="urn:schemas-microsoft-com:office:smarttags" w:element="PersonName">
              <w:r w:rsidRPr="005B35D1">
                <w:rPr>
                  <w:rFonts w:cs="Arial"/>
                  <w:i/>
                  <w:color w:val="548DD4"/>
                  <w:lang w:val="en-US"/>
                </w:rPr>
                <w:t>hr</w:t>
              </w:r>
            </w:smartTag>
            <w:r w:rsidRPr="005B35D1">
              <w:rPr>
                <w:rFonts w:cs="Arial"/>
                <w:i/>
                <w:color w:val="548DD4"/>
                <w:lang w:val="en-US"/>
              </w:rPr>
              <w:t>onization processes interrupted).</w:t>
            </w:r>
          </w:p>
          <w:p w14:paraId="7DD8A160" w14:textId="77777777" w:rsidR="00F941F0" w:rsidRPr="005B35D1" w:rsidRDefault="00F941F0" w:rsidP="00A73415">
            <w:pPr>
              <w:pStyle w:val="Bullets"/>
              <w:numPr>
                <w:ilvl w:val="0"/>
                <w:numId w:val="11"/>
              </w:numPr>
              <w:tabs>
                <w:tab w:val="clear" w:pos="720"/>
              </w:tabs>
              <w:suppressAutoHyphens w:val="0"/>
              <w:jc w:val="left"/>
              <w:rPr>
                <w:rFonts w:cs="Arial"/>
                <w:i/>
                <w:color w:val="548DD4"/>
                <w:lang w:val="en-US"/>
              </w:rPr>
            </w:pPr>
            <w:r w:rsidRPr="005B35D1">
              <w:rPr>
                <w:rFonts w:cs="Arial"/>
                <w:i/>
                <w:color w:val="548DD4"/>
                <w:lang w:val="en-US"/>
              </w:rPr>
              <w:t>invalid database pointer or keys</w:t>
            </w:r>
          </w:p>
          <w:p w14:paraId="7AB3E971" w14:textId="77777777" w:rsidR="00F941F0" w:rsidRPr="005B35D1" w:rsidRDefault="00F941F0" w:rsidP="00A73415">
            <w:pPr>
              <w:pStyle w:val="Bullets"/>
              <w:numPr>
                <w:ilvl w:val="0"/>
                <w:numId w:val="11"/>
              </w:numPr>
              <w:tabs>
                <w:tab w:val="clear" w:pos="720"/>
              </w:tabs>
              <w:suppressAutoHyphens w:val="0"/>
              <w:jc w:val="left"/>
              <w:rPr>
                <w:rFonts w:cs="Arial"/>
                <w:i/>
                <w:color w:val="548DD4"/>
                <w:lang w:val="en-US"/>
              </w:rPr>
            </w:pPr>
            <w:r w:rsidRPr="005B35D1">
              <w:rPr>
                <w:rFonts w:cs="Arial"/>
                <w:i/>
                <w:color w:val="548DD4"/>
                <w:lang w:val="en-US"/>
              </w:rPr>
              <w:t>invalid or corrupted data element in database&gt;</w:t>
            </w:r>
          </w:p>
        </w:tc>
      </w:tr>
      <w:tr w:rsidR="00F941F0" w:rsidRPr="00104B22" w14:paraId="1422F388" w14:textId="77777777" w:rsidTr="00A73415">
        <w:trPr>
          <w:cantSplit/>
          <w:jc w:val="center"/>
        </w:trPr>
        <w:tc>
          <w:tcPr>
            <w:tcW w:w="3364" w:type="dxa"/>
          </w:tcPr>
          <w:p w14:paraId="64CBF4FC" w14:textId="77777777" w:rsidR="00F941F0" w:rsidRPr="005B35D1" w:rsidRDefault="00F941F0" w:rsidP="00A73415">
            <w:pPr>
              <w:pStyle w:val="TableText"/>
              <w:rPr>
                <w:rFonts w:cs="Arial"/>
                <w:lang w:val="en-US"/>
              </w:rPr>
            </w:pPr>
            <w:r w:rsidRPr="005B35D1">
              <w:rPr>
                <w:rFonts w:cs="Arial"/>
                <w:lang w:val="en-US"/>
              </w:rPr>
              <w:lastRenderedPageBreak/>
              <w:t>Technique:</w:t>
            </w:r>
          </w:p>
        </w:tc>
        <w:tc>
          <w:tcPr>
            <w:tcW w:w="5907" w:type="dxa"/>
          </w:tcPr>
          <w:p w14:paraId="7F824534" w14:textId="77777777" w:rsidR="00F941F0" w:rsidRPr="005B35D1" w:rsidRDefault="00F941F0" w:rsidP="00A73415">
            <w:pPr>
              <w:pStyle w:val="TableText"/>
              <w:rPr>
                <w:rFonts w:cs="Arial"/>
                <w:i/>
                <w:color w:val="548DD4"/>
                <w:lang w:val="en-US"/>
              </w:rPr>
            </w:pPr>
            <w:r w:rsidRPr="005B35D1">
              <w:rPr>
                <w:rFonts w:cs="Arial"/>
                <w:i/>
                <w:color w:val="548DD4"/>
                <w:lang w:val="en-US"/>
              </w:rPr>
              <w:t>&lt;Tests created for Function and Business Cycle testing should be used to create a series of transactions. Once the desired starting test point is reached, the following actions should be performed, or simulated, individually:</w:t>
            </w:r>
          </w:p>
          <w:p w14:paraId="43A5DE0B" w14:textId="77777777" w:rsidR="00F941F0" w:rsidRPr="005B35D1" w:rsidRDefault="00F941F0" w:rsidP="00A73415">
            <w:pPr>
              <w:pStyle w:val="Bullets"/>
              <w:numPr>
                <w:ilvl w:val="0"/>
                <w:numId w:val="12"/>
              </w:numPr>
              <w:tabs>
                <w:tab w:val="clear" w:pos="720"/>
              </w:tabs>
              <w:suppressAutoHyphens w:val="0"/>
              <w:jc w:val="left"/>
              <w:rPr>
                <w:rFonts w:cs="Arial"/>
                <w:i/>
                <w:color w:val="548DD4"/>
                <w:lang w:val="en-US"/>
              </w:rPr>
            </w:pPr>
            <w:r w:rsidRPr="005B35D1">
              <w:rPr>
                <w:rFonts w:cs="Arial"/>
                <w:i/>
                <w:color w:val="548DD4"/>
                <w:lang w:val="en-US"/>
              </w:rPr>
              <w:t>Power interruption to the client</w:t>
            </w:r>
            <w:proofErr w:type="gramStart"/>
            <w:r w:rsidRPr="005B35D1">
              <w:rPr>
                <w:rFonts w:cs="Arial"/>
                <w:i/>
                <w:color w:val="548DD4"/>
                <w:lang w:val="en-US"/>
              </w:rPr>
              <w:t>:  power</w:t>
            </w:r>
            <w:proofErr w:type="gramEnd"/>
            <w:r w:rsidRPr="005B35D1">
              <w:rPr>
                <w:rFonts w:cs="Arial"/>
                <w:i/>
                <w:color w:val="548DD4"/>
                <w:lang w:val="en-US"/>
              </w:rPr>
              <w:t xml:space="preserve"> the PC down.</w:t>
            </w:r>
          </w:p>
          <w:p w14:paraId="4D44131A" w14:textId="77777777" w:rsidR="00F941F0" w:rsidRPr="005B35D1" w:rsidRDefault="00F941F0" w:rsidP="00A73415">
            <w:pPr>
              <w:pStyle w:val="Bullets"/>
              <w:numPr>
                <w:ilvl w:val="0"/>
                <w:numId w:val="12"/>
              </w:numPr>
              <w:tabs>
                <w:tab w:val="clear" w:pos="720"/>
              </w:tabs>
              <w:suppressAutoHyphens w:val="0"/>
              <w:jc w:val="left"/>
              <w:rPr>
                <w:rFonts w:cs="Arial"/>
                <w:i/>
                <w:color w:val="548DD4"/>
                <w:lang w:val="en-US"/>
              </w:rPr>
            </w:pPr>
            <w:r w:rsidRPr="005B35D1">
              <w:rPr>
                <w:rFonts w:cs="Arial"/>
                <w:i/>
                <w:color w:val="548DD4"/>
                <w:lang w:val="en-US"/>
              </w:rPr>
              <w:t>Power interruption to the server: simulate or initiate power down procedures for the server.</w:t>
            </w:r>
          </w:p>
          <w:p w14:paraId="479DB4BF" w14:textId="77777777" w:rsidR="00F941F0" w:rsidRPr="005B35D1" w:rsidRDefault="00F941F0" w:rsidP="00A73415">
            <w:pPr>
              <w:pStyle w:val="Bullets"/>
              <w:numPr>
                <w:ilvl w:val="0"/>
                <w:numId w:val="12"/>
              </w:numPr>
              <w:tabs>
                <w:tab w:val="clear" w:pos="720"/>
              </w:tabs>
              <w:suppressAutoHyphens w:val="0"/>
              <w:jc w:val="left"/>
              <w:rPr>
                <w:rFonts w:cs="Arial"/>
                <w:i/>
                <w:color w:val="548DD4"/>
                <w:lang w:val="en-US"/>
              </w:rPr>
            </w:pPr>
            <w:r w:rsidRPr="005B35D1">
              <w:rPr>
                <w:rFonts w:cs="Arial"/>
                <w:i/>
                <w:color w:val="548DD4"/>
                <w:lang w:val="en-US"/>
              </w:rPr>
              <w:t>Interruption via network servers</w:t>
            </w:r>
            <w:proofErr w:type="gramStart"/>
            <w:r w:rsidRPr="005B35D1">
              <w:rPr>
                <w:rFonts w:cs="Arial"/>
                <w:i/>
                <w:color w:val="548DD4"/>
                <w:lang w:val="en-US"/>
              </w:rPr>
              <w:t>:  simulate</w:t>
            </w:r>
            <w:proofErr w:type="gramEnd"/>
            <w:r w:rsidRPr="005B35D1">
              <w:rPr>
                <w:rFonts w:cs="Arial"/>
                <w:i/>
                <w:color w:val="548DD4"/>
                <w:lang w:val="en-US"/>
              </w:rPr>
              <w:t xml:space="preserve"> or initiate communication loss with the network (physically disconnects </w:t>
            </w:r>
            <w:r w:rsidRPr="005B35D1">
              <w:rPr>
                <w:rFonts w:cs="Arial"/>
                <w:i/>
                <w:color w:val="548DD4"/>
                <w:lang w:val="en-US"/>
              </w:rPr>
              <w:tab/>
              <w:t>communication wires or power down network servers or routers.</w:t>
            </w:r>
          </w:p>
          <w:p w14:paraId="082BD73C" w14:textId="77777777" w:rsidR="00F941F0" w:rsidRPr="005B35D1" w:rsidRDefault="00F941F0" w:rsidP="00A73415">
            <w:pPr>
              <w:pStyle w:val="Bullets"/>
              <w:numPr>
                <w:ilvl w:val="0"/>
                <w:numId w:val="12"/>
              </w:numPr>
              <w:tabs>
                <w:tab w:val="clear" w:pos="720"/>
              </w:tabs>
              <w:suppressAutoHyphens w:val="0"/>
              <w:jc w:val="left"/>
              <w:rPr>
                <w:rFonts w:cs="Arial"/>
                <w:i/>
                <w:color w:val="548DD4"/>
                <w:lang w:val="en-US"/>
              </w:rPr>
            </w:pPr>
            <w:r w:rsidRPr="005B35D1">
              <w:rPr>
                <w:rFonts w:cs="Arial"/>
                <w:i/>
                <w:color w:val="548DD4"/>
                <w:lang w:val="en-US"/>
              </w:rPr>
              <w:t>Interruption, communication, or power loss to DASD and DASD controllers: simulate or physically eliminate communication with one or more DASD controllers or devices.</w:t>
            </w:r>
          </w:p>
          <w:p w14:paraId="14ECD617" w14:textId="77777777" w:rsidR="00F941F0" w:rsidRPr="005B35D1" w:rsidRDefault="00F941F0" w:rsidP="00A73415">
            <w:pPr>
              <w:pStyle w:val="TableText"/>
              <w:rPr>
                <w:rFonts w:cs="Arial"/>
                <w:i/>
                <w:color w:val="548DD4"/>
                <w:lang w:val="en-US"/>
              </w:rPr>
            </w:pPr>
            <w:r w:rsidRPr="005B35D1">
              <w:rPr>
                <w:rFonts w:cs="Arial"/>
                <w:i/>
                <w:color w:val="548DD4"/>
                <w:lang w:val="en-US"/>
              </w:rPr>
              <w:t>Once the above conditions or simulated conditions are achieved, additional transactions should be executed and upon reaching this second test point state, recovery procedures should be invoked.</w:t>
            </w:r>
          </w:p>
          <w:p w14:paraId="5CDDFA29" w14:textId="77777777" w:rsidR="00F941F0" w:rsidRPr="005B35D1" w:rsidRDefault="00F941F0" w:rsidP="00A73415">
            <w:pPr>
              <w:pStyle w:val="TableText"/>
              <w:rPr>
                <w:rFonts w:cs="Arial"/>
                <w:i/>
                <w:color w:val="548DD4"/>
                <w:lang w:val="en-US"/>
              </w:rPr>
            </w:pPr>
            <w:r w:rsidRPr="005B35D1">
              <w:rPr>
                <w:rFonts w:cs="Arial"/>
                <w:i/>
                <w:color w:val="548DD4"/>
                <w:lang w:val="en-US"/>
              </w:rPr>
              <w:t>Testing for incomplete cycles utilizes the same technique as described above except that the database processes themselves should be aborted or prematurely terminated.</w:t>
            </w:r>
          </w:p>
          <w:p w14:paraId="4AD2CD83" w14:textId="77777777" w:rsidR="00F941F0" w:rsidRPr="005B35D1" w:rsidRDefault="00F941F0" w:rsidP="004D6D8A">
            <w:pPr>
              <w:pStyle w:val="TableText"/>
              <w:rPr>
                <w:rFonts w:cs="Arial"/>
                <w:i/>
                <w:color w:val="548DD4"/>
                <w:lang w:val="en-US"/>
              </w:rPr>
            </w:pPr>
            <w:r w:rsidRPr="005B35D1">
              <w:rPr>
                <w:rFonts w:cs="Arial"/>
                <w:i/>
                <w:color w:val="548DD4"/>
                <w:lang w:val="en-US"/>
              </w:rPr>
              <w:t>Testing for the following conditions requires that a known database state be achieved. Several database fields, pointers, and keys should be corrupted manually and directly within the database (via database tools). Additional transactions should be executed using the tests from Application Function and Business Cycle Testing and full cycles executed.&gt;</w:t>
            </w:r>
          </w:p>
        </w:tc>
      </w:tr>
      <w:tr w:rsidR="00F941F0" w:rsidRPr="00104B22" w14:paraId="00E82F52" w14:textId="77777777" w:rsidTr="00A73415">
        <w:trPr>
          <w:cantSplit/>
          <w:jc w:val="center"/>
        </w:trPr>
        <w:tc>
          <w:tcPr>
            <w:tcW w:w="3364" w:type="dxa"/>
          </w:tcPr>
          <w:p w14:paraId="1BE57330" w14:textId="77777777" w:rsidR="00F941F0" w:rsidRPr="005B35D1" w:rsidRDefault="00F941F0" w:rsidP="00A73415">
            <w:pPr>
              <w:pStyle w:val="TableText"/>
              <w:rPr>
                <w:rFonts w:cs="Arial"/>
                <w:color w:val="auto"/>
                <w:lang w:val="en-US"/>
              </w:rPr>
            </w:pPr>
            <w:r w:rsidRPr="005B35D1">
              <w:rPr>
                <w:rFonts w:cs="Arial"/>
                <w:color w:val="auto"/>
                <w:lang w:val="en-US"/>
              </w:rPr>
              <w:t>Entry Criteria:</w:t>
            </w:r>
          </w:p>
        </w:tc>
        <w:tc>
          <w:tcPr>
            <w:tcW w:w="5907" w:type="dxa"/>
          </w:tcPr>
          <w:p w14:paraId="4C80B68D" w14:textId="77777777" w:rsidR="00F941F0" w:rsidRPr="005B35D1" w:rsidRDefault="00F941F0" w:rsidP="00A73415">
            <w:pPr>
              <w:pStyle w:val="TableText"/>
              <w:rPr>
                <w:rFonts w:cs="Arial"/>
                <w:i/>
                <w:color w:val="548DD4"/>
                <w:lang w:val="en-US"/>
              </w:rPr>
            </w:pPr>
          </w:p>
        </w:tc>
      </w:tr>
      <w:tr w:rsidR="00F941F0" w:rsidRPr="00104B22" w14:paraId="6A035099" w14:textId="77777777" w:rsidTr="00A73415">
        <w:trPr>
          <w:cantSplit/>
          <w:jc w:val="center"/>
        </w:trPr>
        <w:tc>
          <w:tcPr>
            <w:tcW w:w="3364" w:type="dxa"/>
          </w:tcPr>
          <w:p w14:paraId="666C0613" w14:textId="77777777" w:rsidR="00F941F0" w:rsidRPr="005B35D1" w:rsidRDefault="00F941F0" w:rsidP="00A73415">
            <w:pPr>
              <w:pStyle w:val="TableText"/>
              <w:rPr>
                <w:rFonts w:cs="Arial"/>
                <w:lang w:val="en-US"/>
              </w:rPr>
            </w:pPr>
            <w:r w:rsidRPr="005B35D1">
              <w:rPr>
                <w:rFonts w:cs="Arial"/>
                <w:color w:val="auto"/>
                <w:lang w:val="en-US"/>
              </w:rPr>
              <w:t>Exit</w:t>
            </w:r>
            <w:r w:rsidRPr="005B35D1">
              <w:rPr>
                <w:rFonts w:cs="Arial"/>
                <w:lang w:val="en-US"/>
              </w:rPr>
              <w:t xml:space="preserve"> Criteria:</w:t>
            </w:r>
          </w:p>
        </w:tc>
        <w:tc>
          <w:tcPr>
            <w:tcW w:w="5907" w:type="dxa"/>
          </w:tcPr>
          <w:p w14:paraId="5931E3F7" w14:textId="77777777" w:rsidR="00F941F0" w:rsidRPr="005B35D1" w:rsidRDefault="00F941F0" w:rsidP="00A73415">
            <w:pPr>
              <w:pStyle w:val="TableText"/>
              <w:rPr>
                <w:rFonts w:cs="Arial"/>
                <w:i/>
                <w:color w:val="548DD4"/>
                <w:lang w:val="en-US"/>
              </w:rPr>
            </w:pPr>
            <w:r w:rsidRPr="005B35D1">
              <w:rPr>
                <w:rFonts w:cs="Arial"/>
                <w:i/>
                <w:color w:val="548DD4"/>
                <w:lang w:val="en-US"/>
              </w:rPr>
              <w:t>&lt;In all cases above, the application, database, and system should, upon completion of recovery procedures, return to a known, desirable state. This state includes data corruption limited to the known corrupted fields, pointers or keys, and reports indicating the processes or transactions that were not completed due to interruptions.&gt;</w:t>
            </w:r>
          </w:p>
        </w:tc>
      </w:tr>
      <w:tr w:rsidR="003F387B" w:rsidRPr="00104B22" w14:paraId="5FD957B4" w14:textId="77777777" w:rsidTr="00A73415">
        <w:trPr>
          <w:cantSplit/>
          <w:jc w:val="center"/>
        </w:trPr>
        <w:tc>
          <w:tcPr>
            <w:tcW w:w="3364" w:type="dxa"/>
          </w:tcPr>
          <w:p w14:paraId="1C37DD91" w14:textId="77777777" w:rsidR="003F387B" w:rsidRPr="005B35D1" w:rsidRDefault="003F387B" w:rsidP="00A73415">
            <w:pPr>
              <w:pStyle w:val="TableText"/>
              <w:rPr>
                <w:rFonts w:cs="Arial"/>
                <w:color w:val="auto"/>
                <w:lang w:val="en-US"/>
              </w:rPr>
            </w:pPr>
            <w:r>
              <w:rPr>
                <w:rFonts w:cs="Arial"/>
                <w:color w:val="auto"/>
                <w:lang w:val="en-US"/>
              </w:rPr>
              <w:t xml:space="preserve">Test Output: </w:t>
            </w:r>
          </w:p>
        </w:tc>
        <w:tc>
          <w:tcPr>
            <w:tcW w:w="5907" w:type="dxa"/>
          </w:tcPr>
          <w:p w14:paraId="263BD14E" w14:textId="77777777" w:rsidR="003F387B" w:rsidRPr="005B35D1" w:rsidRDefault="003F387B" w:rsidP="00A73415">
            <w:pPr>
              <w:pStyle w:val="TableText"/>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F941F0" w:rsidRPr="00104B22" w14:paraId="1139FAC5" w14:textId="77777777" w:rsidTr="00A73415">
        <w:trPr>
          <w:cantSplit/>
          <w:jc w:val="center"/>
        </w:trPr>
        <w:tc>
          <w:tcPr>
            <w:tcW w:w="3364" w:type="dxa"/>
          </w:tcPr>
          <w:p w14:paraId="30068156" w14:textId="77777777" w:rsidR="00F941F0" w:rsidRPr="005B35D1" w:rsidRDefault="00F941F0" w:rsidP="00A73415">
            <w:pPr>
              <w:pStyle w:val="TableText"/>
              <w:rPr>
                <w:rFonts w:cs="Arial"/>
                <w:lang w:val="en-US"/>
              </w:rPr>
            </w:pPr>
            <w:r w:rsidRPr="005B35D1">
              <w:rPr>
                <w:rFonts w:cs="Arial"/>
                <w:lang w:val="en-US"/>
              </w:rPr>
              <w:t>Special Considerations:</w:t>
            </w:r>
          </w:p>
        </w:tc>
        <w:tc>
          <w:tcPr>
            <w:tcW w:w="5907" w:type="dxa"/>
          </w:tcPr>
          <w:p w14:paraId="049C9E22" w14:textId="77777777" w:rsidR="00F941F0" w:rsidRPr="005B35D1" w:rsidRDefault="00F941F0" w:rsidP="00A73415">
            <w:pPr>
              <w:pStyle w:val="Bullets"/>
              <w:tabs>
                <w:tab w:val="num" w:pos="720"/>
              </w:tabs>
              <w:suppressAutoHyphens w:val="0"/>
              <w:ind w:left="31" w:hanging="31"/>
              <w:jc w:val="left"/>
              <w:rPr>
                <w:rFonts w:cs="Arial"/>
                <w:i/>
                <w:color w:val="548DD4"/>
                <w:lang w:val="en-US"/>
              </w:rPr>
            </w:pPr>
            <w:r w:rsidRPr="005B35D1">
              <w:rPr>
                <w:rFonts w:cs="Arial"/>
                <w:i/>
                <w:color w:val="548DD4"/>
                <w:lang w:val="en-US"/>
              </w:rPr>
              <w:t xml:space="preserve">&lt;Recovery testing is highly intrusive. Procedures to disconnect </w:t>
            </w:r>
            <w:proofErr w:type="gramStart"/>
            <w:r w:rsidRPr="005B35D1">
              <w:rPr>
                <w:rFonts w:cs="Arial"/>
                <w:i/>
                <w:color w:val="548DD4"/>
                <w:lang w:val="en-US"/>
              </w:rPr>
              <w:t>cabling</w:t>
            </w:r>
            <w:proofErr w:type="gramEnd"/>
            <w:r w:rsidRPr="005B35D1">
              <w:rPr>
                <w:rFonts w:cs="Arial"/>
                <w:i/>
                <w:color w:val="548DD4"/>
                <w:lang w:val="en-US"/>
              </w:rPr>
              <w:t xml:space="preserve"> (simulating power or communication loss) may not be desirable or feasible. Alternative methods, such as diagnostic software tools may be required.</w:t>
            </w:r>
          </w:p>
          <w:p w14:paraId="076B2252" w14:textId="77777777" w:rsidR="00F941F0" w:rsidRPr="005B35D1" w:rsidRDefault="00F941F0" w:rsidP="00A73415">
            <w:pPr>
              <w:pStyle w:val="Bullets"/>
              <w:tabs>
                <w:tab w:val="clear" w:pos="720"/>
                <w:tab w:val="num" w:pos="31"/>
              </w:tabs>
              <w:suppressAutoHyphens w:val="0"/>
              <w:ind w:left="31" w:hanging="31"/>
              <w:jc w:val="left"/>
              <w:rPr>
                <w:rFonts w:cs="Arial"/>
                <w:i/>
                <w:color w:val="548DD4"/>
                <w:lang w:val="en-US"/>
              </w:rPr>
            </w:pPr>
            <w:r w:rsidRPr="005B35D1">
              <w:rPr>
                <w:rFonts w:cs="Arial"/>
                <w:i/>
                <w:color w:val="548DD4"/>
                <w:lang w:val="en-US"/>
              </w:rPr>
              <w:t>Resources from the Systems (or Computer Operations),</w:t>
            </w:r>
          </w:p>
          <w:p w14:paraId="34105E75" w14:textId="77777777" w:rsidR="00F941F0" w:rsidRPr="005B35D1" w:rsidRDefault="00F941F0" w:rsidP="00A73415">
            <w:pPr>
              <w:pStyle w:val="Bullets"/>
              <w:tabs>
                <w:tab w:val="clear" w:pos="720"/>
                <w:tab w:val="num" w:pos="31"/>
              </w:tabs>
              <w:suppressAutoHyphens w:val="0"/>
              <w:ind w:left="31" w:hanging="31"/>
              <w:jc w:val="left"/>
              <w:rPr>
                <w:rFonts w:cs="Arial"/>
                <w:i/>
                <w:color w:val="548DD4"/>
                <w:lang w:val="en-US"/>
              </w:rPr>
            </w:pPr>
            <w:r w:rsidRPr="005B35D1">
              <w:rPr>
                <w:rFonts w:cs="Arial"/>
                <w:i/>
                <w:color w:val="548DD4"/>
                <w:lang w:val="en-US"/>
              </w:rPr>
              <w:t>Database, and Networking groups are required.</w:t>
            </w:r>
          </w:p>
          <w:p w14:paraId="730490F5" w14:textId="77777777" w:rsidR="00F941F0" w:rsidRPr="005B35D1" w:rsidRDefault="00F941F0" w:rsidP="00A73415">
            <w:pPr>
              <w:pStyle w:val="Bullets"/>
              <w:tabs>
                <w:tab w:val="clear" w:pos="720"/>
                <w:tab w:val="num" w:pos="31"/>
              </w:tabs>
              <w:suppressAutoHyphens w:val="0"/>
              <w:ind w:left="31" w:hanging="31"/>
              <w:jc w:val="left"/>
              <w:rPr>
                <w:rFonts w:cs="Arial"/>
                <w:i/>
                <w:color w:val="548DD4"/>
                <w:lang w:val="en-US"/>
              </w:rPr>
            </w:pPr>
            <w:r w:rsidRPr="005B35D1">
              <w:rPr>
                <w:rFonts w:cs="Arial"/>
                <w:i/>
                <w:color w:val="548DD4"/>
                <w:lang w:val="en-US"/>
              </w:rPr>
              <w:t>These tests should be run after hours or on an isolated machine&gt;</w:t>
            </w:r>
          </w:p>
        </w:tc>
      </w:tr>
      <w:tr w:rsidR="003F387B" w:rsidRPr="00104B22" w14:paraId="396A2FDE" w14:textId="77777777" w:rsidTr="00A73415">
        <w:trPr>
          <w:cantSplit/>
          <w:jc w:val="center"/>
        </w:trPr>
        <w:tc>
          <w:tcPr>
            <w:tcW w:w="3364" w:type="dxa"/>
          </w:tcPr>
          <w:p w14:paraId="78562377" w14:textId="77777777" w:rsidR="003F387B" w:rsidRPr="005B35D1" w:rsidRDefault="003F387B" w:rsidP="003F387B">
            <w:pPr>
              <w:pStyle w:val="TableText"/>
              <w:rPr>
                <w:rFonts w:cs="Arial"/>
                <w:lang w:val="en-US"/>
              </w:rPr>
            </w:pPr>
            <w:r w:rsidRPr="005B35D1">
              <w:rPr>
                <w:rFonts w:cs="Arial"/>
                <w:lang w:val="en-US"/>
              </w:rPr>
              <w:t>Test Setup:</w:t>
            </w:r>
          </w:p>
        </w:tc>
        <w:tc>
          <w:tcPr>
            <w:tcW w:w="5907" w:type="dxa"/>
          </w:tcPr>
          <w:p w14:paraId="1B9B8C83" w14:textId="77777777" w:rsidR="003F387B" w:rsidRPr="005B35D1" w:rsidRDefault="003F387B" w:rsidP="003F387B">
            <w:pPr>
              <w:pStyle w:val="Bullets"/>
              <w:tabs>
                <w:tab w:val="num" w:pos="720"/>
              </w:tabs>
              <w:suppressAutoHyphens w:val="0"/>
              <w:ind w:left="31" w:hanging="31"/>
              <w:jc w:val="left"/>
              <w:rPr>
                <w:rFonts w:cs="Arial"/>
                <w:i/>
                <w:color w:val="548DD4"/>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3F387B" w:rsidRPr="00104B22" w14:paraId="73D375AF" w14:textId="77777777" w:rsidTr="00A73415">
        <w:trPr>
          <w:cantSplit/>
          <w:jc w:val="center"/>
        </w:trPr>
        <w:tc>
          <w:tcPr>
            <w:tcW w:w="3364" w:type="dxa"/>
          </w:tcPr>
          <w:p w14:paraId="39BB2CEB" w14:textId="77777777" w:rsidR="003F387B" w:rsidRPr="005B35D1" w:rsidRDefault="00E50D9B" w:rsidP="003F387B">
            <w:pPr>
              <w:pStyle w:val="TableText"/>
              <w:rPr>
                <w:rFonts w:cs="Arial"/>
                <w:lang w:val="en-US"/>
              </w:rPr>
            </w:pPr>
            <w:r>
              <w:rPr>
                <w:rFonts w:cs="Arial"/>
                <w:lang w:val="en-US"/>
              </w:rPr>
              <w:t>Remarks:</w:t>
            </w:r>
            <w:r w:rsidR="003F387B">
              <w:rPr>
                <w:rFonts w:cs="Arial"/>
                <w:lang w:val="en-US"/>
              </w:rPr>
              <w:t xml:space="preserve"> </w:t>
            </w:r>
          </w:p>
        </w:tc>
        <w:tc>
          <w:tcPr>
            <w:tcW w:w="5907" w:type="dxa"/>
          </w:tcPr>
          <w:p w14:paraId="5CB701F8" w14:textId="77777777" w:rsidR="003F387B" w:rsidRPr="005B35D1" w:rsidRDefault="008828D2" w:rsidP="003F387B">
            <w:pPr>
              <w:pStyle w:val="Bullets"/>
              <w:tabs>
                <w:tab w:val="num" w:pos="720"/>
              </w:tabs>
              <w:suppressAutoHyphens w:val="0"/>
              <w:ind w:left="31" w:hanging="31"/>
              <w:jc w:val="left"/>
              <w:rPr>
                <w:rFonts w:cs="Arial"/>
                <w:i/>
                <w:color w:val="548DD4"/>
                <w:lang w:val="en-US"/>
              </w:rPr>
            </w:pPr>
            <w:r>
              <w:rPr>
                <w:rFonts w:cs="Arial"/>
                <w:i/>
                <w:color w:val="548DD4"/>
                <w:lang w:val="en-US"/>
              </w:rPr>
              <w:t>&lt;Any additional information that will assist the test activity&gt;</w:t>
            </w:r>
          </w:p>
        </w:tc>
      </w:tr>
    </w:tbl>
    <w:p w14:paraId="1256BEAD" w14:textId="77777777" w:rsidR="00F941F0" w:rsidRPr="00104B22" w:rsidRDefault="00F941F0" w:rsidP="00F941F0">
      <w:pPr>
        <w:pStyle w:val="BodyText"/>
        <w:rPr>
          <w:szCs w:val="20"/>
        </w:rPr>
      </w:pPr>
    </w:p>
    <w:p w14:paraId="24DDAF51" w14:textId="77777777" w:rsidR="00F941F0" w:rsidRPr="00104B22" w:rsidRDefault="00F941F0" w:rsidP="00F941F0">
      <w:pPr>
        <w:pStyle w:val="Heading3"/>
      </w:pPr>
      <w:bookmarkStart w:id="468" w:name="_Ref37427572"/>
      <w:bookmarkStart w:id="469" w:name="_Toc141713898"/>
      <w:r w:rsidRPr="00104B22">
        <w:t>Configuration/Compatibility Testing</w:t>
      </w:r>
      <w:bookmarkEnd w:id="468"/>
      <w:bookmarkEnd w:id="469"/>
    </w:p>
    <w:p w14:paraId="679B804E" w14:textId="77777777" w:rsidR="00F941F0" w:rsidRPr="005F216D" w:rsidRDefault="00F941F0" w:rsidP="00F941F0">
      <w:pPr>
        <w:pStyle w:val="BodyText"/>
        <w:rPr>
          <w:i/>
          <w:color w:val="548DD4"/>
        </w:rPr>
      </w:pPr>
      <w:r>
        <w:rPr>
          <w:i/>
          <w:color w:val="548DD4"/>
        </w:rPr>
        <w:t>&lt;</w:t>
      </w:r>
      <w:r w:rsidRPr="005F216D">
        <w:rPr>
          <w:i/>
          <w:color w:val="548DD4"/>
        </w:rPr>
        <w:t>Configuration testing verifies the operation of the target-of-test on different software and hardware configurations. In most production environments, the particular hardware specifications for the client workstations, network connections and database servers vary. Client workstations may have different software loaded</w:t>
      </w:r>
      <w:r w:rsidRPr="005F216D">
        <w:rPr>
          <w:i/>
          <w:color w:val="548DD4"/>
        </w:rPr>
        <w:sym w:font="Symbol" w:char="F0BE"/>
      </w:r>
      <w:r w:rsidRPr="005F216D">
        <w:rPr>
          <w:i/>
          <w:color w:val="548DD4"/>
        </w:rPr>
        <w:t>for example, applications, drivers, and so on</w:t>
      </w:r>
      <w:r w:rsidRPr="005F216D">
        <w:rPr>
          <w:i/>
          <w:color w:val="548DD4"/>
        </w:rPr>
        <w:sym w:font="Symbol" w:char="F0BE"/>
      </w:r>
      <w:r w:rsidRPr="005F216D">
        <w:rPr>
          <w:i/>
          <w:color w:val="548DD4"/>
        </w:rPr>
        <w:t>and at any one time, many different combinations may be active using different resources.</w:t>
      </w:r>
      <w:r>
        <w:rPr>
          <w:i/>
          <w:color w:val="548DD4"/>
        </w:rPr>
        <w:t>&gt;</w:t>
      </w:r>
    </w:p>
    <w:p w14:paraId="53960DEC" w14:textId="77777777" w:rsidR="00F941F0" w:rsidRPr="00104B22" w:rsidRDefault="00F941F0" w:rsidP="00F941F0">
      <w:pPr>
        <w:pStyle w:val="BodyText"/>
        <w:rPr>
          <w:szCs w:val="20"/>
        </w:rPr>
      </w:pPr>
    </w:p>
    <w:tbl>
      <w:tblPr>
        <w:tblW w:w="9271"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44"/>
        <w:gridCol w:w="6627"/>
      </w:tblGrid>
      <w:tr w:rsidR="00F941F0" w:rsidRPr="00104B22" w14:paraId="540D409E" w14:textId="77777777" w:rsidTr="00A73415">
        <w:trPr>
          <w:cantSplit/>
          <w:jc w:val="center"/>
        </w:trPr>
        <w:tc>
          <w:tcPr>
            <w:tcW w:w="2644" w:type="dxa"/>
            <w:tcBorders>
              <w:top w:val="single" w:sz="12" w:space="0" w:color="000000"/>
              <w:left w:val="single" w:sz="12" w:space="0" w:color="000000"/>
              <w:bottom w:val="single" w:sz="6" w:space="0" w:color="000000"/>
              <w:right w:val="single" w:sz="6" w:space="0" w:color="000000"/>
            </w:tcBorders>
          </w:tcPr>
          <w:p w14:paraId="3EA0EB8E" w14:textId="77777777" w:rsidR="00F941F0" w:rsidRPr="005B35D1" w:rsidRDefault="00F941F0" w:rsidP="00A73415">
            <w:pPr>
              <w:pStyle w:val="TableText"/>
              <w:rPr>
                <w:rFonts w:cs="Arial"/>
                <w:szCs w:val="20"/>
                <w:lang w:val="en-US"/>
              </w:rPr>
            </w:pPr>
            <w:r w:rsidRPr="005B35D1">
              <w:rPr>
                <w:rFonts w:cs="Arial"/>
                <w:szCs w:val="20"/>
                <w:lang w:val="en-US"/>
              </w:rPr>
              <w:t>Test Objective:</w:t>
            </w:r>
          </w:p>
        </w:tc>
        <w:tc>
          <w:tcPr>
            <w:tcW w:w="6627" w:type="dxa"/>
            <w:tcBorders>
              <w:top w:val="single" w:sz="12" w:space="0" w:color="000000"/>
              <w:left w:val="single" w:sz="6" w:space="0" w:color="000000"/>
              <w:bottom w:val="single" w:sz="6" w:space="0" w:color="000000"/>
              <w:right w:val="single" w:sz="12" w:space="0" w:color="000000"/>
            </w:tcBorders>
          </w:tcPr>
          <w:p w14:paraId="3E7971BD" w14:textId="77777777" w:rsidR="00F941F0" w:rsidRPr="005B35D1" w:rsidRDefault="00F941F0" w:rsidP="00A73415">
            <w:pPr>
              <w:pStyle w:val="TableText"/>
              <w:jc w:val="left"/>
              <w:rPr>
                <w:rFonts w:cs="Arial"/>
                <w:color w:val="auto"/>
                <w:szCs w:val="20"/>
                <w:lang w:val="en-US"/>
              </w:rPr>
            </w:pPr>
            <w:r w:rsidRPr="005B35D1">
              <w:rPr>
                <w:rFonts w:cs="Arial"/>
                <w:i/>
                <w:color w:val="548DD4"/>
                <w:lang w:val="en-US"/>
              </w:rPr>
              <w:t>&lt;Verify that the target-of-test functions properly on the required hardware and software configurations.&gt;</w:t>
            </w:r>
          </w:p>
        </w:tc>
      </w:tr>
      <w:tr w:rsidR="00876053" w:rsidRPr="00104B22" w14:paraId="6D2D1E5C" w14:textId="77777777" w:rsidTr="00A73415">
        <w:trPr>
          <w:cantSplit/>
          <w:jc w:val="center"/>
        </w:trPr>
        <w:tc>
          <w:tcPr>
            <w:tcW w:w="2644" w:type="dxa"/>
            <w:tcBorders>
              <w:top w:val="single" w:sz="12" w:space="0" w:color="000000"/>
              <w:left w:val="single" w:sz="12" w:space="0" w:color="000000"/>
              <w:bottom w:val="single" w:sz="6" w:space="0" w:color="000000"/>
              <w:right w:val="single" w:sz="6" w:space="0" w:color="000000"/>
            </w:tcBorders>
          </w:tcPr>
          <w:p w14:paraId="1B74C8E3" w14:textId="77777777" w:rsidR="00876053" w:rsidRPr="005B35D1" w:rsidRDefault="00876053" w:rsidP="00A73415">
            <w:pPr>
              <w:pStyle w:val="TableText"/>
              <w:rPr>
                <w:rFonts w:cs="Arial"/>
                <w:szCs w:val="20"/>
                <w:lang w:val="en-US"/>
              </w:rPr>
            </w:pPr>
            <w:r>
              <w:rPr>
                <w:rFonts w:cs="Arial"/>
                <w:szCs w:val="20"/>
                <w:lang w:val="en-US"/>
              </w:rPr>
              <w:t>Test Goals:</w:t>
            </w:r>
          </w:p>
        </w:tc>
        <w:tc>
          <w:tcPr>
            <w:tcW w:w="6627" w:type="dxa"/>
            <w:tcBorders>
              <w:top w:val="single" w:sz="12" w:space="0" w:color="000000"/>
              <w:left w:val="single" w:sz="6" w:space="0" w:color="000000"/>
              <w:bottom w:val="single" w:sz="6" w:space="0" w:color="000000"/>
              <w:right w:val="single" w:sz="12" w:space="0" w:color="000000"/>
            </w:tcBorders>
          </w:tcPr>
          <w:p w14:paraId="6A4B7DFC" w14:textId="77777777" w:rsidR="00876053" w:rsidRPr="005B35D1" w:rsidRDefault="008504A4" w:rsidP="00A73415">
            <w:pPr>
              <w:pStyle w:val="TableText"/>
              <w:jc w:val="left"/>
              <w:rPr>
                <w:rFonts w:cs="Arial"/>
                <w:i/>
                <w:color w:val="548DD4"/>
                <w:lang w:val="en-US"/>
              </w:rPr>
            </w:pPr>
            <w:r>
              <w:rPr>
                <w:rFonts w:cs="Arial"/>
                <w:i/>
                <w:color w:val="548DD4"/>
                <w:lang w:val="en-US"/>
              </w:rPr>
              <w:t xml:space="preserve">&lt;Define the goals </w:t>
            </w:r>
            <w:r w:rsidR="003E3B4F">
              <w:rPr>
                <w:rFonts w:cs="Arial"/>
                <w:i/>
                <w:color w:val="548DD4"/>
                <w:lang w:val="en-US"/>
              </w:rPr>
              <w:t xml:space="preserve">(kinds of defects) </w:t>
            </w:r>
            <w:r>
              <w:rPr>
                <w:rFonts w:cs="Arial"/>
                <w:i/>
                <w:color w:val="548DD4"/>
                <w:lang w:val="en-US"/>
              </w:rPr>
              <w:t>for this testing?&gt;</w:t>
            </w:r>
          </w:p>
        </w:tc>
      </w:tr>
      <w:tr w:rsidR="00F941F0" w:rsidRPr="00104B22" w14:paraId="0A564849" w14:textId="77777777" w:rsidTr="00A73415">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76F2AC40" w14:textId="77777777" w:rsidR="00F941F0" w:rsidRPr="005B35D1" w:rsidRDefault="00F941F0" w:rsidP="00A73415">
            <w:pPr>
              <w:pStyle w:val="TableText"/>
              <w:rPr>
                <w:rFonts w:cs="Arial"/>
                <w:szCs w:val="20"/>
                <w:lang w:val="en-US"/>
              </w:rPr>
            </w:pPr>
            <w:r w:rsidRPr="005B35D1">
              <w:rPr>
                <w:rFonts w:cs="Arial"/>
                <w:szCs w:val="20"/>
                <w:lang w:val="en-US"/>
              </w:rPr>
              <w:t>Technique:</w:t>
            </w:r>
          </w:p>
        </w:tc>
        <w:tc>
          <w:tcPr>
            <w:tcW w:w="6627" w:type="dxa"/>
            <w:tcBorders>
              <w:top w:val="single" w:sz="6" w:space="0" w:color="000000"/>
              <w:left w:val="single" w:sz="6" w:space="0" w:color="000000"/>
              <w:bottom w:val="single" w:sz="6" w:space="0" w:color="000000"/>
              <w:right w:val="single" w:sz="12" w:space="0" w:color="000000"/>
            </w:tcBorders>
          </w:tcPr>
          <w:p w14:paraId="56C704C4" w14:textId="77777777" w:rsidR="00F941F0" w:rsidRPr="005B35D1" w:rsidRDefault="00F941F0" w:rsidP="00A73415">
            <w:pPr>
              <w:pStyle w:val="TableText"/>
              <w:jc w:val="left"/>
              <w:rPr>
                <w:rFonts w:cs="Arial"/>
                <w:i/>
                <w:color w:val="548DD4"/>
                <w:lang w:val="en-US"/>
              </w:rPr>
            </w:pPr>
            <w:r w:rsidRPr="005B35D1">
              <w:rPr>
                <w:rFonts w:cs="Arial"/>
                <w:i/>
                <w:color w:val="548DD4"/>
                <w:lang w:val="en-US"/>
              </w:rPr>
              <w:t>&lt;Use Function Test scripts.</w:t>
            </w:r>
          </w:p>
          <w:p w14:paraId="2C0EB43D" w14:textId="77777777" w:rsidR="00F941F0" w:rsidRPr="005B35D1" w:rsidRDefault="00F941F0" w:rsidP="00A73415">
            <w:pPr>
              <w:pStyle w:val="TableText"/>
              <w:jc w:val="left"/>
              <w:rPr>
                <w:rFonts w:cs="Arial"/>
                <w:i/>
                <w:color w:val="548DD4"/>
                <w:lang w:val="en-US"/>
              </w:rPr>
            </w:pPr>
            <w:r w:rsidRPr="005B35D1">
              <w:rPr>
                <w:rFonts w:cs="Arial"/>
                <w:i/>
                <w:color w:val="548DD4"/>
                <w:lang w:val="en-US"/>
              </w:rPr>
              <w:t>Open and close various non-target-of-test related software, such as the Microsoft applications, Excel and Word, either as part of the test or prior to the start of the test.</w:t>
            </w:r>
          </w:p>
          <w:p w14:paraId="4B254441" w14:textId="77777777" w:rsidR="00F941F0" w:rsidRPr="005B35D1" w:rsidRDefault="00F941F0" w:rsidP="00A73415">
            <w:pPr>
              <w:pStyle w:val="TableText"/>
              <w:jc w:val="left"/>
              <w:rPr>
                <w:rFonts w:cs="Arial"/>
                <w:i/>
                <w:color w:val="548DD4"/>
                <w:lang w:val="en-US"/>
              </w:rPr>
            </w:pPr>
            <w:r w:rsidRPr="005B35D1">
              <w:rPr>
                <w:rFonts w:cs="Arial"/>
                <w:i/>
                <w:color w:val="548DD4"/>
                <w:lang w:val="en-US"/>
              </w:rPr>
              <w:t>Execute selected transactions to simulate actor’s interacting with the target-of-test and the non-target-of-test software.</w:t>
            </w:r>
          </w:p>
          <w:p w14:paraId="6FB83F03" w14:textId="77777777" w:rsidR="00F941F0" w:rsidRPr="005B35D1" w:rsidRDefault="00F941F0" w:rsidP="00A73415">
            <w:pPr>
              <w:pStyle w:val="TableText"/>
              <w:jc w:val="left"/>
              <w:rPr>
                <w:rFonts w:cs="Arial"/>
                <w:color w:val="auto"/>
                <w:szCs w:val="20"/>
                <w:lang w:val="en-US"/>
              </w:rPr>
            </w:pPr>
            <w:r w:rsidRPr="005B35D1">
              <w:rPr>
                <w:rFonts w:cs="Arial"/>
                <w:i/>
                <w:color w:val="548DD4"/>
                <w:lang w:val="en-US"/>
              </w:rPr>
              <w:t>Repeat the above process, minimizing the available conventional memory on the client workstation.&gt;</w:t>
            </w:r>
          </w:p>
        </w:tc>
      </w:tr>
      <w:tr w:rsidR="00F941F0" w:rsidRPr="00104B22" w14:paraId="3859ED26" w14:textId="77777777" w:rsidTr="00A73415">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2B1FC51A" w14:textId="77777777" w:rsidR="00F941F0" w:rsidRPr="005B35D1" w:rsidRDefault="00F941F0" w:rsidP="00A73415">
            <w:pPr>
              <w:pStyle w:val="TableText"/>
              <w:rPr>
                <w:rFonts w:cs="Arial"/>
                <w:szCs w:val="20"/>
                <w:lang w:val="en-US"/>
              </w:rPr>
            </w:pPr>
            <w:r w:rsidRPr="005B35D1">
              <w:rPr>
                <w:rFonts w:cs="Arial"/>
                <w:szCs w:val="20"/>
                <w:lang w:val="en-US"/>
              </w:rPr>
              <w:t>Entry Criteria:</w:t>
            </w:r>
          </w:p>
        </w:tc>
        <w:tc>
          <w:tcPr>
            <w:tcW w:w="6627" w:type="dxa"/>
            <w:tcBorders>
              <w:top w:val="single" w:sz="6" w:space="0" w:color="000000"/>
              <w:left w:val="single" w:sz="6" w:space="0" w:color="000000"/>
              <w:bottom w:val="single" w:sz="6" w:space="0" w:color="000000"/>
              <w:right w:val="single" w:sz="12" w:space="0" w:color="000000"/>
            </w:tcBorders>
          </w:tcPr>
          <w:p w14:paraId="7CD95334" w14:textId="77777777" w:rsidR="00F941F0" w:rsidRPr="005B35D1" w:rsidRDefault="00BC6F65" w:rsidP="00A73415">
            <w:pPr>
              <w:pStyle w:val="TableText"/>
              <w:jc w:val="left"/>
              <w:rPr>
                <w:rFonts w:cs="Arial"/>
                <w:color w:val="auto"/>
                <w:szCs w:val="20"/>
                <w:lang w:val="en-US"/>
              </w:rPr>
            </w:pPr>
            <w:r w:rsidRPr="005B35D1">
              <w:rPr>
                <w:rFonts w:cs="Arial"/>
                <w:i/>
                <w:color w:val="548DD4"/>
                <w:lang w:val="en-US"/>
              </w:rPr>
              <w:t>&lt;Define the entry criteria&gt;</w:t>
            </w:r>
          </w:p>
        </w:tc>
      </w:tr>
      <w:tr w:rsidR="00F941F0" w:rsidRPr="00104B22" w14:paraId="73737293" w14:textId="77777777" w:rsidTr="00A73415">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6CEB9D00" w14:textId="77777777" w:rsidR="00F941F0" w:rsidRPr="005B35D1" w:rsidRDefault="00F941F0" w:rsidP="00A73415">
            <w:pPr>
              <w:pStyle w:val="TableText"/>
              <w:rPr>
                <w:rFonts w:cs="Arial"/>
                <w:szCs w:val="20"/>
                <w:lang w:val="en-US"/>
              </w:rPr>
            </w:pPr>
            <w:r w:rsidRPr="005B35D1">
              <w:rPr>
                <w:rFonts w:cs="Arial"/>
                <w:szCs w:val="20"/>
                <w:lang w:val="en-US"/>
              </w:rPr>
              <w:t>Exit Criteria:</w:t>
            </w:r>
          </w:p>
        </w:tc>
        <w:tc>
          <w:tcPr>
            <w:tcW w:w="6627" w:type="dxa"/>
            <w:tcBorders>
              <w:top w:val="single" w:sz="6" w:space="0" w:color="000000"/>
              <w:left w:val="single" w:sz="6" w:space="0" w:color="000000"/>
              <w:bottom w:val="single" w:sz="6" w:space="0" w:color="000000"/>
              <w:right w:val="single" w:sz="12" w:space="0" w:color="000000"/>
            </w:tcBorders>
          </w:tcPr>
          <w:p w14:paraId="25F2ECCE" w14:textId="77777777" w:rsidR="00F941F0" w:rsidRPr="005B35D1" w:rsidRDefault="00F941F0" w:rsidP="00A73415">
            <w:pPr>
              <w:pStyle w:val="TableText"/>
              <w:jc w:val="left"/>
              <w:rPr>
                <w:rFonts w:cs="Arial"/>
                <w:i/>
                <w:color w:val="548DD4"/>
                <w:lang w:val="en-US"/>
              </w:rPr>
            </w:pPr>
            <w:r w:rsidRPr="005B35D1">
              <w:rPr>
                <w:rFonts w:cs="Arial"/>
                <w:i/>
                <w:color w:val="548DD4"/>
                <w:lang w:val="en-US"/>
              </w:rPr>
              <w:t>&lt;For each combination of the target-of-test and non-target-of-test software, all transactions are successfully completed without failure.&gt;</w:t>
            </w:r>
          </w:p>
        </w:tc>
      </w:tr>
      <w:tr w:rsidR="00876053" w:rsidRPr="00104B22" w14:paraId="34D9A50B" w14:textId="77777777" w:rsidTr="00A73415">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2EFF6624" w14:textId="77777777" w:rsidR="00876053" w:rsidRPr="005B35D1" w:rsidRDefault="00876053" w:rsidP="00A73415">
            <w:pPr>
              <w:pStyle w:val="TableText"/>
              <w:rPr>
                <w:rFonts w:cs="Arial"/>
                <w:szCs w:val="20"/>
                <w:lang w:val="en-US"/>
              </w:rPr>
            </w:pPr>
            <w:r>
              <w:rPr>
                <w:rFonts w:cs="Arial"/>
                <w:szCs w:val="20"/>
                <w:lang w:val="en-US"/>
              </w:rPr>
              <w:t>Test Output:</w:t>
            </w:r>
          </w:p>
        </w:tc>
        <w:tc>
          <w:tcPr>
            <w:tcW w:w="6627" w:type="dxa"/>
            <w:tcBorders>
              <w:top w:val="single" w:sz="6" w:space="0" w:color="000000"/>
              <w:left w:val="single" w:sz="6" w:space="0" w:color="000000"/>
              <w:bottom w:val="single" w:sz="6" w:space="0" w:color="000000"/>
              <w:right w:val="single" w:sz="12" w:space="0" w:color="000000"/>
            </w:tcBorders>
          </w:tcPr>
          <w:p w14:paraId="16FE4CEC" w14:textId="77777777" w:rsidR="00876053" w:rsidRPr="005B35D1" w:rsidRDefault="00876053" w:rsidP="00A73415">
            <w:pPr>
              <w:pStyle w:val="TableText"/>
              <w:jc w:val="left"/>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F941F0" w:rsidRPr="00104B22" w14:paraId="4F0901AF" w14:textId="77777777" w:rsidTr="00A73415">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1C9D7063" w14:textId="77777777" w:rsidR="00F941F0" w:rsidRPr="005B35D1" w:rsidRDefault="00F941F0" w:rsidP="00A73415">
            <w:pPr>
              <w:pStyle w:val="TableText"/>
              <w:rPr>
                <w:rFonts w:cs="Arial"/>
                <w:szCs w:val="20"/>
                <w:lang w:val="en-US"/>
              </w:rPr>
            </w:pPr>
            <w:r w:rsidRPr="005B35D1">
              <w:rPr>
                <w:rFonts w:cs="Arial"/>
                <w:szCs w:val="20"/>
                <w:lang w:val="en-US"/>
              </w:rPr>
              <w:t>Special Considerations:</w:t>
            </w:r>
          </w:p>
        </w:tc>
        <w:tc>
          <w:tcPr>
            <w:tcW w:w="6627" w:type="dxa"/>
            <w:tcBorders>
              <w:top w:val="single" w:sz="6" w:space="0" w:color="000000"/>
              <w:left w:val="single" w:sz="6" w:space="0" w:color="000000"/>
              <w:bottom w:val="single" w:sz="6" w:space="0" w:color="000000"/>
              <w:right w:val="single" w:sz="12" w:space="0" w:color="000000"/>
            </w:tcBorders>
          </w:tcPr>
          <w:p w14:paraId="5EED5430" w14:textId="77777777" w:rsidR="00F941F0" w:rsidRPr="005B35D1" w:rsidRDefault="00F941F0" w:rsidP="00A73415">
            <w:pPr>
              <w:pStyle w:val="TableText"/>
              <w:jc w:val="left"/>
              <w:rPr>
                <w:rFonts w:cs="Arial"/>
                <w:i/>
                <w:color w:val="548DD4"/>
                <w:lang w:val="en-US"/>
              </w:rPr>
            </w:pPr>
            <w:r w:rsidRPr="005B35D1">
              <w:rPr>
                <w:rFonts w:cs="Arial"/>
                <w:i/>
                <w:color w:val="548DD4"/>
                <w:lang w:val="en-US"/>
              </w:rPr>
              <w:t>&lt;What non-target-of-test software is needed, is available, and is accessible on the desktop?</w:t>
            </w:r>
          </w:p>
          <w:p w14:paraId="51C3A78D" w14:textId="77777777" w:rsidR="00F941F0" w:rsidRPr="005B35D1" w:rsidRDefault="00F941F0" w:rsidP="00A73415">
            <w:pPr>
              <w:pStyle w:val="TableText"/>
              <w:jc w:val="left"/>
              <w:rPr>
                <w:rFonts w:cs="Arial"/>
                <w:i/>
                <w:color w:val="548DD4"/>
                <w:lang w:val="en-US"/>
              </w:rPr>
            </w:pPr>
            <w:r w:rsidRPr="005B35D1">
              <w:rPr>
                <w:rFonts w:cs="Arial"/>
                <w:i/>
                <w:color w:val="548DD4"/>
                <w:lang w:val="en-US"/>
              </w:rPr>
              <w:t xml:space="preserve">What applications are typically used? </w:t>
            </w:r>
          </w:p>
          <w:p w14:paraId="59FFBE90" w14:textId="77777777" w:rsidR="00F941F0" w:rsidRPr="005B35D1" w:rsidRDefault="00F941F0" w:rsidP="00A73415">
            <w:pPr>
              <w:pStyle w:val="TableText"/>
              <w:jc w:val="left"/>
              <w:rPr>
                <w:rFonts w:cs="Arial"/>
                <w:i/>
                <w:color w:val="548DD4"/>
                <w:lang w:val="en-US"/>
              </w:rPr>
            </w:pPr>
            <w:r w:rsidRPr="005B35D1">
              <w:rPr>
                <w:rFonts w:cs="Arial"/>
                <w:i/>
                <w:color w:val="548DD4"/>
                <w:lang w:val="en-US"/>
              </w:rPr>
              <w:t>What data are the applications running; for example, a large spreadsheet opened in Excel or a 100- page document in Word?</w:t>
            </w:r>
          </w:p>
          <w:p w14:paraId="433E7B32" w14:textId="77777777" w:rsidR="00F941F0" w:rsidRPr="005B35D1" w:rsidRDefault="00F941F0" w:rsidP="004D6D8A">
            <w:pPr>
              <w:pStyle w:val="TableText"/>
              <w:jc w:val="left"/>
              <w:rPr>
                <w:rFonts w:cs="Arial"/>
                <w:i/>
                <w:color w:val="548DD4"/>
                <w:lang w:val="en-US"/>
              </w:rPr>
            </w:pPr>
            <w:r w:rsidRPr="005B35D1">
              <w:rPr>
                <w:rFonts w:cs="Arial"/>
                <w:i/>
                <w:color w:val="548DD4"/>
                <w:lang w:val="en-US"/>
              </w:rPr>
              <w:t xml:space="preserve">The entire </w:t>
            </w:r>
            <w:proofErr w:type="gramStart"/>
            <w:r w:rsidRPr="005B35D1">
              <w:rPr>
                <w:rFonts w:cs="Arial"/>
                <w:i/>
                <w:color w:val="548DD4"/>
                <w:lang w:val="en-US"/>
              </w:rPr>
              <w:t xml:space="preserve">systems, </w:t>
            </w:r>
            <w:proofErr w:type="spellStart"/>
            <w:r w:rsidRPr="005B35D1">
              <w:rPr>
                <w:rFonts w:cs="Arial"/>
                <w:i/>
                <w:color w:val="548DD4"/>
                <w:lang w:val="en-US"/>
              </w:rPr>
              <w:t>netware</w:t>
            </w:r>
            <w:proofErr w:type="spellEnd"/>
            <w:proofErr w:type="gramEnd"/>
            <w:r w:rsidRPr="005B35D1">
              <w:rPr>
                <w:rFonts w:cs="Arial"/>
                <w:i/>
                <w:color w:val="548DD4"/>
                <w:lang w:val="en-US"/>
              </w:rPr>
              <w:t>, network servers, databases, and so on also need to be documented as part of this test.] &gt;</w:t>
            </w:r>
          </w:p>
        </w:tc>
      </w:tr>
      <w:tr w:rsidR="00876053" w:rsidRPr="00104B22" w14:paraId="567BE839" w14:textId="77777777" w:rsidTr="00A73415">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27926C38" w14:textId="77777777" w:rsidR="00876053" w:rsidRPr="005B35D1" w:rsidRDefault="00876053" w:rsidP="00876053">
            <w:pPr>
              <w:pStyle w:val="TableText"/>
              <w:rPr>
                <w:rFonts w:cs="Arial"/>
                <w:szCs w:val="20"/>
                <w:lang w:val="en-US"/>
              </w:rPr>
            </w:pPr>
            <w:r w:rsidRPr="005B35D1">
              <w:rPr>
                <w:rFonts w:cs="Arial"/>
                <w:szCs w:val="20"/>
                <w:lang w:val="en-US"/>
              </w:rPr>
              <w:t>Test Setup:</w:t>
            </w:r>
          </w:p>
        </w:tc>
        <w:tc>
          <w:tcPr>
            <w:tcW w:w="6627" w:type="dxa"/>
            <w:tcBorders>
              <w:top w:val="single" w:sz="6" w:space="0" w:color="000000"/>
              <w:left w:val="single" w:sz="6" w:space="0" w:color="000000"/>
              <w:bottom w:val="single" w:sz="6" w:space="0" w:color="000000"/>
              <w:right w:val="single" w:sz="12" w:space="0" w:color="000000"/>
            </w:tcBorders>
          </w:tcPr>
          <w:p w14:paraId="374E6B6C" w14:textId="77777777" w:rsidR="00876053" w:rsidRPr="005B35D1" w:rsidRDefault="00876053" w:rsidP="00876053">
            <w:pPr>
              <w:pStyle w:val="Bullets"/>
              <w:tabs>
                <w:tab w:val="clear" w:pos="720"/>
                <w:tab w:val="num" w:pos="0"/>
              </w:tabs>
              <w:suppressAutoHyphens w:val="0"/>
              <w:ind w:left="51" w:firstLine="0"/>
              <w:jc w:val="left"/>
              <w:rPr>
                <w:rFonts w:cs="Arial"/>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876053" w:rsidRPr="00104B22" w14:paraId="06293C61" w14:textId="77777777" w:rsidTr="00A73415">
        <w:trPr>
          <w:cantSplit/>
          <w:jc w:val="center"/>
        </w:trPr>
        <w:tc>
          <w:tcPr>
            <w:tcW w:w="2644" w:type="dxa"/>
            <w:tcBorders>
              <w:top w:val="single" w:sz="6" w:space="0" w:color="000000"/>
              <w:left w:val="single" w:sz="12" w:space="0" w:color="000000"/>
              <w:bottom w:val="single" w:sz="6" w:space="0" w:color="000000"/>
              <w:right w:val="single" w:sz="6" w:space="0" w:color="000000"/>
            </w:tcBorders>
          </w:tcPr>
          <w:p w14:paraId="6A88B250" w14:textId="77777777" w:rsidR="00876053" w:rsidRPr="005B35D1" w:rsidRDefault="00876053" w:rsidP="00876053">
            <w:pPr>
              <w:pStyle w:val="TableText"/>
              <w:rPr>
                <w:rFonts w:cs="Arial"/>
                <w:szCs w:val="20"/>
                <w:lang w:val="en-US"/>
              </w:rPr>
            </w:pPr>
            <w:r>
              <w:rPr>
                <w:rFonts w:cs="Arial"/>
                <w:szCs w:val="20"/>
                <w:lang w:val="en-US"/>
              </w:rPr>
              <w:t>Test Steps</w:t>
            </w:r>
          </w:p>
        </w:tc>
        <w:tc>
          <w:tcPr>
            <w:tcW w:w="6627" w:type="dxa"/>
            <w:tcBorders>
              <w:top w:val="single" w:sz="6" w:space="0" w:color="000000"/>
              <w:left w:val="single" w:sz="6" w:space="0" w:color="000000"/>
              <w:bottom w:val="single" w:sz="6" w:space="0" w:color="000000"/>
              <w:right w:val="single" w:sz="12" w:space="0" w:color="000000"/>
            </w:tcBorders>
          </w:tcPr>
          <w:p w14:paraId="192D9E93" w14:textId="77777777" w:rsidR="00876053" w:rsidRPr="005B35D1" w:rsidRDefault="00876053" w:rsidP="00876053">
            <w:pPr>
              <w:pStyle w:val="Bullets"/>
              <w:tabs>
                <w:tab w:val="clear" w:pos="720"/>
                <w:tab w:val="num" w:pos="0"/>
              </w:tabs>
              <w:suppressAutoHyphens w:val="0"/>
              <w:ind w:left="51" w:firstLine="0"/>
              <w:jc w:val="left"/>
              <w:rPr>
                <w:rFonts w:cs="Arial"/>
                <w:lang w:val="en-US"/>
              </w:rPr>
            </w:pPr>
            <w:r>
              <w:rPr>
                <w:rFonts w:cs="Arial"/>
                <w:i/>
                <w:color w:val="548DD4"/>
                <w:lang w:val="en-US"/>
              </w:rPr>
              <w:t>&lt;Describe high level steps to be followed for performing this test&gt;</w:t>
            </w:r>
          </w:p>
        </w:tc>
      </w:tr>
    </w:tbl>
    <w:p w14:paraId="76FE19F2" w14:textId="77777777" w:rsidR="00F941F0" w:rsidRDefault="00F941F0" w:rsidP="00F941F0">
      <w:pPr>
        <w:pStyle w:val="BodyText"/>
      </w:pPr>
    </w:p>
    <w:p w14:paraId="0D364869" w14:textId="77777777" w:rsidR="003F43AD" w:rsidRPr="00104B22" w:rsidRDefault="003F43AD" w:rsidP="003F43AD">
      <w:pPr>
        <w:pStyle w:val="Heading3"/>
      </w:pPr>
      <w:bookmarkStart w:id="470" w:name="_Toc31484168"/>
      <w:bookmarkStart w:id="471" w:name="_Toc31484484"/>
      <w:bookmarkStart w:id="472" w:name="_Toc31484808"/>
      <w:bookmarkStart w:id="473" w:name="_Toc31485616"/>
      <w:bookmarkStart w:id="474" w:name="_Toc31485950"/>
      <w:bookmarkStart w:id="475" w:name="_Toc31486284"/>
      <w:bookmarkStart w:id="476" w:name="_Toc31486624"/>
      <w:bookmarkStart w:id="477" w:name="_Toc31487420"/>
      <w:bookmarkStart w:id="478" w:name="_Toc31553920"/>
      <w:bookmarkStart w:id="479" w:name="_Toc31554282"/>
      <w:bookmarkStart w:id="480" w:name="_Toc31555073"/>
      <w:bookmarkStart w:id="481" w:name="_Toc31884850"/>
      <w:bookmarkStart w:id="482" w:name="_Toc31888019"/>
      <w:bookmarkStart w:id="483" w:name="_Toc141713899"/>
      <w:bookmarkEnd w:id="470"/>
      <w:bookmarkEnd w:id="471"/>
      <w:bookmarkEnd w:id="472"/>
      <w:bookmarkEnd w:id="473"/>
      <w:bookmarkEnd w:id="474"/>
      <w:bookmarkEnd w:id="475"/>
      <w:bookmarkEnd w:id="476"/>
      <w:bookmarkEnd w:id="477"/>
      <w:bookmarkEnd w:id="478"/>
      <w:bookmarkEnd w:id="479"/>
      <w:bookmarkEnd w:id="480"/>
      <w:bookmarkEnd w:id="481"/>
      <w:bookmarkEnd w:id="482"/>
      <w:r w:rsidRPr="00104B22">
        <w:t>Regression Testing</w:t>
      </w:r>
      <w:bookmarkEnd w:id="483"/>
    </w:p>
    <w:p w14:paraId="7684A268" w14:textId="77777777" w:rsidR="000008B6" w:rsidRDefault="00354084" w:rsidP="000008B6">
      <w:pPr>
        <w:pStyle w:val="BodyText"/>
        <w:rPr>
          <w:i/>
          <w:color w:val="548DD4"/>
        </w:rPr>
      </w:pPr>
      <w:r>
        <w:rPr>
          <w:i/>
          <w:color w:val="548DD4"/>
        </w:rPr>
        <w:t>&lt;</w:t>
      </w:r>
      <w:r w:rsidR="000008B6" w:rsidRPr="00354084">
        <w:rPr>
          <w:i/>
          <w:color w:val="548DD4"/>
        </w:rPr>
        <w:t xml:space="preserve">Testing is to be done to ensure that applied changes to the application have not adversely affected the previously tested functionality. Tests conducted to ensure the compatibility of the </w:t>
      </w:r>
      <w:r w:rsidR="000008B6">
        <w:rPr>
          <w:i/>
          <w:color w:val="548DD4"/>
          <w:lang w:val="en-IN"/>
        </w:rPr>
        <w:t xml:space="preserve">software </w:t>
      </w:r>
      <w:r w:rsidR="000008B6" w:rsidRPr="00354084">
        <w:rPr>
          <w:i/>
          <w:color w:val="548DD4"/>
        </w:rPr>
        <w:t xml:space="preserve">with previously released software and increase in stability of the </w:t>
      </w:r>
      <w:r w:rsidR="000008B6">
        <w:rPr>
          <w:i/>
          <w:color w:val="548DD4"/>
          <w:lang w:val="en-IN"/>
        </w:rPr>
        <w:t>software</w:t>
      </w:r>
      <w:r w:rsidR="000008B6" w:rsidRPr="00354084">
        <w:rPr>
          <w:i/>
          <w:color w:val="548DD4"/>
        </w:rPr>
        <w:t xml:space="preserve">. </w:t>
      </w:r>
    </w:p>
    <w:p w14:paraId="59576DCF" w14:textId="77777777" w:rsidR="000008B6" w:rsidRDefault="000008B6" w:rsidP="000008B6">
      <w:pPr>
        <w:pStyle w:val="BodyText"/>
        <w:rPr>
          <w:i/>
          <w:color w:val="548DD4"/>
          <w:lang w:val="en-US"/>
        </w:rPr>
      </w:pPr>
      <w:r w:rsidRPr="00354084">
        <w:rPr>
          <w:i/>
          <w:color w:val="548DD4"/>
        </w:rPr>
        <w:t>Tester will test the resolved bugs and will carry out the test case execution. Tester has to perform the test cases for newly released feature in a build.</w:t>
      </w:r>
      <w:r>
        <w:rPr>
          <w:i/>
          <w:color w:val="548DD4"/>
          <w:lang w:val="en-US"/>
        </w:rPr>
        <w:t xml:space="preserve"> In such traceability is used to identify the test cases to be executed</w:t>
      </w:r>
    </w:p>
    <w:p w14:paraId="0A1C8C1F" w14:textId="77777777" w:rsidR="000008B6" w:rsidRDefault="000008B6" w:rsidP="000008B6">
      <w:pPr>
        <w:pStyle w:val="BodyText"/>
        <w:rPr>
          <w:i/>
          <w:color w:val="548DD4"/>
          <w:lang w:val="en-US"/>
        </w:rPr>
      </w:pPr>
      <w:r>
        <w:rPr>
          <w:i/>
          <w:color w:val="548DD4"/>
          <w:lang w:val="en-US"/>
        </w:rPr>
        <w:t>Alternatively, regression tests can be a re-test of all test cases</w:t>
      </w:r>
    </w:p>
    <w:p w14:paraId="043846A6" w14:textId="77777777" w:rsidR="003125CF" w:rsidRDefault="000008B6" w:rsidP="000008B6">
      <w:pPr>
        <w:pStyle w:val="BodyText"/>
        <w:rPr>
          <w:i/>
          <w:color w:val="548DD4"/>
        </w:rPr>
      </w:pPr>
      <w:r>
        <w:rPr>
          <w:i/>
          <w:color w:val="548DD4"/>
          <w:lang w:val="en-US"/>
        </w:rPr>
        <w:t>Describe the approach for regression test for the project in this section</w:t>
      </w:r>
      <w:r w:rsidR="003F43AD" w:rsidRPr="00354084">
        <w:rPr>
          <w:i/>
          <w:color w:val="548DD4"/>
        </w:rPr>
        <w:t>.</w:t>
      </w:r>
    </w:p>
    <w:p w14:paraId="7DFB096B" w14:textId="77777777" w:rsidR="003F43AD" w:rsidRDefault="003125CF" w:rsidP="000008B6">
      <w:pPr>
        <w:pStyle w:val="BodyText"/>
        <w:rPr>
          <w:i/>
          <w:color w:val="548DD4"/>
        </w:rPr>
      </w:pPr>
      <w:r>
        <w:rPr>
          <w:i/>
          <w:color w:val="548DD4"/>
          <w:lang w:val="en-US"/>
        </w:rPr>
        <w:t>This section is mandatory for Automotive projects</w:t>
      </w:r>
      <w:r w:rsidR="00354084">
        <w:rPr>
          <w:i/>
          <w:color w:val="548DD4"/>
        </w:rPr>
        <w:t>&gt;</w:t>
      </w:r>
    </w:p>
    <w:p w14:paraId="22A55A24" w14:textId="77777777" w:rsidR="008F719A" w:rsidRDefault="008F719A" w:rsidP="008F719A">
      <w:pPr>
        <w:rPr>
          <w:i/>
          <w:color w:val="548DD4"/>
        </w:rPr>
      </w:pPr>
      <w:r>
        <w:rPr>
          <w:i/>
          <w:color w:val="548DD4"/>
        </w:rPr>
        <w:t xml:space="preserve">Note- If Project is adhering to ISO 26262 standard then project needs to </w:t>
      </w:r>
      <w:proofErr w:type="gramStart"/>
      <w:r>
        <w:rPr>
          <w:i/>
          <w:color w:val="548DD4"/>
        </w:rPr>
        <w:t>created</w:t>
      </w:r>
      <w:proofErr w:type="gramEnd"/>
      <w:r>
        <w:rPr>
          <w:i/>
          <w:color w:val="548DD4"/>
        </w:rPr>
        <w:t xml:space="preserve"> test case as per software unit module test checklist and ensure that none of the safety goals are violated</w:t>
      </w:r>
      <w:r w:rsidRPr="00846F88">
        <w:rPr>
          <w:i/>
          <w:color w:val="548DD4"/>
        </w:rPr>
        <w:t>&gt;</w:t>
      </w:r>
    </w:p>
    <w:p w14:paraId="3C7FCBC1" w14:textId="77777777" w:rsidR="008F719A" w:rsidRDefault="008F719A" w:rsidP="000008B6">
      <w:pPr>
        <w:pStyle w:val="BodyText"/>
        <w:rPr>
          <w:i/>
          <w:color w:val="548DD4"/>
        </w:rPr>
      </w:pPr>
    </w:p>
    <w:p w14:paraId="0DB87931" w14:textId="77777777" w:rsidR="00F908AA" w:rsidRDefault="00F908AA" w:rsidP="003F43AD">
      <w:pPr>
        <w:pStyle w:val="BodyText"/>
        <w:rPr>
          <w:i/>
          <w:color w:val="548DD4"/>
        </w:rPr>
      </w:pPr>
    </w:p>
    <w:p w14:paraId="790E0A9D" w14:textId="77777777" w:rsidR="00F908AA" w:rsidRPr="00354084" w:rsidRDefault="00F908AA" w:rsidP="003F43AD">
      <w:pPr>
        <w:pStyle w:val="BodyText"/>
        <w:rPr>
          <w:i/>
          <w:color w:val="548DD4"/>
        </w:rPr>
      </w:pPr>
    </w:p>
    <w:tbl>
      <w:tblPr>
        <w:tblW w:w="9254"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627"/>
        <w:gridCol w:w="6627"/>
      </w:tblGrid>
      <w:tr w:rsidR="00F908AA" w:rsidRPr="00104B22" w14:paraId="7952F0F7" w14:textId="77777777" w:rsidTr="00C44E95">
        <w:trPr>
          <w:cantSplit/>
          <w:jc w:val="center"/>
        </w:trPr>
        <w:tc>
          <w:tcPr>
            <w:tcW w:w="2627" w:type="dxa"/>
          </w:tcPr>
          <w:p w14:paraId="2ABA239F" w14:textId="77777777" w:rsidR="00F908AA" w:rsidRPr="005B35D1" w:rsidRDefault="00416E4D" w:rsidP="00F908AA">
            <w:pPr>
              <w:pStyle w:val="TableText"/>
              <w:rPr>
                <w:rFonts w:cs="Arial"/>
                <w:szCs w:val="20"/>
                <w:lang w:val="en-US"/>
              </w:rPr>
            </w:pPr>
            <w:r>
              <w:rPr>
                <w:rFonts w:cs="Arial"/>
                <w:szCs w:val="20"/>
                <w:lang w:val="en-US"/>
              </w:rPr>
              <w:t>T</w:t>
            </w:r>
            <w:r w:rsidR="00F908AA" w:rsidRPr="005B35D1">
              <w:rPr>
                <w:rFonts w:cs="Arial"/>
                <w:szCs w:val="20"/>
                <w:lang w:val="en-US"/>
              </w:rPr>
              <w:t>est Objective:</w:t>
            </w:r>
          </w:p>
        </w:tc>
        <w:tc>
          <w:tcPr>
            <w:tcW w:w="6627" w:type="dxa"/>
          </w:tcPr>
          <w:p w14:paraId="41F54488" w14:textId="77777777" w:rsidR="00F908AA" w:rsidRPr="005B35D1" w:rsidRDefault="00F908AA" w:rsidP="00F908AA">
            <w:pPr>
              <w:pStyle w:val="TableText"/>
              <w:rPr>
                <w:rFonts w:cs="Arial"/>
                <w:i/>
                <w:color w:val="548DD4"/>
                <w:lang w:val="en-US"/>
              </w:rPr>
            </w:pPr>
            <w:r w:rsidRPr="005B35D1">
              <w:rPr>
                <w:rFonts w:cs="Arial"/>
                <w:i/>
                <w:color w:val="548DD4"/>
                <w:lang w:val="en-US"/>
              </w:rPr>
              <w:t>&lt;Define the test objective in detail&gt;</w:t>
            </w:r>
          </w:p>
        </w:tc>
      </w:tr>
      <w:tr w:rsidR="00F908AA" w:rsidRPr="00104B22" w14:paraId="70803470" w14:textId="77777777" w:rsidTr="00C44E95">
        <w:trPr>
          <w:cantSplit/>
          <w:jc w:val="center"/>
        </w:trPr>
        <w:tc>
          <w:tcPr>
            <w:tcW w:w="2627" w:type="dxa"/>
          </w:tcPr>
          <w:p w14:paraId="7DF33295" w14:textId="77777777" w:rsidR="00F908AA" w:rsidRPr="005B35D1" w:rsidRDefault="00F908AA" w:rsidP="00F908AA">
            <w:pPr>
              <w:pStyle w:val="TableText"/>
              <w:rPr>
                <w:rFonts w:cs="Arial"/>
                <w:szCs w:val="20"/>
                <w:lang w:val="en-US"/>
              </w:rPr>
            </w:pPr>
            <w:r>
              <w:rPr>
                <w:rFonts w:cs="Arial"/>
                <w:szCs w:val="20"/>
                <w:lang w:val="en-US"/>
              </w:rPr>
              <w:t>Test Responsible:</w:t>
            </w:r>
          </w:p>
        </w:tc>
        <w:tc>
          <w:tcPr>
            <w:tcW w:w="6627" w:type="dxa"/>
          </w:tcPr>
          <w:p w14:paraId="75E86BE5" w14:textId="77777777" w:rsidR="00F908AA" w:rsidRPr="005B35D1" w:rsidRDefault="00F908AA" w:rsidP="00F908AA">
            <w:pPr>
              <w:pStyle w:val="TableText"/>
              <w:rPr>
                <w:rFonts w:cs="Arial"/>
                <w:i/>
                <w:color w:val="548DD4"/>
                <w:lang w:val="en-US"/>
              </w:rPr>
            </w:pPr>
            <w:r>
              <w:rPr>
                <w:rFonts w:cs="Arial"/>
                <w:i/>
                <w:color w:val="548DD4"/>
                <w:lang w:val="en-US"/>
              </w:rPr>
              <w:t>&lt;Who will perform this test (developer or tester)?&gt;</w:t>
            </w:r>
          </w:p>
        </w:tc>
      </w:tr>
      <w:tr w:rsidR="00F908AA" w:rsidRPr="00104B22" w14:paraId="6E1E4A48" w14:textId="77777777" w:rsidTr="00C44E95">
        <w:trPr>
          <w:cantSplit/>
          <w:jc w:val="center"/>
        </w:trPr>
        <w:tc>
          <w:tcPr>
            <w:tcW w:w="2627" w:type="dxa"/>
          </w:tcPr>
          <w:p w14:paraId="01689D75" w14:textId="77777777" w:rsidR="00F908AA" w:rsidRDefault="00F908AA" w:rsidP="00F908AA">
            <w:pPr>
              <w:pStyle w:val="TableText"/>
              <w:rPr>
                <w:rFonts w:cs="Arial"/>
                <w:szCs w:val="20"/>
                <w:lang w:val="en-US"/>
              </w:rPr>
            </w:pPr>
            <w:r>
              <w:rPr>
                <w:rFonts w:cs="Arial"/>
                <w:szCs w:val="20"/>
                <w:lang w:val="en-US"/>
              </w:rPr>
              <w:t>Test Goals:</w:t>
            </w:r>
          </w:p>
        </w:tc>
        <w:tc>
          <w:tcPr>
            <w:tcW w:w="6627" w:type="dxa"/>
          </w:tcPr>
          <w:p w14:paraId="256D5338" w14:textId="77777777" w:rsidR="00F908AA" w:rsidRDefault="00F908AA" w:rsidP="00F908AA">
            <w:pPr>
              <w:pStyle w:val="TableText"/>
              <w:rPr>
                <w:rFonts w:cs="Arial"/>
                <w:i/>
                <w:color w:val="548DD4"/>
                <w:lang w:val="en-US"/>
              </w:rPr>
            </w:pPr>
            <w:r>
              <w:rPr>
                <w:rFonts w:cs="Arial"/>
                <w:i/>
                <w:color w:val="548DD4"/>
                <w:lang w:val="en-US"/>
              </w:rPr>
              <w:t>&lt;Define the goals for this testing?&gt;</w:t>
            </w:r>
          </w:p>
        </w:tc>
      </w:tr>
      <w:tr w:rsidR="00F908AA" w:rsidRPr="00104B22" w14:paraId="54C742BF" w14:textId="77777777" w:rsidTr="00C44E95">
        <w:trPr>
          <w:cantSplit/>
          <w:jc w:val="center"/>
        </w:trPr>
        <w:tc>
          <w:tcPr>
            <w:tcW w:w="2627" w:type="dxa"/>
          </w:tcPr>
          <w:p w14:paraId="1B14A7AE" w14:textId="77777777" w:rsidR="00F908AA" w:rsidRPr="005B35D1" w:rsidRDefault="00F908AA" w:rsidP="00F908AA">
            <w:pPr>
              <w:pStyle w:val="TableText"/>
              <w:rPr>
                <w:rFonts w:cs="Arial"/>
                <w:szCs w:val="20"/>
                <w:lang w:val="en-US"/>
              </w:rPr>
            </w:pPr>
            <w:r w:rsidRPr="005B35D1">
              <w:rPr>
                <w:rFonts w:cs="Arial"/>
                <w:szCs w:val="20"/>
                <w:lang w:val="en-US"/>
              </w:rPr>
              <w:t>Technique:</w:t>
            </w:r>
          </w:p>
        </w:tc>
        <w:tc>
          <w:tcPr>
            <w:tcW w:w="6627" w:type="dxa"/>
          </w:tcPr>
          <w:p w14:paraId="02716F4B" w14:textId="77777777" w:rsidR="00F908AA" w:rsidRPr="005B35D1" w:rsidRDefault="00F908AA" w:rsidP="00F908AA">
            <w:pPr>
              <w:pStyle w:val="Bullets"/>
              <w:tabs>
                <w:tab w:val="num" w:pos="720"/>
              </w:tabs>
              <w:ind w:left="0" w:firstLine="0"/>
              <w:rPr>
                <w:rFonts w:cs="Arial"/>
                <w:i/>
                <w:color w:val="548DD4"/>
                <w:lang w:val="en-US"/>
              </w:rPr>
            </w:pPr>
            <w:r w:rsidRPr="005B35D1">
              <w:rPr>
                <w:rFonts w:cs="Arial"/>
                <w:i/>
                <w:color w:val="548DD4"/>
                <w:lang w:val="en-US"/>
              </w:rPr>
              <w:t>&lt;Define the technique used for testing&gt;</w:t>
            </w:r>
          </w:p>
        </w:tc>
      </w:tr>
      <w:tr w:rsidR="00F908AA" w:rsidRPr="00104B22" w14:paraId="01077BF4" w14:textId="77777777" w:rsidTr="00C44E95">
        <w:trPr>
          <w:cantSplit/>
          <w:jc w:val="center"/>
        </w:trPr>
        <w:tc>
          <w:tcPr>
            <w:tcW w:w="2627" w:type="dxa"/>
          </w:tcPr>
          <w:p w14:paraId="7B58838F" w14:textId="77777777" w:rsidR="00F908AA" w:rsidRPr="005B35D1" w:rsidRDefault="00F908AA" w:rsidP="00F908AA">
            <w:pPr>
              <w:pStyle w:val="TableText"/>
              <w:rPr>
                <w:rFonts w:cs="Arial"/>
                <w:szCs w:val="20"/>
                <w:lang w:val="en-US"/>
              </w:rPr>
            </w:pPr>
            <w:r w:rsidRPr="005B35D1">
              <w:rPr>
                <w:rFonts w:cs="Arial"/>
                <w:szCs w:val="20"/>
                <w:lang w:val="en-US"/>
              </w:rPr>
              <w:t>Entry Criteria:</w:t>
            </w:r>
          </w:p>
        </w:tc>
        <w:tc>
          <w:tcPr>
            <w:tcW w:w="6627" w:type="dxa"/>
          </w:tcPr>
          <w:p w14:paraId="0DBC048E" w14:textId="77777777" w:rsidR="00F908AA" w:rsidRPr="005B35D1" w:rsidRDefault="00F908AA" w:rsidP="00F908AA">
            <w:pPr>
              <w:pStyle w:val="Bullets"/>
              <w:tabs>
                <w:tab w:val="clear" w:pos="720"/>
              </w:tabs>
              <w:suppressAutoHyphens w:val="0"/>
              <w:ind w:left="0" w:firstLine="0"/>
              <w:rPr>
                <w:rFonts w:cs="Arial"/>
                <w:i/>
                <w:color w:val="548DD4"/>
                <w:lang w:val="en-US"/>
              </w:rPr>
            </w:pPr>
            <w:r w:rsidRPr="005B35D1">
              <w:rPr>
                <w:rFonts w:cs="Arial"/>
                <w:i/>
                <w:color w:val="548DD4"/>
                <w:lang w:val="en-US"/>
              </w:rPr>
              <w:t>&lt;Define the entry criteria&gt;</w:t>
            </w:r>
          </w:p>
        </w:tc>
      </w:tr>
      <w:tr w:rsidR="00F908AA" w:rsidRPr="00104B22" w14:paraId="2B8CD54B" w14:textId="77777777" w:rsidTr="00C44E95">
        <w:trPr>
          <w:cantSplit/>
          <w:jc w:val="center"/>
        </w:trPr>
        <w:tc>
          <w:tcPr>
            <w:tcW w:w="2627" w:type="dxa"/>
          </w:tcPr>
          <w:p w14:paraId="172AF43E" w14:textId="77777777" w:rsidR="00F908AA" w:rsidRPr="005B35D1" w:rsidRDefault="00F908AA" w:rsidP="00F908AA">
            <w:pPr>
              <w:pStyle w:val="TableText"/>
              <w:rPr>
                <w:rFonts w:cs="Arial"/>
                <w:szCs w:val="20"/>
                <w:lang w:val="en-US"/>
              </w:rPr>
            </w:pPr>
            <w:r w:rsidRPr="005B35D1">
              <w:rPr>
                <w:rFonts w:cs="Arial"/>
                <w:szCs w:val="20"/>
                <w:lang w:val="en-US"/>
              </w:rPr>
              <w:t>Exit Criteria:</w:t>
            </w:r>
          </w:p>
        </w:tc>
        <w:tc>
          <w:tcPr>
            <w:tcW w:w="6627" w:type="dxa"/>
          </w:tcPr>
          <w:p w14:paraId="65E8B5A1" w14:textId="77777777" w:rsidR="00F908AA" w:rsidRPr="005B35D1" w:rsidRDefault="00F908AA" w:rsidP="00F908AA">
            <w:pPr>
              <w:pStyle w:val="Bullets"/>
              <w:tabs>
                <w:tab w:val="clear" w:pos="720"/>
              </w:tabs>
              <w:suppressAutoHyphens w:val="0"/>
              <w:ind w:left="0" w:firstLine="0"/>
              <w:rPr>
                <w:rFonts w:cs="Arial"/>
                <w:i/>
                <w:color w:val="548DD4"/>
                <w:lang w:val="en-US"/>
              </w:rPr>
            </w:pPr>
            <w:r w:rsidRPr="005B35D1">
              <w:rPr>
                <w:rFonts w:cs="Arial"/>
                <w:i/>
                <w:color w:val="548DD4"/>
                <w:lang w:val="en-US"/>
              </w:rPr>
              <w:t>&lt;Define the exit criteria&gt;</w:t>
            </w:r>
          </w:p>
        </w:tc>
      </w:tr>
      <w:tr w:rsidR="00F908AA" w:rsidRPr="00104B22" w14:paraId="7829DD8D" w14:textId="77777777" w:rsidTr="00C44E95">
        <w:trPr>
          <w:cantSplit/>
          <w:jc w:val="center"/>
        </w:trPr>
        <w:tc>
          <w:tcPr>
            <w:tcW w:w="2627" w:type="dxa"/>
          </w:tcPr>
          <w:p w14:paraId="54DF5A56" w14:textId="77777777" w:rsidR="00F908AA" w:rsidRPr="005B35D1" w:rsidRDefault="00F908AA" w:rsidP="00F908AA">
            <w:pPr>
              <w:pStyle w:val="TableText"/>
              <w:rPr>
                <w:rFonts w:cs="Arial"/>
                <w:szCs w:val="20"/>
                <w:lang w:val="en-US"/>
              </w:rPr>
            </w:pPr>
            <w:r>
              <w:rPr>
                <w:rFonts w:cs="Arial"/>
                <w:szCs w:val="20"/>
                <w:lang w:val="en-US"/>
              </w:rPr>
              <w:lastRenderedPageBreak/>
              <w:t>Test Output:</w:t>
            </w:r>
          </w:p>
        </w:tc>
        <w:tc>
          <w:tcPr>
            <w:tcW w:w="6627" w:type="dxa"/>
          </w:tcPr>
          <w:p w14:paraId="17998902" w14:textId="77777777" w:rsidR="00F908AA" w:rsidRPr="005B35D1" w:rsidRDefault="00F908AA" w:rsidP="00F908AA">
            <w:pPr>
              <w:pStyle w:val="Bullets"/>
              <w:tabs>
                <w:tab w:val="clear" w:pos="720"/>
              </w:tabs>
              <w:suppressAutoHyphens w:val="0"/>
              <w:ind w:left="0" w:firstLine="0"/>
              <w:rPr>
                <w:rFonts w:cs="Arial"/>
                <w:i/>
                <w:color w:val="548DD4"/>
                <w:lang w:val="en-US"/>
              </w:rPr>
            </w:pPr>
            <w:r>
              <w:rPr>
                <w:rFonts w:cs="Arial"/>
                <w:i/>
                <w:color w:val="548DD4"/>
                <w:lang w:val="en-US"/>
              </w:rPr>
              <w:t xml:space="preserve">&lt;What type of documentation </w:t>
            </w:r>
            <w:proofErr w:type="gramStart"/>
            <w:r>
              <w:rPr>
                <w:rFonts w:cs="Arial"/>
                <w:i/>
                <w:color w:val="548DD4"/>
                <w:lang w:val="en-US"/>
              </w:rPr>
              <w:t>has to</w:t>
            </w:r>
            <w:proofErr w:type="gramEnd"/>
            <w:r>
              <w:rPr>
                <w:rFonts w:cs="Arial"/>
                <w:i/>
                <w:color w:val="548DD4"/>
                <w:lang w:val="en-US"/>
              </w:rPr>
              <w:t xml:space="preserve"> be created&gt;</w:t>
            </w:r>
          </w:p>
        </w:tc>
      </w:tr>
      <w:tr w:rsidR="00F908AA" w:rsidRPr="00104B22" w14:paraId="7ACF6775" w14:textId="77777777" w:rsidTr="00C44E95">
        <w:trPr>
          <w:cantSplit/>
          <w:jc w:val="center"/>
        </w:trPr>
        <w:tc>
          <w:tcPr>
            <w:tcW w:w="2627" w:type="dxa"/>
          </w:tcPr>
          <w:p w14:paraId="79256387" w14:textId="77777777" w:rsidR="00F908AA" w:rsidRPr="005B35D1" w:rsidRDefault="00F908AA" w:rsidP="00F908AA">
            <w:pPr>
              <w:pStyle w:val="TableText"/>
              <w:rPr>
                <w:rFonts w:cs="Arial"/>
                <w:color w:val="auto"/>
                <w:szCs w:val="20"/>
                <w:lang w:val="en-US"/>
              </w:rPr>
            </w:pPr>
            <w:r w:rsidRPr="005B35D1">
              <w:rPr>
                <w:rFonts w:cs="Arial"/>
                <w:color w:val="auto"/>
                <w:szCs w:val="20"/>
                <w:lang w:val="en-US"/>
              </w:rPr>
              <w:t>Special Considerations:</w:t>
            </w:r>
          </w:p>
        </w:tc>
        <w:tc>
          <w:tcPr>
            <w:tcW w:w="6627" w:type="dxa"/>
          </w:tcPr>
          <w:p w14:paraId="2A68353E" w14:textId="77777777" w:rsidR="00F908AA" w:rsidRPr="005B35D1" w:rsidRDefault="00F908AA" w:rsidP="00F908AA">
            <w:pPr>
              <w:pStyle w:val="TableText"/>
              <w:rPr>
                <w:rFonts w:cs="Arial"/>
                <w:i/>
                <w:color w:val="548DD4"/>
                <w:lang w:val="en-US"/>
              </w:rPr>
            </w:pPr>
            <w:r w:rsidRPr="005B35D1">
              <w:rPr>
                <w:rFonts w:cs="Arial"/>
                <w:i/>
                <w:color w:val="548DD4"/>
                <w:lang w:val="en-US"/>
              </w:rPr>
              <w:t xml:space="preserve">&lt;Provide </w:t>
            </w:r>
            <w:proofErr w:type="gramStart"/>
            <w:r w:rsidRPr="005B35D1">
              <w:rPr>
                <w:rFonts w:cs="Arial"/>
                <w:i/>
                <w:color w:val="548DD4"/>
                <w:lang w:val="en-US"/>
              </w:rPr>
              <w:t>the special</w:t>
            </w:r>
            <w:proofErr w:type="gramEnd"/>
            <w:r w:rsidRPr="005B35D1">
              <w:rPr>
                <w:rFonts w:cs="Arial"/>
                <w:i/>
                <w:color w:val="548DD4"/>
                <w:lang w:val="en-US"/>
              </w:rPr>
              <w:t xml:space="preserve"> consideration for this test&gt;</w:t>
            </w:r>
          </w:p>
        </w:tc>
      </w:tr>
      <w:tr w:rsidR="00F908AA" w:rsidRPr="00104B22" w14:paraId="077063D7" w14:textId="77777777" w:rsidTr="00C44E95">
        <w:trPr>
          <w:cantSplit/>
          <w:jc w:val="center"/>
        </w:trPr>
        <w:tc>
          <w:tcPr>
            <w:tcW w:w="2627" w:type="dxa"/>
          </w:tcPr>
          <w:p w14:paraId="01C0EED7" w14:textId="77777777" w:rsidR="00F908AA" w:rsidRPr="005B35D1" w:rsidRDefault="00F908AA" w:rsidP="00F908AA">
            <w:pPr>
              <w:pStyle w:val="TableText"/>
              <w:rPr>
                <w:rFonts w:cs="Arial"/>
                <w:color w:val="auto"/>
                <w:szCs w:val="20"/>
                <w:lang w:val="en-US"/>
              </w:rPr>
            </w:pPr>
            <w:r w:rsidRPr="005B35D1">
              <w:rPr>
                <w:rFonts w:cs="Arial"/>
                <w:color w:val="auto"/>
                <w:szCs w:val="20"/>
                <w:lang w:val="en-US"/>
              </w:rPr>
              <w:t>Test Setup:</w:t>
            </w:r>
          </w:p>
        </w:tc>
        <w:tc>
          <w:tcPr>
            <w:tcW w:w="6627" w:type="dxa"/>
          </w:tcPr>
          <w:p w14:paraId="619760FB" w14:textId="77777777" w:rsidR="00F908AA" w:rsidRPr="005B35D1" w:rsidRDefault="00F908AA" w:rsidP="00F908AA">
            <w:pPr>
              <w:pStyle w:val="TableText"/>
              <w:rPr>
                <w:rFonts w:cs="Arial"/>
                <w:i/>
                <w:color w:val="548DD4"/>
                <w:lang w:val="en-US"/>
              </w:rPr>
            </w:pPr>
            <w:r w:rsidRPr="005B35D1">
              <w:rPr>
                <w:rFonts w:cs="Arial"/>
                <w:i/>
                <w:color w:val="548DD4"/>
                <w:lang w:val="en-US"/>
              </w:rPr>
              <w:t>&lt;</w:t>
            </w:r>
            <w:r>
              <w:rPr>
                <w:rFonts w:cs="Arial"/>
                <w:i/>
                <w:color w:val="548DD4"/>
                <w:lang w:val="en-US"/>
              </w:rPr>
              <w:t>P</w:t>
            </w:r>
            <w:r w:rsidRPr="005B35D1">
              <w:rPr>
                <w:rFonts w:cs="Arial"/>
                <w:i/>
                <w:color w:val="548DD4"/>
                <w:lang w:val="en-US"/>
              </w:rPr>
              <w:t>rovide the details about the test setup and reference of test setup diagram&gt;</w:t>
            </w:r>
          </w:p>
        </w:tc>
      </w:tr>
      <w:tr w:rsidR="00F908AA" w:rsidRPr="00104B22" w14:paraId="33B82DE6" w14:textId="77777777" w:rsidTr="00C44E95">
        <w:trPr>
          <w:cantSplit/>
          <w:jc w:val="center"/>
        </w:trPr>
        <w:tc>
          <w:tcPr>
            <w:tcW w:w="2627" w:type="dxa"/>
          </w:tcPr>
          <w:p w14:paraId="7DB2F3BD" w14:textId="77777777" w:rsidR="00F908AA" w:rsidRPr="005B35D1" w:rsidRDefault="00F908AA" w:rsidP="00F908AA">
            <w:pPr>
              <w:pStyle w:val="TableText"/>
              <w:rPr>
                <w:rFonts w:cs="Arial"/>
                <w:color w:val="auto"/>
                <w:szCs w:val="20"/>
                <w:lang w:val="en-US"/>
              </w:rPr>
            </w:pPr>
            <w:r>
              <w:rPr>
                <w:rFonts w:cs="Arial"/>
                <w:color w:val="auto"/>
                <w:szCs w:val="20"/>
                <w:lang w:val="en-US"/>
              </w:rPr>
              <w:t xml:space="preserve">Test Automation: </w:t>
            </w:r>
          </w:p>
        </w:tc>
        <w:tc>
          <w:tcPr>
            <w:tcW w:w="6627" w:type="dxa"/>
          </w:tcPr>
          <w:p w14:paraId="553D822F" w14:textId="77777777" w:rsidR="00F908AA" w:rsidRPr="005B35D1" w:rsidRDefault="00F908AA" w:rsidP="00F908AA">
            <w:pPr>
              <w:pStyle w:val="TableText"/>
              <w:rPr>
                <w:rFonts w:cs="Arial"/>
                <w:i/>
                <w:color w:val="548DD4"/>
                <w:lang w:val="en-US"/>
              </w:rPr>
            </w:pPr>
            <w:r>
              <w:rPr>
                <w:rFonts w:cs="Arial"/>
                <w:i/>
                <w:color w:val="548DD4"/>
                <w:lang w:val="en-US"/>
              </w:rPr>
              <w:t>&lt;Any automation implemented to perform the test?&gt;</w:t>
            </w:r>
          </w:p>
        </w:tc>
      </w:tr>
      <w:tr w:rsidR="00F908AA" w:rsidRPr="00104B22" w14:paraId="37694EB9" w14:textId="77777777" w:rsidTr="00C44E95">
        <w:trPr>
          <w:cantSplit/>
          <w:jc w:val="center"/>
        </w:trPr>
        <w:tc>
          <w:tcPr>
            <w:tcW w:w="2627" w:type="dxa"/>
          </w:tcPr>
          <w:p w14:paraId="3BC5AED1" w14:textId="77777777" w:rsidR="00F908AA" w:rsidRDefault="00F908AA" w:rsidP="00F908AA">
            <w:pPr>
              <w:pStyle w:val="TableText"/>
              <w:rPr>
                <w:rFonts w:cs="Arial"/>
                <w:color w:val="auto"/>
                <w:szCs w:val="20"/>
                <w:lang w:val="en-US"/>
              </w:rPr>
            </w:pPr>
            <w:r>
              <w:rPr>
                <w:rFonts w:cs="Arial"/>
                <w:color w:val="auto"/>
                <w:szCs w:val="20"/>
                <w:lang w:val="en-US"/>
              </w:rPr>
              <w:t>Test Steps:</w:t>
            </w:r>
          </w:p>
        </w:tc>
        <w:tc>
          <w:tcPr>
            <w:tcW w:w="6627" w:type="dxa"/>
          </w:tcPr>
          <w:p w14:paraId="29D04EBC" w14:textId="77777777" w:rsidR="00F908AA" w:rsidRDefault="00F908AA" w:rsidP="00F908AA">
            <w:pPr>
              <w:pStyle w:val="TableText"/>
              <w:rPr>
                <w:rFonts w:cs="Arial"/>
                <w:i/>
                <w:color w:val="548DD4"/>
                <w:lang w:val="en-US"/>
              </w:rPr>
            </w:pPr>
            <w:r>
              <w:rPr>
                <w:rFonts w:cs="Arial"/>
                <w:i/>
                <w:color w:val="548DD4"/>
                <w:lang w:val="en-US"/>
              </w:rPr>
              <w:t>&lt;Describe high level steps to be followed for performing this test&gt;</w:t>
            </w:r>
          </w:p>
        </w:tc>
      </w:tr>
    </w:tbl>
    <w:p w14:paraId="5DFDF389" w14:textId="77777777" w:rsidR="003F43AD" w:rsidRPr="00104B22" w:rsidRDefault="003F43AD" w:rsidP="003F43AD">
      <w:pPr>
        <w:pStyle w:val="Heading1"/>
        <w:tabs>
          <w:tab w:val="num" w:pos="400"/>
        </w:tabs>
        <w:suppressAutoHyphens w:val="0"/>
        <w:ind w:left="632" w:hanging="632"/>
        <w:jc w:val="left"/>
      </w:pPr>
      <w:bookmarkStart w:id="484" w:name="_Toc31553940"/>
      <w:bookmarkStart w:id="485" w:name="_Toc31554302"/>
      <w:bookmarkStart w:id="486" w:name="_Toc31555093"/>
      <w:bookmarkStart w:id="487" w:name="_Toc31884870"/>
      <w:bookmarkStart w:id="488" w:name="_Toc31888039"/>
      <w:bookmarkStart w:id="489" w:name="_Toc31553941"/>
      <w:bookmarkStart w:id="490" w:name="_Toc31554303"/>
      <w:bookmarkStart w:id="491" w:name="_Toc31555094"/>
      <w:bookmarkStart w:id="492" w:name="_Toc31884871"/>
      <w:bookmarkStart w:id="493" w:name="_Toc31888040"/>
      <w:bookmarkStart w:id="494" w:name="_Toc31484173"/>
      <w:bookmarkStart w:id="495" w:name="_Toc31484489"/>
      <w:bookmarkStart w:id="496" w:name="_Toc31484813"/>
      <w:bookmarkStart w:id="497" w:name="_Toc31485621"/>
      <w:bookmarkStart w:id="498" w:name="_Toc31485955"/>
      <w:bookmarkStart w:id="499" w:name="_Toc31486289"/>
      <w:bookmarkStart w:id="500" w:name="_Toc31486629"/>
      <w:bookmarkStart w:id="501" w:name="_Toc31487425"/>
      <w:bookmarkStart w:id="502" w:name="_Toc31553945"/>
      <w:bookmarkStart w:id="503" w:name="_Toc31554307"/>
      <w:bookmarkStart w:id="504" w:name="_Toc31555098"/>
      <w:bookmarkStart w:id="505" w:name="_Toc31884875"/>
      <w:bookmarkStart w:id="506" w:name="_Toc31888044"/>
      <w:bookmarkStart w:id="507" w:name="_Toc31484174"/>
      <w:bookmarkStart w:id="508" w:name="_Toc31484490"/>
      <w:bookmarkStart w:id="509" w:name="_Toc31484814"/>
      <w:bookmarkStart w:id="510" w:name="_Toc31485622"/>
      <w:bookmarkStart w:id="511" w:name="_Toc31485956"/>
      <w:bookmarkStart w:id="512" w:name="_Toc31486290"/>
      <w:bookmarkStart w:id="513" w:name="_Toc31486630"/>
      <w:bookmarkStart w:id="514" w:name="_Toc31487426"/>
      <w:bookmarkStart w:id="515" w:name="_Toc31553946"/>
      <w:bookmarkStart w:id="516" w:name="_Toc31554308"/>
      <w:bookmarkStart w:id="517" w:name="_Toc31555099"/>
      <w:bookmarkStart w:id="518" w:name="_Toc31884876"/>
      <w:bookmarkStart w:id="519" w:name="_Toc31888045"/>
      <w:bookmarkStart w:id="520" w:name="_Toc31484211"/>
      <w:bookmarkStart w:id="521" w:name="_Toc31484527"/>
      <w:bookmarkStart w:id="522" w:name="_Toc31484851"/>
      <w:bookmarkStart w:id="523" w:name="_Toc31485659"/>
      <w:bookmarkStart w:id="524" w:name="_Toc31485993"/>
      <w:bookmarkStart w:id="525" w:name="_Toc31486327"/>
      <w:bookmarkStart w:id="526" w:name="_Toc31486667"/>
      <w:bookmarkStart w:id="527" w:name="_Toc31487463"/>
      <w:bookmarkStart w:id="528" w:name="_Toc31553983"/>
      <w:bookmarkStart w:id="529" w:name="_Toc31554345"/>
      <w:bookmarkStart w:id="530" w:name="_Toc31555136"/>
      <w:bookmarkStart w:id="531" w:name="_Toc31884913"/>
      <w:bookmarkStart w:id="532" w:name="_Toc31888082"/>
      <w:bookmarkStart w:id="533" w:name="_Toc31484212"/>
      <w:bookmarkStart w:id="534" w:name="_Toc31484528"/>
      <w:bookmarkStart w:id="535" w:name="_Toc31484852"/>
      <w:bookmarkStart w:id="536" w:name="_Toc31485660"/>
      <w:bookmarkStart w:id="537" w:name="_Toc31485994"/>
      <w:bookmarkStart w:id="538" w:name="_Toc31486328"/>
      <w:bookmarkStart w:id="539" w:name="_Toc31486668"/>
      <w:bookmarkStart w:id="540" w:name="_Toc31487464"/>
      <w:bookmarkStart w:id="541" w:name="_Toc31553984"/>
      <w:bookmarkStart w:id="542" w:name="_Toc31554346"/>
      <w:bookmarkStart w:id="543" w:name="_Toc31555137"/>
      <w:bookmarkStart w:id="544" w:name="_Toc31884914"/>
      <w:bookmarkStart w:id="545" w:name="_Toc31888083"/>
      <w:bookmarkStart w:id="546" w:name="_Toc31484214"/>
      <w:bookmarkStart w:id="547" w:name="_Toc31484530"/>
      <w:bookmarkStart w:id="548" w:name="_Toc31484854"/>
      <w:bookmarkStart w:id="549" w:name="_Toc31485662"/>
      <w:bookmarkStart w:id="550" w:name="_Toc31485996"/>
      <w:bookmarkStart w:id="551" w:name="_Toc31486330"/>
      <w:bookmarkStart w:id="552" w:name="_Toc31486670"/>
      <w:bookmarkStart w:id="553" w:name="_Toc31487466"/>
      <w:bookmarkStart w:id="554" w:name="_Toc31553986"/>
      <w:bookmarkStart w:id="555" w:name="_Toc31554348"/>
      <w:bookmarkStart w:id="556" w:name="_Toc31555139"/>
      <w:bookmarkStart w:id="557" w:name="_Toc31884916"/>
      <w:bookmarkStart w:id="558" w:name="_Toc31888085"/>
      <w:bookmarkStart w:id="559" w:name="_Toc31484215"/>
      <w:bookmarkStart w:id="560" w:name="_Toc31484531"/>
      <w:bookmarkStart w:id="561" w:name="_Toc31484855"/>
      <w:bookmarkStart w:id="562" w:name="_Toc31485663"/>
      <w:bookmarkStart w:id="563" w:name="_Toc31485997"/>
      <w:bookmarkStart w:id="564" w:name="_Toc31486331"/>
      <w:bookmarkStart w:id="565" w:name="_Toc31486671"/>
      <w:bookmarkStart w:id="566" w:name="_Toc31487467"/>
      <w:bookmarkStart w:id="567" w:name="_Toc31553987"/>
      <w:bookmarkStart w:id="568" w:name="_Toc31554349"/>
      <w:bookmarkStart w:id="569" w:name="_Toc31555140"/>
      <w:bookmarkStart w:id="570" w:name="_Toc31884917"/>
      <w:bookmarkStart w:id="571" w:name="_Toc31888086"/>
      <w:bookmarkStart w:id="572" w:name="_Toc31484241"/>
      <w:bookmarkStart w:id="573" w:name="_Toc31484557"/>
      <w:bookmarkStart w:id="574" w:name="_Toc31484881"/>
      <w:bookmarkStart w:id="575" w:name="_Toc31485689"/>
      <w:bookmarkStart w:id="576" w:name="_Toc31486023"/>
      <w:bookmarkStart w:id="577" w:name="_Toc31486357"/>
      <w:bookmarkStart w:id="578" w:name="_Toc31486697"/>
      <w:bookmarkStart w:id="579" w:name="_Toc31487493"/>
      <w:bookmarkStart w:id="580" w:name="_Toc31554013"/>
      <w:bookmarkStart w:id="581" w:name="_Toc31554375"/>
      <w:bookmarkStart w:id="582" w:name="_Toc31555166"/>
      <w:bookmarkStart w:id="583" w:name="_Toc31884943"/>
      <w:bookmarkStart w:id="584" w:name="_Toc31888112"/>
      <w:bookmarkStart w:id="585" w:name="_Toc141713900"/>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r w:rsidRPr="00104B22">
        <w:lastRenderedPageBreak/>
        <w:t>test environment</w:t>
      </w:r>
      <w:bookmarkEnd w:id="585"/>
    </w:p>
    <w:p w14:paraId="7274B0EC" w14:textId="77777777" w:rsidR="003F43AD" w:rsidRPr="00104B22" w:rsidRDefault="003F43AD" w:rsidP="003F43AD">
      <w:pPr>
        <w:pStyle w:val="BodyText"/>
      </w:pPr>
    </w:p>
    <w:p w14:paraId="01B44BFE" w14:textId="77777777" w:rsidR="003F43AD" w:rsidRPr="005F216D" w:rsidRDefault="003F43AD" w:rsidP="003F43AD">
      <w:pPr>
        <w:pStyle w:val="BodyText"/>
        <w:rPr>
          <w:i/>
          <w:color w:val="548DD4"/>
        </w:rPr>
      </w:pPr>
      <w:r w:rsidRPr="005F216D">
        <w:rPr>
          <w:i/>
          <w:color w:val="548DD4"/>
        </w:rPr>
        <w:t>&lt;Describe the test environment and test setup including the block diagram, physical characteristics, communications, level of security and software testing tools.&gt;</w:t>
      </w:r>
    </w:p>
    <w:p w14:paraId="7CD4054B" w14:textId="77777777" w:rsidR="003F43AD" w:rsidRPr="00104B22" w:rsidRDefault="003F43AD" w:rsidP="003F43AD">
      <w:pPr>
        <w:pStyle w:val="BodyText"/>
      </w:pPr>
    </w:p>
    <w:p w14:paraId="6CDC0D06" w14:textId="77777777" w:rsidR="003F43AD" w:rsidRPr="00104B22" w:rsidRDefault="003F43AD" w:rsidP="003F5C4A">
      <w:pPr>
        <w:pStyle w:val="Heading2"/>
        <w:tabs>
          <w:tab w:val="clear" w:pos="576"/>
          <w:tab w:val="num" w:pos="500"/>
        </w:tabs>
        <w:ind w:left="676" w:hanging="666"/>
      </w:pPr>
      <w:bookmarkStart w:id="586" w:name="_Toc141713901"/>
      <w:r w:rsidRPr="00104B22">
        <w:t>Test Setup</w:t>
      </w:r>
      <w:bookmarkEnd w:id="586"/>
    </w:p>
    <w:p w14:paraId="50EC9CFC" w14:textId="77777777" w:rsidR="003F43AD" w:rsidRPr="005F216D" w:rsidRDefault="003F43AD" w:rsidP="003F43AD">
      <w:pPr>
        <w:pStyle w:val="BodyText"/>
        <w:rPr>
          <w:i/>
          <w:color w:val="548DD4"/>
        </w:rPr>
      </w:pPr>
      <w:r w:rsidRPr="005F216D">
        <w:rPr>
          <w:i/>
          <w:color w:val="548DD4"/>
        </w:rPr>
        <w:t>&lt;Provide below the test setup diagrams for each testing. Test setup diagram might be more than one depends on the type of testing&gt;</w:t>
      </w:r>
    </w:p>
    <w:p w14:paraId="204F487D" w14:textId="77777777" w:rsidR="003F43AD" w:rsidRPr="00104B22" w:rsidRDefault="003F43AD" w:rsidP="003F43AD">
      <w:pPr>
        <w:pStyle w:val="BodyText"/>
      </w:pPr>
    </w:p>
    <w:p w14:paraId="1C9CAE31" w14:textId="77777777" w:rsidR="003F43AD" w:rsidRPr="00104B22" w:rsidRDefault="002A7CBB" w:rsidP="003F43AD">
      <w:pPr>
        <w:jc w:val="center"/>
      </w:pPr>
      <w:r>
        <w:pict w14:anchorId="0B21F9D4">
          <v:shape id="_x0000_i1028" type="#_x0000_t75" style="width:4in;height:200.5pt" o:bordertopcolor="this" o:borderleftcolor="this" o:borderbottomcolor="this" o:borderrightcolor="this" filled="t" fillcolor="#969696">
            <v:imagedata r:id="rId12" o:title=""/>
            <w10:bordertop type="single" width="4"/>
            <w10:borderleft type="single" width="4"/>
            <w10:borderbottom type="single" width="4"/>
            <w10:borderright type="single" width="4"/>
          </v:shape>
        </w:pict>
      </w:r>
    </w:p>
    <w:p w14:paraId="41D34BEB" w14:textId="77777777" w:rsidR="003F43AD" w:rsidRPr="00104B22" w:rsidRDefault="003F43AD" w:rsidP="003F43AD">
      <w:pPr>
        <w:pStyle w:val="Caption"/>
        <w:jc w:val="center"/>
      </w:pPr>
      <w:bookmarkStart w:id="587" w:name="_Toc141713923"/>
      <w:r w:rsidRPr="00104B22">
        <w:t xml:space="preserve">Figure </w:t>
      </w:r>
      <w:fldSimple w:instr=" SEQ Figure \* ARABIC ">
        <w:r w:rsidR="00BC2252">
          <w:rPr>
            <w:noProof/>
          </w:rPr>
          <w:t>2</w:t>
        </w:r>
      </w:fldSimple>
      <w:r w:rsidRPr="00104B22">
        <w:t>: Setup Block Diagram</w:t>
      </w:r>
      <w:bookmarkEnd w:id="587"/>
    </w:p>
    <w:p w14:paraId="62144019" w14:textId="77777777" w:rsidR="003F43AD" w:rsidRPr="00104B22" w:rsidRDefault="003F43AD" w:rsidP="003F43AD">
      <w:pPr>
        <w:pStyle w:val="Heading2"/>
        <w:tabs>
          <w:tab w:val="clear" w:pos="576"/>
          <w:tab w:val="num" w:pos="500"/>
        </w:tabs>
        <w:ind w:left="676" w:hanging="666"/>
      </w:pPr>
      <w:bookmarkStart w:id="588" w:name="_Toc141713902"/>
      <w:r w:rsidRPr="00104B22">
        <w:t>Hardware</w:t>
      </w:r>
      <w:bookmarkEnd w:id="588"/>
    </w:p>
    <w:p w14:paraId="3DEBF518" w14:textId="77777777" w:rsidR="003F43AD" w:rsidRDefault="00A01BCF" w:rsidP="003F43AD">
      <w:pPr>
        <w:pStyle w:val="BodyText"/>
        <w:rPr>
          <w:i/>
          <w:color w:val="548DD4"/>
          <w:lang w:val="en-US"/>
        </w:rPr>
      </w:pPr>
      <w:r>
        <w:rPr>
          <w:i/>
          <w:color w:val="548DD4"/>
          <w:lang w:val="en-US"/>
        </w:rPr>
        <w:t>&lt;</w:t>
      </w:r>
      <w:r w:rsidRPr="004D6D8A">
        <w:rPr>
          <w:b/>
          <w:i/>
          <w:color w:val="548DD4"/>
          <w:lang w:val="en-US"/>
        </w:rPr>
        <w:t xml:space="preserve">In the </w:t>
      </w:r>
      <w:proofErr w:type="gramStart"/>
      <w:r w:rsidRPr="004D6D8A">
        <w:rPr>
          <w:b/>
          <w:i/>
          <w:color w:val="548DD4"/>
          <w:lang w:val="en-US"/>
        </w:rPr>
        <w:t>remarks</w:t>
      </w:r>
      <w:proofErr w:type="gramEnd"/>
      <w:r w:rsidRPr="004D6D8A">
        <w:rPr>
          <w:b/>
          <w:i/>
          <w:color w:val="548DD4"/>
          <w:lang w:val="en-US"/>
        </w:rPr>
        <w:t xml:space="preserve"> column, indicate the applicable test phase in addition to any other remarks</w:t>
      </w:r>
      <w:r>
        <w:rPr>
          <w:i/>
          <w:color w:val="548DD4"/>
          <w:lang w:val="en-US"/>
        </w:rPr>
        <w:t>&gt;</w:t>
      </w:r>
    </w:p>
    <w:p w14:paraId="202676C8" w14:textId="77777777" w:rsidR="00A01BCF" w:rsidRPr="00104B22" w:rsidRDefault="00A01BCF" w:rsidP="003F43AD">
      <w:pPr>
        <w:pStyle w:val="Body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
        <w:gridCol w:w="2444"/>
        <w:gridCol w:w="1677"/>
        <w:gridCol w:w="950"/>
        <w:gridCol w:w="2167"/>
      </w:tblGrid>
      <w:tr w:rsidR="00A01BCF" w:rsidRPr="00104B22" w14:paraId="258648BF" w14:textId="77777777" w:rsidTr="00141126">
        <w:tc>
          <w:tcPr>
            <w:tcW w:w="328" w:type="dxa"/>
          </w:tcPr>
          <w:p w14:paraId="7EA7A10E" w14:textId="77777777" w:rsidR="00A01BCF" w:rsidRPr="00104B22" w:rsidRDefault="00A01BCF" w:rsidP="003F43AD">
            <w:pPr>
              <w:jc w:val="center"/>
              <w:rPr>
                <w:b/>
                <w:bCs/>
              </w:rPr>
            </w:pPr>
            <w:r w:rsidRPr="00104B22">
              <w:rPr>
                <w:b/>
                <w:bCs/>
              </w:rPr>
              <w:t>#</w:t>
            </w:r>
          </w:p>
        </w:tc>
        <w:tc>
          <w:tcPr>
            <w:tcW w:w="2444" w:type="dxa"/>
          </w:tcPr>
          <w:p w14:paraId="7FDAA472" w14:textId="77777777" w:rsidR="00A01BCF" w:rsidRPr="00104B22" w:rsidRDefault="00A01BCF" w:rsidP="003F43AD">
            <w:pPr>
              <w:jc w:val="center"/>
              <w:rPr>
                <w:b/>
                <w:bCs/>
              </w:rPr>
            </w:pPr>
            <w:r w:rsidRPr="00104B22">
              <w:rPr>
                <w:b/>
                <w:bCs/>
              </w:rPr>
              <w:t>Hardware Details</w:t>
            </w:r>
          </w:p>
        </w:tc>
        <w:tc>
          <w:tcPr>
            <w:tcW w:w="1677" w:type="dxa"/>
          </w:tcPr>
          <w:p w14:paraId="01E3AE1E" w14:textId="77777777" w:rsidR="00A01BCF" w:rsidRPr="00104B22" w:rsidRDefault="00A01BCF" w:rsidP="003F43AD">
            <w:pPr>
              <w:jc w:val="center"/>
              <w:rPr>
                <w:b/>
                <w:bCs/>
              </w:rPr>
            </w:pPr>
            <w:r w:rsidRPr="00104B22">
              <w:rPr>
                <w:b/>
                <w:bCs/>
              </w:rPr>
              <w:t>Description</w:t>
            </w:r>
          </w:p>
        </w:tc>
        <w:tc>
          <w:tcPr>
            <w:tcW w:w="950" w:type="dxa"/>
          </w:tcPr>
          <w:p w14:paraId="169B5C63" w14:textId="77777777" w:rsidR="00A01BCF" w:rsidRPr="00104B22" w:rsidRDefault="00A01BCF" w:rsidP="003F43AD">
            <w:pPr>
              <w:jc w:val="center"/>
              <w:rPr>
                <w:b/>
                <w:bCs/>
              </w:rPr>
            </w:pPr>
            <w:r w:rsidRPr="00104B22">
              <w:rPr>
                <w:b/>
                <w:bCs/>
              </w:rPr>
              <w:t>Version</w:t>
            </w:r>
          </w:p>
        </w:tc>
        <w:tc>
          <w:tcPr>
            <w:tcW w:w="2167" w:type="dxa"/>
          </w:tcPr>
          <w:p w14:paraId="6134113D" w14:textId="77777777" w:rsidR="00A01BCF" w:rsidRPr="00104B22" w:rsidRDefault="00A01BCF" w:rsidP="003F43AD">
            <w:pPr>
              <w:jc w:val="center"/>
              <w:rPr>
                <w:b/>
                <w:bCs/>
              </w:rPr>
            </w:pPr>
            <w:r w:rsidRPr="00104B22">
              <w:rPr>
                <w:b/>
                <w:bCs/>
              </w:rPr>
              <w:t>Remarks</w:t>
            </w:r>
          </w:p>
        </w:tc>
      </w:tr>
      <w:tr w:rsidR="00A01BCF" w:rsidRPr="00104B22" w14:paraId="7D548253" w14:textId="77777777" w:rsidTr="00141126">
        <w:tc>
          <w:tcPr>
            <w:tcW w:w="328" w:type="dxa"/>
          </w:tcPr>
          <w:p w14:paraId="2BA19D55" w14:textId="77777777" w:rsidR="00A01BCF" w:rsidRPr="00104B22" w:rsidRDefault="00A01BCF" w:rsidP="003F43AD">
            <w:r w:rsidRPr="00104B22">
              <w:t>1</w:t>
            </w:r>
          </w:p>
        </w:tc>
        <w:tc>
          <w:tcPr>
            <w:tcW w:w="2444" w:type="dxa"/>
          </w:tcPr>
          <w:p w14:paraId="721D8677" w14:textId="77777777" w:rsidR="00A01BCF" w:rsidRPr="00104B22" w:rsidRDefault="00A01BCF" w:rsidP="003F43AD"/>
        </w:tc>
        <w:tc>
          <w:tcPr>
            <w:tcW w:w="1677" w:type="dxa"/>
          </w:tcPr>
          <w:p w14:paraId="71BC7319" w14:textId="77777777" w:rsidR="00A01BCF" w:rsidRPr="00104B22" w:rsidRDefault="00A01BCF" w:rsidP="003F43AD"/>
        </w:tc>
        <w:tc>
          <w:tcPr>
            <w:tcW w:w="950" w:type="dxa"/>
          </w:tcPr>
          <w:p w14:paraId="65986743" w14:textId="77777777" w:rsidR="00A01BCF" w:rsidRPr="00104B22" w:rsidRDefault="00A01BCF" w:rsidP="003F43AD"/>
        </w:tc>
        <w:tc>
          <w:tcPr>
            <w:tcW w:w="2167" w:type="dxa"/>
          </w:tcPr>
          <w:p w14:paraId="22BE65CF" w14:textId="77777777" w:rsidR="00A01BCF" w:rsidRPr="00104B22" w:rsidRDefault="00A01BCF" w:rsidP="003F43AD"/>
        </w:tc>
      </w:tr>
      <w:tr w:rsidR="00A01BCF" w:rsidRPr="00104B22" w14:paraId="77D3F079" w14:textId="77777777" w:rsidTr="00141126">
        <w:tc>
          <w:tcPr>
            <w:tcW w:w="328" w:type="dxa"/>
          </w:tcPr>
          <w:p w14:paraId="2E1898F9" w14:textId="77777777" w:rsidR="00A01BCF" w:rsidRPr="00104B22" w:rsidRDefault="00A01BCF" w:rsidP="003F43AD">
            <w:r w:rsidRPr="00104B22">
              <w:t>2</w:t>
            </w:r>
          </w:p>
        </w:tc>
        <w:tc>
          <w:tcPr>
            <w:tcW w:w="2444" w:type="dxa"/>
          </w:tcPr>
          <w:p w14:paraId="00B154D0" w14:textId="77777777" w:rsidR="00A01BCF" w:rsidRPr="00104B22" w:rsidRDefault="00A01BCF" w:rsidP="003F43AD"/>
        </w:tc>
        <w:tc>
          <w:tcPr>
            <w:tcW w:w="1677" w:type="dxa"/>
          </w:tcPr>
          <w:p w14:paraId="2E0F6690" w14:textId="77777777" w:rsidR="00A01BCF" w:rsidRPr="00104B22" w:rsidRDefault="00A01BCF" w:rsidP="003F43AD"/>
        </w:tc>
        <w:tc>
          <w:tcPr>
            <w:tcW w:w="950" w:type="dxa"/>
          </w:tcPr>
          <w:p w14:paraId="1FDE623B" w14:textId="77777777" w:rsidR="00A01BCF" w:rsidRPr="00104B22" w:rsidRDefault="00A01BCF" w:rsidP="003F43AD"/>
        </w:tc>
        <w:tc>
          <w:tcPr>
            <w:tcW w:w="2167" w:type="dxa"/>
          </w:tcPr>
          <w:p w14:paraId="316B2E17" w14:textId="77777777" w:rsidR="00A01BCF" w:rsidRPr="00104B22" w:rsidRDefault="00A01BCF" w:rsidP="003F43AD"/>
        </w:tc>
      </w:tr>
      <w:tr w:rsidR="00A01BCF" w:rsidRPr="00104B22" w14:paraId="6BEEC648" w14:textId="77777777" w:rsidTr="00141126">
        <w:tc>
          <w:tcPr>
            <w:tcW w:w="328" w:type="dxa"/>
          </w:tcPr>
          <w:p w14:paraId="18BD386D" w14:textId="77777777" w:rsidR="00A01BCF" w:rsidRPr="00104B22" w:rsidRDefault="00A01BCF" w:rsidP="003F43AD">
            <w:r w:rsidRPr="00104B22">
              <w:t>3</w:t>
            </w:r>
          </w:p>
        </w:tc>
        <w:tc>
          <w:tcPr>
            <w:tcW w:w="2444" w:type="dxa"/>
          </w:tcPr>
          <w:p w14:paraId="2E2A5D07" w14:textId="77777777" w:rsidR="00A01BCF" w:rsidRPr="00104B22" w:rsidRDefault="00A01BCF" w:rsidP="003F43AD"/>
        </w:tc>
        <w:tc>
          <w:tcPr>
            <w:tcW w:w="1677" w:type="dxa"/>
          </w:tcPr>
          <w:p w14:paraId="2A3FAE8F" w14:textId="77777777" w:rsidR="00A01BCF" w:rsidRPr="00104B22" w:rsidRDefault="00A01BCF" w:rsidP="003F43AD"/>
        </w:tc>
        <w:tc>
          <w:tcPr>
            <w:tcW w:w="950" w:type="dxa"/>
          </w:tcPr>
          <w:p w14:paraId="681875B2" w14:textId="77777777" w:rsidR="00A01BCF" w:rsidRPr="00104B22" w:rsidRDefault="00A01BCF" w:rsidP="003F43AD"/>
        </w:tc>
        <w:tc>
          <w:tcPr>
            <w:tcW w:w="2167" w:type="dxa"/>
          </w:tcPr>
          <w:p w14:paraId="0D680E06" w14:textId="77777777" w:rsidR="00A01BCF" w:rsidRPr="00104B22" w:rsidRDefault="00A01BCF" w:rsidP="003F43AD"/>
        </w:tc>
      </w:tr>
    </w:tbl>
    <w:p w14:paraId="4239AAA6" w14:textId="77777777" w:rsidR="003F43AD" w:rsidRPr="00104B22" w:rsidRDefault="003F43AD" w:rsidP="003F43AD">
      <w:pPr>
        <w:pStyle w:val="Caption"/>
        <w:jc w:val="center"/>
      </w:pPr>
      <w:bookmarkStart w:id="589" w:name="_Toc141713930"/>
      <w:r w:rsidRPr="00104B22">
        <w:t xml:space="preserve">Table </w:t>
      </w:r>
      <w:fldSimple w:instr=" SEQ Table \* ARABIC ">
        <w:r w:rsidR="0017663D">
          <w:rPr>
            <w:noProof/>
          </w:rPr>
          <w:t>7</w:t>
        </w:r>
      </w:fldSimple>
      <w:r w:rsidRPr="00104B22">
        <w:t>: Hardware Details</w:t>
      </w:r>
      <w:bookmarkEnd w:id="589"/>
      <w:r w:rsidRPr="00104B22">
        <w:t xml:space="preserve"> </w:t>
      </w:r>
    </w:p>
    <w:p w14:paraId="39546AC3" w14:textId="77777777" w:rsidR="003F43AD" w:rsidRPr="00104B22" w:rsidRDefault="003F43AD" w:rsidP="003F43AD">
      <w:pPr>
        <w:pStyle w:val="Heading2"/>
        <w:tabs>
          <w:tab w:val="clear" w:pos="576"/>
          <w:tab w:val="num" w:pos="500"/>
        </w:tabs>
        <w:ind w:left="676" w:hanging="666"/>
      </w:pPr>
      <w:bookmarkStart w:id="590" w:name="_Toc141713903"/>
      <w:r w:rsidRPr="00104B22">
        <w:t>Software</w:t>
      </w:r>
      <w:bookmarkEnd w:id="590"/>
    </w:p>
    <w:p w14:paraId="7690871D" w14:textId="77777777" w:rsidR="00A01BCF" w:rsidRPr="00104B22" w:rsidRDefault="00A01BCF" w:rsidP="003F43AD">
      <w:pPr>
        <w:pStyle w:val="BodyText"/>
      </w:pPr>
      <w:r>
        <w:rPr>
          <w:i/>
          <w:color w:val="548DD4"/>
          <w:lang w:val="en-US"/>
        </w:rPr>
        <w:t>&lt;</w:t>
      </w:r>
      <w:r w:rsidRPr="004D6D8A">
        <w:rPr>
          <w:b/>
          <w:i/>
          <w:color w:val="548DD4"/>
          <w:lang w:val="en-US"/>
        </w:rPr>
        <w:t xml:space="preserve">In the </w:t>
      </w:r>
      <w:proofErr w:type="gramStart"/>
      <w:r w:rsidRPr="004D6D8A">
        <w:rPr>
          <w:b/>
          <w:i/>
          <w:color w:val="548DD4"/>
          <w:lang w:val="en-US"/>
        </w:rPr>
        <w:t>remarks</w:t>
      </w:r>
      <w:proofErr w:type="gramEnd"/>
      <w:r w:rsidRPr="004D6D8A">
        <w:rPr>
          <w:b/>
          <w:i/>
          <w:color w:val="548DD4"/>
          <w:lang w:val="en-US"/>
        </w:rPr>
        <w:t xml:space="preserve"> column, indicate the applicable test phase in addition to any other remarks</w:t>
      </w:r>
      <w:r>
        <w:rPr>
          <w:i/>
          <w:color w:val="548DD4"/>
          <w:lang w:val="en-US"/>
        </w:rPr>
        <w:t>&gt;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
        <w:gridCol w:w="2424"/>
        <w:gridCol w:w="1680"/>
        <w:gridCol w:w="950"/>
        <w:gridCol w:w="2174"/>
      </w:tblGrid>
      <w:tr w:rsidR="00A01BCF" w:rsidRPr="00104B22" w14:paraId="201CC886" w14:textId="77777777" w:rsidTr="00141126">
        <w:tc>
          <w:tcPr>
            <w:tcW w:w="328" w:type="dxa"/>
          </w:tcPr>
          <w:p w14:paraId="219C604B" w14:textId="77777777" w:rsidR="00A01BCF" w:rsidRPr="00104B22" w:rsidRDefault="00A01BCF" w:rsidP="003F43AD">
            <w:pPr>
              <w:jc w:val="center"/>
              <w:rPr>
                <w:b/>
                <w:bCs/>
              </w:rPr>
            </w:pPr>
            <w:r w:rsidRPr="00104B22">
              <w:rPr>
                <w:b/>
                <w:bCs/>
              </w:rPr>
              <w:t>#</w:t>
            </w:r>
          </w:p>
        </w:tc>
        <w:tc>
          <w:tcPr>
            <w:tcW w:w="2424" w:type="dxa"/>
          </w:tcPr>
          <w:p w14:paraId="0726E15C" w14:textId="77777777" w:rsidR="00A01BCF" w:rsidRPr="00104B22" w:rsidRDefault="00A01BCF" w:rsidP="003F43AD">
            <w:pPr>
              <w:jc w:val="center"/>
              <w:rPr>
                <w:b/>
                <w:bCs/>
              </w:rPr>
            </w:pPr>
            <w:r w:rsidRPr="00104B22">
              <w:rPr>
                <w:b/>
                <w:bCs/>
              </w:rPr>
              <w:t>Software Details</w:t>
            </w:r>
          </w:p>
        </w:tc>
        <w:tc>
          <w:tcPr>
            <w:tcW w:w="1680" w:type="dxa"/>
          </w:tcPr>
          <w:p w14:paraId="79A03E2A" w14:textId="77777777" w:rsidR="00A01BCF" w:rsidRPr="00104B22" w:rsidRDefault="00A01BCF" w:rsidP="003F43AD">
            <w:pPr>
              <w:jc w:val="center"/>
              <w:rPr>
                <w:b/>
                <w:bCs/>
              </w:rPr>
            </w:pPr>
            <w:r w:rsidRPr="00104B22">
              <w:rPr>
                <w:b/>
                <w:bCs/>
              </w:rPr>
              <w:t>Description</w:t>
            </w:r>
          </w:p>
        </w:tc>
        <w:tc>
          <w:tcPr>
            <w:tcW w:w="950" w:type="dxa"/>
          </w:tcPr>
          <w:p w14:paraId="137DD6DC" w14:textId="77777777" w:rsidR="00A01BCF" w:rsidRPr="00104B22" w:rsidRDefault="00A01BCF" w:rsidP="003F43AD">
            <w:pPr>
              <w:jc w:val="center"/>
              <w:rPr>
                <w:b/>
                <w:bCs/>
              </w:rPr>
            </w:pPr>
            <w:r w:rsidRPr="00104B22">
              <w:rPr>
                <w:b/>
                <w:bCs/>
              </w:rPr>
              <w:t>Version</w:t>
            </w:r>
          </w:p>
        </w:tc>
        <w:tc>
          <w:tcPr>
            <w:tcW w:w="2174" w:type="dxa"/>
          </w:tcPr>
          <w:p w14:paraId="5DA8644D" w14:textId="77777777" w:rsidR="00A01BCF" w:rsidRPr="00104B22" w:rsidRDefault="00A01BCF" w:rsidP="003F43AD">
            <w:pPr>
              <w:jc w:val="center"/>
              <w:rPr>
                <w:b/>
                <w:bCs/>
              </w:rPr>
            </w:pPr>
            <w:r w:rsidRPr="00104B22">
              <w:rPr>
                <w:b/>
                <w:bCs/>
              </w:rPr>
              <w:t>Remarks</w:t>
            </w:r>
          </w:p>
        </w:tc>
      </w:tr>
      <w:tr w:rsidR="00A01BCF" w:rsidRPr="00104B22" w14:paraId="1A1D5E01" w14:textId="77777777" w:rsidTr="00141126">
        <w:tc>
          <w:tcPr>
            <w:tcW w:w="328" w:type="dxa"/>
          </w:tcPr>
          <w:p w14:paraId="0B457B66" w14:textId="77777777" w:rsidR="00A01BCF" w:rsidRPr="00104B22" w:rsidRDefault="00A01BCF" w:rsidP="003F43AD">
            <w:r w:rsidRPr="00104B22">
              <w:t>1</w:t>
            </w:r>
          </w:p>
        </w:tc>
        <w:tc>
          <w:tcPr>
            <w:tcW w:w="2424" w:type="dxa"/>
          </w:tcPr>
          <w:p w14:paraId="039BACCF" w14:textId="77777777" w:rsidR="00A01BCF" w:rsidRPr="00104B22" w:rsidRDefault="00A01BCF" w:rsidP="003F43AD"/>
        </w:tc>
        <w:tc>
          <w:tcPr>
            <w:tcW w:w="1680" w:type="dxa"/>
          </w:tcPr>
          <w:p w14:paraId="06412FE2" w14:textId="77777777" w:rsidR="00A01BCF" w:rsidRPr="00104B22" w:rsidRDefault="00A01BCF" w:rsidP="003F43AD"/>
        </w:tc>
        <w:tc>
          <w:tcPr>
            <w:tcW w:w="950" w:type="dxa"/>
          </w:tcPr>
          <w:p w14:paraId="0DD6AACD" w14:textId="77777777" w:rsidR="00A01BCF" w:rsidRPr="00104B22" w:rsidRDefault="00A01BCF" w:rsidP="003F43AD"/>
        </w:tc>
        <w:tc>
          <w:tcPr>
            <w:tcW w:w="2174" w:type="dxa"/>
          </w:tcPr>
          <w:p w14:paraId="7F6328B3" w14:textId="77777777" w:rsidR="00A01BCF" w:rsidRPr="00104B22" w:rsidRDefault="00A01BCF" w:rsidP="003F43AD"/>
        </w:tc>
      </w:tr>
      <w:tr w:rsidR="00A01BCF" w:rsidRPr="00104B22" w14:paraId="4D104721" w14:textId="77777777" w:rsidTr="00141126">
        <w:tc>
          <w:tcPr>
            <w:tcW w:w="328" w:type="dxa"/>
          </w:tcPr>
          <w:p w14:paraId="73AC1351" w14:textId="77777777" w:rsidR="00A01BCF" w:rsidRPr="00104B22" w:rsidRDefault="00A01BCF" w:rsidP="003F43AD">
            <w:r w:rsidRPr="00104B22">
              <w:t>2</w:t>
            </w:r>
          </w:p>
        </w:tc>
        <w:tc>
          <w:tcPr>
            <w:tcW w:w="2424" w:type="dxa"/>
          </w:tcPr>
          <w:p w14:paraId="2B6E0B27" w14:textId="77777777" w:rsidR="00A01BCF" w:rsidRPr="00104B22" w:rsidRDefault="00A01BCF" w:rsidP="003F43AD"/>
        </w:tc>
        <w:tc>
          <w:tcPr>
            <w:tcW w:w="1680" w:type="dxa"/>
          </w:tcPr>
          <w:p w14:paraId="37AEB368" w14:textId="77777777" w:rsidR="00A01BCF" w:rsidRPr="00104B22" w:rsidRDefault="00A01BCF" w:rsidP="003F43AD"/>
        </w:tc>
        <w:tc>
          <w:tcPr>
            <w:tcW w:w="950" w:type="dxa"/>
          </w:tcPr>
          <w:p w14:paraId="44256743" w14:textId="77777777" w:rsidR="00A01BCF" w:rsidRPr="00104B22" w:rsidRDefault="00A01BCF" w:rsidP="003F43AD"/>
        </w:tc>
        <w:tc>
          <w:tcPr>
            <w:tcW w:w="2174" w:type="dxa"/>
          </w:tcPr>
          <w:p w14:paraId="69F73DF1" w14:textId="77777777" w:rsidR="00A01BCF" w:rsidRPr="00104B22" w:rsidRDefault="00A01BCF" w:rsidP="003F43AD"/>
        </w:tc>
      </w:tr>
      <w:tr w:rsidR="00A01BCF" w:rsidRPr="00104B22" w14:paraId="619381DD" w14:textId="77777777" w:rsidTr="00141126">
        <w:tc>
          <w:tcPr>
            <w:tcW w:w="328" w:type="dxa"/>
          </w:tcPr>
          <w:p w14:paraId="04858B24" w14:textId="77777777" w:rsidR="00A01BCF" w:rsidRPr="00104B22" w:rsidRDefault="00A01BCF" w:rsidP="003F43AD">
            <w:r w:rsidRPr="00104B22">
              <w:t>3</w:t>
            </w:r>
          </w:p>
        </w:tc>
        <w:tc>
          <w:tcPr>
            <w:tcW w:w="2424" w:type="dxa"/>
          </w:tcPr>
          <w:p w14:paraId="1237A8DE" w14:textId="77777777" w:rsidR="00A01BCF" w:rsidRPr="00104B22" w:rsidRDefault="00A01BCF" w:rsidP="003F43AD"/>
        </w:tc>
        <w:tc>
          <w:tcPr>
            <w:tcW w:w="1680" w:type="dxa"/>
          </w:tcPr>
          <w:p w14:paraId="7C55F661" w14:textId="77777777" w:rsidR="00A01BCF" w:rsidRPr="00104B22" w:rsidRDefault="00A01BCF" w:rsidP="003F43AD"/>
        </w:tc>
        <w:tc>
          <w:tcPr>
            <w:tcW w:w="950" w:type="dxa"/>
          </w:tcPr>
          <w:p w14:paraId="08D9EE1D" w14:textId="77777777" w:rsidR="00A01BCF" w:rsidRPr="00104B22" w:rsidRDefault="00A01BCF" w:rsidP="003F43AD"/>
        </w:tc>
        <w:tc>
          <w:tcPr>
            <w:tcW w:w="2174" w:type="dxa"/>
          </w:tcPr>
          <w:p w14:paraId="2B908037" w14:textId="77777777" w:rsidR="00A01BCF" w:rsidRPr="00104B22" w:rsidRDefault="00A01BCF" w:rsidP="003F43AD"/>
        </w:tc>
      </w:tr>
    </w:tbl>
    <w:p w14:paraId="72E9EADA" w14:textId="77777777" w:rsidR="003F43AD" w:rsidRPr="00104B22" w:rsidRDefault="003F43AD" w:rsidP="003F43AD">
      <w:pPr>
        <w:pStyle w:val="Caption"/>
        <w:jc w:val="center"/>
      </w:pPr>
      <w:bookmarkStart w:id="591" w:name="_Toc141713931"/>
      <w:r w:rsidRPr="00104B22">
        <w:t xml:space="preserve">Table </w:t>
      </w:r>
      <w:fldSimple w:instr=" SEQ Table \* ARABIC ">
        <w:r w:rsidR="0017663D">
          <w:rPr>
            <w:noProof/>
          </w:rPr>
          <w:t>8</w:t>
        </w:r>
      </w:fldSimple>
      <w:r w:rsidRPr="00104B22">
        <w:t>: Software Details</w:t>
      </w:r>
      <w:bookmarkEnd w:id="591"/>
      <w:r w:rsidRPr="00104B22">
        <w:t xml:space="preserve"> </w:t>
      </w:r>
    </w:p>
    <w:p w14:paraId="12E398CC" w14:textId="77777777" w:rsidR="003F43AD" w:rsidRPr="00104B22" w:rsidRDefault="003F43AD" w:rsidP="003F43AD">
      <w:pPr>
        <w:pStyle w:val="Heading2"/>
        <w:tabs>
          <w:tab w:val="clear" w:pos="576"/>
          <w:tab w:val="num" w:pos="500"/>
        </w:tabs>
        <w:ind w:left="676" w:hanging="666"/>
      </w:pPr>
      <w:bookmarkStart w:id="592" w:name="_Toc141713904"/>
      <w:r w:rsidRPr="00104B22">
        <w:t>Testing Tools</w:t>
      </w:r>
      <w:bookmarkEnd w:id="592"/>
    </w:p>
    <w:p w14:paraId="4069774B" w14:textId="77777777" w:rsidR="003F43AD" w:rsidRPr="00104B22" w:rsidRDefault="00A01BCF" w:rsidP="003F43AD">
      <w:pPr>
        <w:pStyle w:val="BodyText"/>
      </w:pPr>
      <w:r>
        <w:rPr>
          <w:i/>
          <w:color w:val="548DD4"/>
          <w:lang w:val="en-US"/>
        </w:rPr>
        <w:t>&lt;</w:t>
      </w:r>
      <w:r w:rsidRPr="004D6D8A">
        <w:rPr>
          <w:b/>
          <w:i/>
          <w:color w:val="548DD4"/>
          <w:lang w:val="en-US"/>
        </w:rPr>
        <w:t xml:space="preserve">In the </w:t>
      </w:r>
      <w:proofErr w:type="gramStart"/>
      <w:r w:rsidRPr="004D6D8A">
        <w:rPr>
          <w:b/>
          <w:i/>
          <w:color w:val="548DD4"/>
          <w:lang w:val="en-US"/>
        </w:rPr>
        <w:t>remarks</w:t>
      </w:r>
      <w:proofErr w:type="gramEnd"/>
      <w:r w:rsidRPr="004D6D8A">
        <w:rPr>
          <w:b/>
          <w:i/>
          <w:color w:val="548DD4"/>
          <w:lang w:val="en-US"/>
        </w:rPr>
        <w:t xml:space="preserve"> column, indicate the applicable test phase in addition to any other remarks</w:t>
      </w:r>
      <w:r>
        <w:rPr>
          <w:i/>
          <w:color w:val="548DD4"/>
          <w:lang w:val="en-US"/>
        </w:rPr>
        <w:t>&gt;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
        <w:gridCol w:w="2427"/>
        <w:gridCol w:w="1697"/>
        <w:gridCol w:w="996"/>
        <w:gridCol w:w="2130"/>
      </w:tblGrid>
      <w:tr w:rsidR="00A01BCF" w:rsidRPr="00104B22" w14:paraId="104BFECB" w14:textId="77777777" w:rsidTr="00141126">
        <w:tc>
          <w:tcPr>
            <w:tcW w:w="328" w:type="dxa"/>
          </w:tcPr>
          <w:p w14:paraId="29124007" w14:textId="77777777" w:rsidR="00A01BCF" w:rsidRPr="00104B22" w:rsidRDefault="00A01BCF" w:rsidP="003F43AD">
            <w:pPr>
              <w:jc w:val="center"/>
              <w:rPr>
                <w:b/>
                <w:bCs/>
              </w:rPr>
            </w:pPr>
            <w:r w:rsidRPr="00104B22">
              <w:rPr>
                <w:b/>
                <w:bCs/>
              </w:rPr>
              <w:t>#</w:t>
            </w:r>
          </w:p>
        </w:tc>
        <w:tc>
          <w:tcPr>
            <w:tcW w:w="2427" w:type="dxa"/>
          </w:tcPr>
          <w:p w14:paraId="3C2F26D5" w14:textId="77777777" w:rsidR="00A01BCF" w:rsidRPr="00104B22" w:rsidRDefault="00A01BCF" w:rsidP="003F43AD">
            <w:pPr>
              <w:jc w:val="center"/>
              <w:rPr>
                <w:b/>
                <w:bCs/>
              </w:rPr>
            </w:pPr>
            <w:r w:rsidRPr="00104B22">
              <w:rPr>
                <w:b/>
                <w:bCs/>
              </w:rPr>
              <w:t>Testing Tools</w:t>
            </w:r>
          </w:p>
        </w:tc>
        <w:tc>
          <w:tcPr>
            <w:tcW w:w="1697" w:type="dxa"/>
          </w:tcPr>
          <w:p w14:paraId="77F18E7F" w14:textId="77777777" w:rsidR="00A01BCF" w:rsidRPr="00104B22" w:rsidRDefault="00A01BCF" w:rsidP="003F43AD">
            <w:pPr>
              <w:jc w:val="center"/>
              <w:rPr>
                <w:b/>
                <w:bCs/>
              </w:rPr>
            </w:pPr>
            <w:r w:rsidRPr="00104B22">
              <w:rPr>
                <w:b/>
                <w:bCs/>
              </w:rPr>
              <w:t>Description</w:t>
            </w:r>
          </w:p>
        </w:tc>
        <w:tc>
          <w:tcPr>
            <w:tcW w:w="996" w:type="dxa"/>
          </w:tcPr>
          <w:p w14:paraId="08F4852B" w14:textId="77777777" w:rsidR="00A01BCF" w:rsidRPr="00104B22" w:rsidRDefault="00A01BCF" w:rsidP="003F43AD">
            <w:pPr>
              <w:jc w:val="center"/>
              <w:rPr>
                <w:b/>
                <w:bCs/>
              </w:rPr>
            </w:pPr>
            <w:r w:rsidRPr="00104B22">
              <w:rPr>
                <w:b/>
                <w:bCs/>
              </w:rPr>
              <w:t>Version</w:t>
            </w:r>
          </w:p>
        </w:tc>
        <w:tc>
          <w:tcPr>
            <w:tcW w:w="2130" w:type="dxa"/>
          </w:tcPr>
          <w:p w14:paraId="27A56CCF" w14:textId="77777777" w:rsidR="00A01BCF" w:rsidRPr="00104B22" w:rsidRDefault="00A01BCF" w:rsidP="003F43AD">
            <w:pPr>
              <w:jc w:val="center"/>
              <w:rPr>
                <w:b/>
                <w:bCs/>
              </w:rPr>
            </w:pPr>
            <w:r w:rsidRPr="00104B22">
              <w:rPr>
                <w:b/>
                <w:bCs/>
              </w:rPr>
              <w:t>Remarks</w:t>
            </w:r>
          </w:p>
        </w:tc>
      </w:tr>
      <w:tr w:rsidR="00A01BCF" w:rsidRPr="00104B22" w14:paraId="5BDCE8FE" w14:textId="77777777" w:rsidTr="00141126">
        <w:tc>
          <w:tcPr>
            <w:tcW w:w="328" w:type="dxa"/>
          </w:tcPr>
          <w:p w14:paraId="4E7A710F" w14:textId="77777777" w:rsidR="00A01BCF" w:rsidRPr="00104B22" w:rsidRDefault="00A01BCF" w:rsidP="003F43AD">
            <w:r w:rsidRPr="00104B22">
              <w:t>1</w:t>
            </w:r>
          </w:p>
        </w:tc>
        <w:tc>
          <w:tcPr>
            <w:tcW w:w="2427" w:type="dxa"/>
          </w:tcPr>
          <w:p w14:paraId="4A5038F2" w14:textId="77777777" w:rsidR="00A01BCF" w:rsidRPr="00104B22" w:rsidRDefault="00A01BCF" w:rsidP="003F43AD"/>
        </w:tc>
        <w:tc>
          <w:tcPr>
            <w:tcW w:w="1697" w:type="dxa"/>
          </w:tcPr>
          <w:p w14:paraId="02A5765B" w14:textId="77777777" w:rsidR="00A01BCF" w:rsidRPr="00104B22" w:rsidRDefault="00A01BCF" w:rsidP="003F43AD"/>
        </w:tc>
        <w:tc>
          <w:tcPr>
            <w:tcW w:w="996" w:type="dxa"/>
          </w:tcPr>
          <w:p w14:paraId="20BA3DC1" w14:textId="77777777" w:rsidR="00A01BCF" w:rsidRPr="00104B22" w:rsidRDefault="00A01BCF" w:rsidP="003F43AD"/>
        </w:tc>
        <w:tc>
          <w:tcPr>
            <w:tcW w:w="2130" w:type="dxa"/>
          </w:tcPr>
          <w:p w14:paraId="23DFCD8A" w14:textId="77777777" w:rsidR="00A01BCF" w:rsidRPr="00104B22" w:rsidRDefault="00A01BCF" w:rsidP="003F43AD"/>
        </w:tc>
      </w:tr>
      <w:tr w:rsidR="00A01BCF" w:rsidRPr="00104B22" w14:paraId="489F3F23" w14:textId="77777777" w:rsidTr="00141126">
        <w:tc>
          <w:tcPr>
            <w:tcW w:w="328" w:type="dxa"/>
          </w:tcPr>
          <w:p w14:paraId="44E34B83" w14:textId="77777777" w:rsidR="00A01BCF" w:rsidRPr="00104B22" w:rsidRDefault="00A01BCF" w:rsidP="003F43AD">
            <w:r w:rsidRPr="00104B22">
              <w:t>2</w:t>
            </w:r>
          </w:p>
        </w:tc>
        <w:tc>
          <w:tcPr>
            <w:tcW w:w="2427" w:type="dxa"/>
          </w:tcPr>
          <w:p w14:paraId="5ED4C85D" w14:textId="77777777" w:rsidR="00A01BCF" w:rsidRPr="00104B22" w:rsidRDefault="00A01BCF" w:rsidP="003F43AD"/>
        </w:tc>
        <w:tc>
          <w:tcPr>
            <w:tcW w:w="1697" w:type="dxa"/>
          </w:tcPr>
          <w:p w14:paraId="24178795" w14:textId="77777777" w:rsidR="00A01BCF" w:rsidRPr="00104B22" w:rsidRDefault="00A01BCF" w:rsidP="003F43AD"/>
        </w:tc>
        <w:tc>
          <w:tcPr>
            <w:tcW w:w="996" w:type="dxa"/>
          </w:tcPr>
          <w:p w14:paraId="35B912E8" w14:textId="77777777" w:rsidR="00A01BCF" w:rsidRPr="00104B22" w:rsidRDefault="00A01BCF" w:rsidP="003F43AD"/>
        </w:tc>
        <w:tc>
          <w:tcPr>
            <w:tcW w:w="2130" w:type="dxa"/>
          </w:tcPr>
          <w:p w14:paraId="18171577" w14:textId="77777777" w:rsidR="00A01BCF" w:rsidRPr="00104B22" w:rsidRDefault="00A01BCF" w:rsidP="003F43AD"/>
        </w:tc>
      </w:tr>
    </w:tbl>
    <w:p w14:paraId="2045F171" w14:textId="77777777" w:rsidR="003F43AD" w:rsidRPr="00104B22" w:rsidRDefault="003F43AD" w:rsidP="003F43AD">
      <w:pPr>
        <w:pStyle w:val="Caption"/>
        <w:jc w:val="center"/>
      </w:pPr>
      <w:bookmarkStart w:id="593" w:name="_Toc141713932"/>
      <w:r w:rsidRPr="00104B22">
        <w:t xml:space="preserve">Table </w:t>
      </w:r>
      <w:fldSimple w:instr=" SEQ Table \* ARABIC ">
        <w:r w:rsidR="0017663D">
          <w:rPr>
            <w:noProof/>
          </w:rPr>
          <w:t>9</w:t>
        </w:r>
      </w:fldSimple>
      <w:r w:rsidRPr="00104B22">
        <w:t>: Testing Tools</w:t>
      </w:r>
      <w:bookmarkEnd w:id="593"/>
    </w:p>
    <w:p w14:paraId="364C39B8" w14:textId="77777777" w:rsidR="003F43AD" w:rsidRPr="00104B22" w:rsidRDefault="003F43AD" w:rsidP="003F43AD">
      <w:pPr>
        <w:pStyle w:val="BodyText"/>
      </w:pPr>
    </w:p>
    <w:p w14:paraId="254F0E21" w14:textId="77777777" w:rsidR="003F43AD" w:rsidRPr="00780E0F" w:rsidRDefault="003F43AD" w:rsidP="003F43AD">
      <w:pPr>
        <w:pStyle w:val="Heading1"/>
        <w:tabs>
          <w:tab w:val="num" w:pos="400"/>
        </w:tabs>
        <w:suppressAutoHyphens w:val="0"/>
        <w:ind w:left="632" w:hanging="632"/>
        <w:jc w:val="left"/>
        <w:rPr>
          <w:color w:val="auto"/>
        </w:rPr>
      </w:pPr>
      <w:r w:rsidRPr="00780E0F">
        <w:rPr>
          <w:color w:val="auto"/>
        </w:rPr>
        <w:lastRenderedPageBreak/>
        <w:t xml:space="preserve"> </w:t>
      </w:r>
      <w:bookmarkStart w:id="594" w:name="_Toc141713905"/>
      <w:r w:rsidRPr="00780E0F">
        <w:rPr>
          <w:color w:val="auto"/>
        </w:rPr>
        <w:t>criteria for testing</w:t>
      </w:r>
      <w:bookmarkEnd w:id="594"/>
    </w:p>
    <w:p w14:paraId="64DDCA00" w14:textId="77777777" w:rsidR="003F43AD" w:rsidRPr="00104B22" w:rsidRDefault="003F43AD" w:rsidP="00A34EEC">
      <w:pPr>
        <w:pStyle w:val="Heading2"/>
        <w:tabs>
          <w:tab w:val="clear" w:pos="576"/>
          <w:tab w:val="num" w:pos="500"/>
        </w:tabs>
        <w:ind w:left="676" w:hanging="666"/>
      </w:pPr>
      <w:bookmarkStart w:id="595" w:name="_Toc141713906"/>
      <w:r w:rsidRPr="00104B22">
        <w:t>Pass/Fail Criteria</w:t>
      </w:r>
      <w:bookmarkEnd w:id="595"/>
    </w:p>
    <w:p w14:paraId="2B9B3CD1" w14:textId="77777777" w:rsidR="003F43AD" w:rsidRPr="005F216D" w:rsidRDefault="005F216D" w:rsidP="003F43AD">
      <w:pPr>
        <w:pStyle w:val="BodyText"/>
        <w:rPr>
          <w:i/>
          <w:color w:val="548DD4"/>
        </w:rPr>
      </w:pPr>
      <w:r>
        <w:rPr>
          <w:i/>
          <w:color w:val="548DD4"/>
        </w:rPr>
        <w:t>&lt;</w:t>
      </w:r>
      <w:r w:rsidR="003F43AD" w:rsidRPr="005F216D">
        <w:rPr>
          <w:i/>
          <w:color w:val="548DD4"/>
        </w:rPr>
        <w:t>Pass fail criteria for each test scenario and test cases will be given in test case document as expected result.</w:t>
      </w:r>
      <w:r>
        <w:rPr>
          <w:i/>
          <w:color w:val="548DD4"/>
        </w:rPr>
        <w:t>&gt;</w:t>
      </w:r>
    </w:p>
    <w:p w14:paraId="7D78D718" w14:textId="77777777" w:rsidR="003F43AD" w:rsidRPr="00104B22" w:rsidRDefault="003F43AD" w:rsidP="00A34EEC">
      <w:pPr>
        <w:pStyle w:val="Heading2"/>
        <w:tabs>
          <w:tab w:val="clear" w:pos="576"/>
          <w:tab w:val="num" w:pos="500"/>
        </w:tabs>
        <w:ind w:left="676" w:hanging="666"/>
      </w:pPr>
      <w:bookmarkStart w:id="596" w:name="_Toc141713907"/>
      <w:r w:rsidRPr="00104B22">
        <w:t>Suspension Criteria</w:t>
      </w:r>
      <w:bookmarkEnd w:id="596"/>
    </w:p>
    <w:p w14:paraId="1FE0A443" w14:textId="77777777" w:rsidR="003F43AD" w:rsidRPr="005F216D" w:rsidRDefault="005F216D" w:rsidP="003F43AD">
      <w:pPr>
        <w:pStyle w:val="BodyText"/>
        <w:rPr>
          <w:i/>
          <w:color w:val="548DD4"/>
        </w:rPr>
      </w:pPr>
      <w:r>
        <w:rPr>
          <w:i/>
          <w:color w:val="548DD4"/>
        </w:rPr>
        <w:t>&lt;</w:t>
      </w:r>
      <w:r w:rsidR="003F43AD" w:rsidRPr="005F216D">
        <w:rPr>
          <w:i/>
          <w:color w:val="548DD4"/>
        </w:rPr>
        <w:t>Testing will be get suspended if found blocky or critical issues which affect the entire system functionality. This will be decided by the tester based on his observations during the testing.</w:t>
      </w:r>
      <w:r>
        <w:rPr>
          <w:i/>
          <w:color w:val="548DD4"/>
        </w:rPr>
        <w:t>&gt;</w:t>
      </w:r>
    </w:p>
    <w:p w14:paraId="080A7197" w14:textId="77777777" w:rsidR="003F43AD" w:rsidRPr="00104B22" w:rsidRDefault="003F43AD" w:rsidP="003F43AD">
      <w:pPr>
        <w:pStyle w:val="BodyText"/>
      </w:pPr>
    </w:p>
    <w:p w14:paraId="13B459C4" w14:textId="77777777" w:rsidR="003F43AD" w:rsidRPr="00104B22" w:rsidRDefault="003F43AD" w:rsidP="00A34EEC">
      <w:pPr>
        <w:pStyle w:val="Heading2"/>
        <w:tabs>
          <w:tab w:val="clear" w:pos="576"/>
          <w:tab w:val="num" w:pos="500"/>
        </w:tabs>
        <w:ind w:left="676" w:hanging="666"/>
      </w:pPr>
      <w:bookmarkStart w:id="597" w:name="_Toc141713908"/>
      <w:r w:rsidRPr="00104B22">
        <w:t>Resumption Criteria</w:t>
      </w:r>
      <w:bookmarkEnd w:id="597"/>
    </w:p>
    <w:p w14:paraId="08E4789E" w14:textId="77777777" w:rsidR="003F43AD" w:rsidRPr="005F216D" w:rsidRDefault="005F216D" w:rsidP="003F43AD">
      <w:pPr>
        <w:pStyle w:val="BodyText"/>
        <w:rPr>
          <w:i/>
          <w:color w:val="548DD4"/>
        </w:rPr>
      </w:pPr>
      <w:r>
        <w:rPr>
          <w:i/>
          <w:color w:val="548DD4"/>
        </w:rPr>
        <w:t>&lt;</w:t>
      </w:r>
      <w:r w:rsidR="003F43AD" w:rsidRPr="005F216D">
        <w:rPr>
          <w:i/>
          <w:color w:val="548DD4"/>
        </w:rPr>
        <w:t>This will be decided by the tester based on his observations during the testing.</w:t>
      </w:r>
      <w:r>
        <w:rPr>
          <w:i/>
          <w:color w:val="548DD4"/>
        </w:rPr>
        <w:t>&gt;</w:t>
      </w:r>
    </w:p>
    <w:p w14:paraId="3FF3F2A8" w14:textId="77777777" w:rsidR="003F43AD" w:rsidRPr="00104B22" w:rsidRDefault="003F43AD" w:rsidP="003F43AD">
      <w:pPr>
        <w:pStyle w:val="BodyText"/>
      </w:pPr>
    </w:p>
    <w:p w14:paraId="0CB0E5C9" w14:textId="77777777" w:rsidR="003F43AD" w:rsidRPr="00104B22" w:rsidRDefault="003F43AD" w:rsidP="00A34EEC">
      <w:pPr>
        <w:pStyle w:val="Heading2"/>
        <w:tabs>
          <w:tab w:val="clear" w:pos="576"/>
          <w:tab w:val="num" w:pos="500"/>
        </w:tabs>
        <w:ind w:left="676" w:hanging="666"/>
      </w:pPr>
      <w:bookmarkStart w:id="598" w:name="_Toc141713909"/>
      <w:r w:rsidRPr="00104B22">
        <w:t>Acceptance Criteria</w:t>
      </w:r>
      <w:bookmarkEnd w:id="598"/>
    </w:p>
    <w:p w14:paraId="796BFFD2" w14:textId="77777777" w:rsidR="003F43AD" w:rsidRDefault="003F43AD" w:rsidP="003F43AD">
      <w:pPr>
        <w:pStyle w:val="BodyText"/>
        <w:rPr>
          <w:i/>
          <w:color w:val="548DD4"/>
        </w:rPr>
      </w:pPr>
      <w:r w:rsidRPr="005F216D">
        <w:rPr>
          <w:i/>
          <w:color w:val="548DD4"/>
        </w:rPr>
        <w:t>&lt;As provide by the client&gt;</w:t>
      </w:r>
    </w:p>
    <w:p w14:paraId="3F421725" w14:textId="77777777" w:rsidR="005549DD" w:rsidRDefault="005549DD" w:rsidP="003F43AD">
      <w:pPr>
        <w:pStyle w:val="BodyText"/>
        <w:rPr>
          <w:i/>
          <w:color w:val="548DD4"/>
        </w:rPr>
      </w:pPr>
    </w:p>
    <w:p w14:paraId="657ECA05" w14:textId="77777777" w:rsidR="005549DD" w:rsidRDefault="005549DD" w:rsidP="003F43AD">
      <w:pPr>
        <w:pStyle w:val="BodyText"/>
        <w:rPr>
          <w:i/>
          <w:color w:val="548DD4"/>
        </w:rPr>
      </w:pPr>
    </w:p>
    <w:p w14:paraId="4C190B04" w14:textId="77777777" w:rsidR="005549DD" w:rsidRDefault="005549DD" w:rsidP="003F43AD">
      <w:pPr>
        <w:pStyle w:val="BodyText"/>
        <w:rPr>
          <w:i/>
          <w:color w:val="548DD4"/>
        </w:rPr>
      </w:pPr>
    </w:p>
    <w:p w14:paraId="77C87330" w14:textId="77777777" w:rsidR="005549DD" w:rsidRDefault="005549DD" w:rsidP="003F43AD">
      <w:pPr>
        <w:pStyle w:val="BodyText"/>
        <w:rPr>
          <w:i/>
          <w:color w:val="548DD4"/>
        </w:rPr>
      </w:pPr>
    </w:p>
    <w:p w14:paraId="5FF7F75D" w14:textId="77777777" w:rsidR="005549DD" w:rsidRDefault="005549DD" w:rsidP="003F43AD">
      <w:pPr>
        <w:pStyle w:val="BodyText"/>
        <w:rPr>
          <w:i/>
          <w:color w:val="548DD4"/>
        </w:rPr>
      </w:pPr>
    </w:p>
    <w:p w14:paraId="46D99F99" w14:textId="77777777" w:rsidR="005549DD" w:rsidRDefault="005549DD" w:rsidP="003F43AD">
      <w:pPr>
        <w:pStyle w:val="BodyText"/>
        <w:rPr>
          <w:i/>
          <w:color w:val="548DD4"/>
        </w:rPr>
      </w:pPr>
    </w:p>
    <w:p w14:paraId="25CC913E" w14:textId="77777777" w:rsidR="008C1537" w:rsidRPr="00104B22" w:rsidRDefault="008C1537" w:rsidP="008C1537">
      <w:pPr>
        <w:pStyle w:val="Heading1"/>
        <w:tabs>
          <w:tab w:val="num" w:pos="500"/>
        </w:tabs>
        <w:suppressAutoHyphens w:val="0"/>
        <w:ind w:left="632" w:hanging="632"/>
        <w:jc w:val="left"/>
      </w:pPr>
      <w:bookmarkStart w:id="599" w:name="_Toc141713910"/>
      <w:bookmarkStart w:id="600" w:name="_Toc218660880"/>
      <w:r w:rsidRPr="00104B22">
        <w:lastRenderedPageBreak/>
        <w:t>TEST MEASURES and Metrics</w:t>
      </w:r>
      <w:bookmarkEnd w:id="599"/>
      <w:r w:rsidRPr="00104B22">
        <w:t xml:space="preserve"> </w:t>
      </w:r>
    </w:p>
    <w:p w14:paraId="33ECB723" w14:textId="77777777" w:rsidR="008C1537" w:rsidRPr="005F216D" w:rsidRDefault="005F216D" w:rsidP="008C1537">
      <w:pPr>
        <w:pStyle w:val="NormalText"/>
        <w:ind w:left="0"/>
        <w:rPr>
          <w:rFonts w:ascii="Arial" w:hAnsi="Arial"/>
          <w:bCs w:val="0"/>
          <w:i/>
          <w:color w:val="548DD4"/>
          <w:sz w:val="20"/>
          <w:szCs w:val="24"/>
          <w:lang w:eastAsia="ar-SA"/>
        </w:rPr>
      </w:pPr>
      <w:r>
        <w:rPr>
          <w:rFonts w:ascii="Arial" w:hAnsi="Arial"/>
          <w:bCs w:val="0"/>
          <w:i/>
          <w:color w:val="548DD4"/>
          <w:sz w:val="20"/>
          <w:szCs w:val="24"/>
          <w:lang w:eastAsia="ar-SA"/>
        </w:rPr>
        <w:t>&lt;</w:t>
      </w:r>
      <w:r w:rsidR="008C1537" w:rsidRPr="005F216D">
        <w:rPr>
          <w:rFonts w:ascii="Arial" w:hAnsi="Arial"/>
          <w:bCs w:val="0"/>
          <w:i/>
          <w:color w:val="548DD4"/>
          <w:sz w:val="20"/>
          <w:szCs w:val="24"/>
          <w:lang w:eastAsia="ar-SA"/>
        </w:rPr>
        <w:t>Defect Metrics are an important indicator of the effectiveness of a software testing process. These metrics help us to find the product quality level and performance level of tester and developer.</w:t>
      </w:r>
    </w:p>
    <w:p w14:paraId="1B3A9BB9" w14:textId="77777777" w:rsidR="008C1537" w:rsidRPr="005F216D" w:rsidRDefault="008C1537" w:rsidP="008C1537">
      <w:pPr>
        <w:rPr>
          <w:i/>
          <w:color w:val="548DD4"/>
        </w:rPr>
      </w:pPr>
    </w:p>
    <w:p w14:paraId="3274D22A" w14:textId="77777777" w:rsidR="008C1537" w:rsidRPr="005F216D" w:rsidRDefault="008C1537" w:rsidP="008C1537">
      <w:pPr>
        <w:rPr>
          <w:i/>
          <w:color w:val="548DD4"/>
        </w:rPr>
      </w:pPr>
      <w:r w:rsidRPr="005F216D">
        <w:rPr>
          <w:i/>
          <w:color w:val="548DD4"/>
        </w:rPr>
        <w:t>After each phase of testing prepare the metrics report with available data.</w:t>
      </w:r>
    </w:p>
    <w:p w14:paraId="46AF5373" w14:textId="77777777" w:rsidR="008C1537" w:rsidRPr="005F216D" w:rsidRDefault="008C1537" w:rsidP="008C1537">
      <w:pPr>
        <w:rPr>
          <w:i/>
          <w:color w:val="548DD4"/>
        </w:rPr>
      </w:pPr>
      <w:bookmarkStart w:id="601" w:name="_Toc208115455"/>
    </w:p>
    <w:p w14:paraId="4F213379" w14:textId="77777777" w:rsidR="002D4C97" w:rsidRDefault="008C1537" w:rsidP="002D4C97">
      <w:pPr>
        <w:tabs>
          <w:tab w:val="left" w:pos="0"/>
        </w:tabs>
        <w:rPr>
          <w:i/>
          <w:color w:val="548DD4"/>
        </w:rPr>
      </w:pPr>
      <w:r w:rsidRPr="005F216D">
        <w:rPr>
          <w:i/>
          <w:color w:val="548DD4"/>
        </w:rPr>
        <w:t xml:space="preserve">Identify the applicable defect metrics and </w:t>
      </w:r>
      <w:proofErr w:type="gramStart"/>
      <w:r w:rsidRPr="005F216D">
        <w:rPr>
          <w:i/>
          <w:color w:val="548DD4"/>
        </w:rPr>
        <w:t>list down</w:t>
      </w:r>
      <w:proofErr w:type="gramEnd"/>
      <w:r w:rsidRPr="005F216D">
        <w:rPr>
          <w:i/>
          <w:color w:val="548DD4"/>
        </w:rPr>
        <w:t xml:space="preserve"> below. </w:t>
      </w:r>
      <w:bookmarkEnd w:id="601"/>
      <w:r w:rsidRPr="005F216D">
        <w:rPr>
          <w:i/>
          <w:color w:val="548DD4"/>
        </w:rPr>
        <w:t xml:space="preserve"> </w:t>
      </w:r>
      <w:r w:rsidR="005F216D">
        <w:rPr>
          <w:i/>
          <w:color w:val="548DD4"/>
        </w:rPr>
        <w:t>&gt;</w:t>
      </w:r>
    </w:p>
    <w:p w14:paraId="47C09AD9" w14:textId="77777777" w:rsidR="002D4C97" w:rsidRDefault="002D4C97" w:rsidP="002D4C97">
      <w:pPr>
        <w:tabs>
          <w:tab w:val="left" w:pos="0"/>
        </w:tabs>
        <w:rPr>
          <w:i/>
          <w:color w:val="548DD4"/>
        </w:rPr>
      </w:pPr>
    </w:p>
    <w:p w14:paraId="43015445" w14:textId="77777777" w:rsidR="00A06C19" w:rsidRDefault="00A06C19" w:rsidP="002D4C97">
      <w:pPr>
        <w:pStyle w:val="Heading1"/>
      </w:pPr>
      <w:bookmarkStart w:id="602" w:name="_Toc141713911"/>
      <w:r w:rsidRPr="00A06C19">
        <w:lastRenderedPageBreak/>
        <w:t>V</w:t>
      </w:r>
      <w:r w:rsidR="0003363F">
        <w:t>alidation</w:t>
      </w:r>
      <w:bookmarkEnd w:id="602"/>
      <w:r w:rsidR="0003363F">
        <w:t xml:space="preserve"> </w:t>
      </w:r>
    </w:p>
    <w:p w14:paraId="250AA1F3" w14:textId="77777777" w:rsidR="00A06C19" w:rsidRDefault="00A06C19" w:rsidP="00A06C19">
      <w:pPr>
        <w:pStyle w:val="BodyText"/>
        <w:rPr>
          <w:lang w:val="en-US"/>
        </w:rPr>
      </w:pPr>
    </w:p>
    <w:p w14:paraId="23F3BAAD" w14:textId="77777777" w:rsidR="0041268F" w:rsidRDefault="002051F4" w:rsidP="002051F4">
      <w:pPr>
        <w:rPr>
          <w:i/>
          <w:color w:val="548DD4"/>
        </w:rPr>
      </w:pPr>
      <w:r>
        <w:rPr>
          <w:i/>
          <w:color w:val="548DD4"/>
        </w:rPr>
        <w:t>&lt;&lt;</w:t>
      </w:r>
      <w:r w:rsidR="0041268F">
        <w:rPr>
          <w:i/>
          <w:color w:val="548DD4"/>
        </w:rPr>
        <w:t xml:space="preserve"> </w:t>
      </w:r>
      <w:r w:rsidR="0041268F" w:rsidRPr="0041268F">
        <w:rPr>
          <w:i/>
          <w:color w:val="548DD4"/>
        </w:rPr>
        <w:t>Work product selection / Validation methods and environment</w:t>
      </w:r>
    </w:p>
    <w:p w14:paraId="584D38B1" w14:textId="77777777" w:rsidR="0041268F" w:rsidRDefault="002051F4" w:rsidP="002051F4">
      <w:pPr>
        <w:rPr>
          <w:i/>
          <w:color w:val="548DD4"/>
        </w:rPr>
      </w:pPr>
      <w:r>
        <w:rPr>
          <w:i/>
          <w:color w:val="548DD4"/>
        </w:rPr>
        <w:t>The purpose of validation is to remove problems at an early stage in project life cycle (initial requirement gathering).</w:t>
      </w:r>
    </w:p>
    <w:p w14:paraId="2584C0D5" w14:textId="77777777" w:rsidR="002051F4" w:rsidRDefault="002051F4" w:rsidP="002051F4">
      <w:pPr>
        <w:rPr>
          <w:i/>
          <w:color w:val="548DD4"/>
        </w:rPr>
      </w:pPr>
      <w:r w:rsidRPr="00A06C19">
        <w:rPr>
          <w:i/>
          <w:color w:val="548DD4"/>
        </w:rPr>
        <w:t xml:space="preserve">Validation activities can be applied to all </w:t>
      </w:r>
      <w:r>
        <w:rPr>
          <w:i/>
          <w:color w:val="548DD4"/>
        </w:rPr>
        <w:t>stages</w:t>
      </w:r>
      <w:r w:rsidRPr="00A06C19">
        <w:rPr>
          <w:i/>
          <w:color w:val="548DD4"/>
        </w:rPr>
        <w:t xml:space="preserve"> of the </w:t>
      </w:r>
      <w:r>
        <w:rPr>
          <w:i/>
          <w:color w:val="548DD4"/>
        </w:rPr>
        <w:t>project lifecycle</w:t>
      </w:r>
      <w:r w:rsidRPr="00A06C19">
        <w:rPr>
          <w:i/>
          <w:color w:val="548DD4"/>
        </w:rPr>
        <w:t xml:space="preserve"> in any of its intended environments </w:t>
      </w:r>
      <w:r>
        <w:rPr>
          <w:i/>
          <w:color w:val="548DD4"/>
        </w:rPr>
        <w:t>for</w:t>
      </w:r>
      <w:r w:rsidRPr="00A06C19">
        <w:rPr>
          <w:i/>
          <w:color w:val="548DD4"/>
        </w:rPr>
        <w:t xml:space="preserve"> </w:t>
      </w:r>
      <w:r>
        <w:rPr>
          <w:i/>
          <w:color w:val="548DD4"/>
        </w:rPr>
        <w:t>Development/Testing/M</w:t>
      </w:r>
      <w:r w:rsidRPr="00A06C19">
        <w:rPr>
          <w:i/>
          <w:color w:val="548DD4"/>
        </w:rPr>
        <w:t>aintenance</w:t>
      </w:r>
      <w:r>
        <w:rPr>
          <w:i/>
          <w:color w:val="548DD4"/>
        </w:rPr>
        <w:t>/Hardware and Support S</w:t>
      </w:r>
      <w:r w:rsidRPr="00A06C19">
        <w:rPr>
          <w:i/>
          <w:color w:val="548DD4"/>
        </w:rPr>
        <w:t>ervices.</w:t>
      </w:r>
      <w:r w:rsidR="00B1329B">
        <w:rPr>
          <w:i/>
          <w:color w:val="548DD4"/>
        </w:rPr>
        <w:t xml:space="preserve"> </w:t>
      </w:r>
      <w:r>
        <w:rPr>
          <w:i/>
          <w:color w:val="548DD4"/>
        </w:rPr>
        <w:t>&gt;&gt;</w:t>
      </w:r>
    </w:p>
    <w:p w14:paraId="70E67FBF" w14:textId="77777777" w:rsidR="00796960" w:rsidRPr="00796960" w:rsidRDefault="00796960" w:rsidP="004D6D8A">
      <w:pPr>
        <w:pStyle w:val="Heading2"/>
      </w:pPr>
      <w:bookmarkStart w:id="603" w:name="_Toc141713912"/>
      <w:r w:rsidRPr="00796960">
        <w:t xml:space="preserve">Work </w:t>
      </w:r>
      <w:r w:rsidR="00DA4180">
        <w:t>products selection for V</w:t>
      </w:r>
      <w:r w:rsidRPr="00796960">
        <w:t>alidation:</w:t>
      </w:r>
      <w:bookmarkEnd w:id="603"/>
      <w:r w:rsidRPr="00796960">
        <w:t xml:space="preserve"> </w:t>
      </w:r>
    </w:p>
    <w:p w14:paraId="55BFB075" w14:textId="77777777" w:rsidR="002051F4" w:rsidRPr="004D6D8A" w:rsidRDefault="002051F4" w:rsidP="004D6D8A">
      <w:pPr>
        <w:rPr>
          <w:i/>
          <w:color w:val="548DD4"/>
        </w:rPr>
      </w:pPr>
      <w:r w:rsidRPr="004D6D8A">
        <w:rPr>
          <w:i/>
          <w:color w:val="548DD4"/>
        </w:rPr>
        <w:t xml:space="preserve">&lt;&lt; Please list the work products selected for validation depending on the scope of the project, in the table provided </w:t>
      </w:r>
      <w:r w:rsidR="008F38EC" w:rsidRPr="004D6D8A">
        <w:rPr>
          <w:i/>
          <w:color w:val="548DD4"/>
        </w:rPr>
        <w:t xml:space="preserve">in this section </w:t>
      </w:r>
      <w:r w:rsidRPr="004D6D8A">
        <w:rPr>
          <w:i/>
          <w:color w:val="548DD4"/>
        </w:rPr>
        <w:t>below. &gt;&gt;</w:t>
      </w:r>
    </w:p>
    <w:p w14:paraId="35E14BE6" w14:textId="77777777" w:rsidR="002051F4" w:rsidRDefault="002051F4" w:rsidP="004D6D8A">
      <w:pPr>
        <w:rPr>
          <w:i/>
          <w:color w:val="548DD4"/>
        </w:rPr>
      </w:pPr>
      <w:r>
        <w:rPr>
          <w:i/>
          <w:color w:val="548DD4"/>
        </w:rPr>
        <w:t>&lt;&lt;Examples of work products</w:t>
      </w:r>
      <w:proofErr w:type="gramStart"/>
      <w:r>
        <w:rPr>
          <w:i/>
          <w:color w:val="548DD4"/>
        </w:rPr>
        <w:t>:  Please</w:t>
      </w:r>
      <w:proofErr w:type="gramEnd"/>
      <w:r>
        <w:rPr>
          <w:i/>
          <w:color w:val="548DD4"/>
        </w:rPr>
        <w:t xml:space="preserve"> add/modify/delete as applicable. </w:t>
      </w:r>
    </w:p>
    <w:p w14:paraId="1F2996C4" w14:textId="77777777" w:rsidR="0041268F" w:rsidRDefault="002051F4" w:rsidP="0041268F">
      <w:pPr>
        <w:ind w:left="709"/>
        <w:rPr>
          <w:i/>
          <w:color w:val="548DD4"/>
        </w:rPr>
      </w:pPr>
      <w:r>
        <w:rPr>
          <w:i/>
          <w:color w:val="548DD4"/>
        </w:rPr>
        <w:t>1. Requirements</w:t>
      </w:r>
    </w:p>
    <w:p w14:paraId="19899960" w14:textId="77777777" w:rsidR="0041268F" w:rsidRDefault="002051F4" w:rsidP="0041268F">
      <w:pPr>
        <w:ind w:left="709"/>
        <w:rPr>
          <w:i/>
          <w:color w:val="548DD4"/>
        </w:rPr>
      </w:pPr>
      <w:r>
        <w:rPr>
          <w:i/>
          <w:color w:val="548DD4"/>
        </w:rPr>
        <w:t>2. Design</w:t>
      </w:r>
    </w:p>
    <w:p w14:paraId="4ECDA5E1" w14:textId="77777777" w:rsidR="002051F4" w:rsidRDefault="002051F4" w:rsidP="004D6D8A">
      <w:pPr>
        <w:ind w:left="709"/>
        <w:rPr>
          <w:i/>
          <w:color w:val="548DD4"/>
        </w:rPr>
      </w:pPr>
      <w:r>
        <w:rPr>
          <w:i/>
          <w:color w:val="548DD4"/>
        </w:rPr>
        <w:t>3. Prototype&gt;&gt;</w:t>
      </w:r>
    </w:p>
    <w:p w14:paraId="426196CF" w14:textId="77777777" w:rsidR="002051F4" w:rsidRDefault="002051F4" w:rsidP="002051F4">
      <w:pPr>
        <w:ind w:left="709" w:firstLine="299"/>
        <w:rPr>
          <w:i/>
          <w:color w:val="548DD4"/>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848"/>
      </w:tblGrid>
      <w:tr w:rsidR="002642A8" w:rsidRPr="002642A8" w14:paraId="5A90FF3D" w14:textId="77777777" w:rsidTr="002642A8">
        <w:tc>
          <w:tcPr>
            <w:tcW w:w="959" w:type="dxa"/>
          </w:tcPr>
          <w:p w14:paraId="34E35685" w14:textId="77777777" w:rsidR="002051F4" w:rsidRPr="002642A8" w:rsidRDefault="002051F4" w:rsidP="002642A8">
            <w:pPr>
              <w:rPr>
                <w:b/>
                <w:color w:val="auto"/>
              </w:rPr>
            </w:pPr>
            <w:r w:rsidRPr="002642A8">
              <w:rPr>
                <w:b/>
                <w:color w:val="auto"/>
              </w:rPr>
              <w:t>#</w:t>
            </w:r>
          </w:p>
        </w:tc>
        <w:tc>
          <w:tcPr>
            <w:tcW w:w="7848" w:type="dxa"/>
          </w:tcPr>
          <w:p w14:paraId="107B058F" w14:textId="77777777" w:rsidR="002051F4" w:rsidRPr="002642A8" w:rsidRDefault="002051F4" w:rsidP="002642A8">
            <w:pPr>
              <w:rPr>
                <w:b/>
                <w:color w:val="auto"/>
              </w:rPr>
            </w:pPr>
            <w:r w:rsidRPr="002642A8">
              <w:rPr>
                <w:b/>
                <w:color w:val="auto"/>
              </w:rPr>
              <w:t>Work Product</w:t>
            </w:r>
          </w:p>
        </w:tc>
      </w:tr>
      <w:tr w:rsidR="002642A8" w:rsidRPr="002642A8" w14:paraId="7837B266" w14:textId="77777777" w:rsidTr="002642A8">
        <w:tc>
          <w:tcPr>
            <w:tcW w:w="959" w:type="dxa"/>
          </w:tcPr>
          <w:p w14:paraId="079C9B29" w14:textId="77777777" w:rsidR="002051F4" w:rsidRPr="002642A8" w:rsidRDefault="002051F4" w:rsidP="002642A8">
            <w:pPr>
              <w:rPr>
                <w:color w:val="auto"/>
              </w:rPr>
            </w:pPr>
          </w:p>
        </w:tc>
        <w:tc>
          <w:tcPr>
            <w:tcW w:w="7848" w:type="dxa"/>
          </w:tcPr>
          <w:p w14:paraId="1DF918C3" w14:textId="77777777" w:rsidR="002051F4" w:rsidRPr="002642A8" w:rsidRDefault="002051F4" w:rsidP="002642A8">
            <w:pPr>
              <w:rPr>
                <w:color w:val="auto"/>
              </w:rPr>
            </w:pPr>
          </w:p>
        </w:tc>
      </w:tr>
      <w:tr w:rsidR="002642A8" w:rsidRPr="002642A8" w14:paraId="4E765F0B" w14:textId="77777777" w:rsidTr="002642A8">
        <w:tc>
          <w:tcPr>
            <w:tcW w:w="959" w:type="dxa"/>
          </w:tcPr>
          <w:p w14:paraId="0BC3F0CA" w14:textId="77777777" w:rsidR="002051F4" w:rsidRPr="002642A8" w:rsidRDefault="002051F4" w:rsidP="002642A8">
            <w:pPr>
              <w:rPr>
                <w:color w:val="auto"/>
              </w:rPr>
            </w:pPr>
          </w:p>
        </w:tc>
        <w:tc>
          <w:tcPr>
            <w:tcW w:w="7848" w:type="dxa"/>
          </w:tcPr>
          <w:p w14:paraId="76F92110" w14:textId="77777777" w:rsidR="002051F4" w:rsidRPr="002642A8" w:rsidRDefault="002051F4" w:rsidP="002642A8">
            <w:pPr>
              <w:rPr>
                <w:color w:val="auto"/>
              </w:rPr>
            </w:pPr>
          </w:p>
        </w:tc>
      </w:tr>
    </w:tbl>
    <w:p w14:paraId="2E290921" w14:textId="77777777" w:rsidR="002051F4" w:rsidRPr="00DF331A" w:rsidRDefault="002051F4" w:rsidP="002051F4">
      <w:pPr>
        <w:ind w:left="709"/>
        <w:rPr>
          <w:i/>
          <w:color w:val="548DD4"/>
        </w:rPr>
      </w:pPr>
    </w:p>
    <w:p w14:paraId="7750128C" w14:textId="77777777" w:rsidR="004D115C" w:rsidRPr="00DF331A" w:rsidRDefault="005B6CF6" w:rsidP="004D6D8A">
      <w:pPr>
        <w:pStyle w:val="Heading2"/>
      </w:pPr>
      <w:bookmarkStart w:id="604" w:name="_Toc141713913"/>
      <w:r w:rsidRPr="00DF331A">
        <w:t>Validation</w:t>
      </w:r>
      <w:r w:rsidR="004D115C" w:rsidRPr="00DF331A">
        <w:t xml:space="preserve"> Methods:</w:t>
      </w:r>
      <w:bookmarkEnd w:id="604"/>
      <w:r w:rsidR="004D115C" w:rsidRPr="00DF331A">
        <w:t xml:space="preserve"> </w:t>
      </w:r>
    </w:p>
    <w:p w14:paraId="55E483B6" w14:textId="77777777" w:rsidR="002051F4" w:rsidRDefault="002051F4" w:rsidP="0041268F">
      <w:pPr>
        <w:rPr>
          <w:i/>
          <w:color w:val="548DD4"/>
        </w:rPr>
      </w:pPr>
      <w:r>
        <w:rPr>
          <w:i/>
          <w:color w:val="548DD4"/>
        </w:rPr>
        <w:t>&lt;&lt;Examples of validation methods. Please add/modify/delete as applicable.</w:t>
      </w:r>
    </w:p>
    <w:p w14:paraId="3A9DCAE3" w14:textId="77777777" w:rsidR="0041268F" w:rsidRPr="0041268F" w:rsidRDefault="0041268F" w:rsidP="0041268F">
      <w:pPr>
        <w:rPr>
          <w:i/>
          <w:color w:val="548DD4"/>
        </w:rPr>
      </w:pPr>
      <w:r w:rsidRPr="0041268F">
        <w:rPr>
          <w:i/>
          <w:color w:val="548DD4"/>
        </w:rPr>
        <w:t>1. Requirement Ambiguity Review</w:t>
      </w:r>
    </w:p>
    <w:p w14:paraId="527D4446" w14:textId="77777777" w:rsidR="0041268F" w:rsidRPr="0041268F" w:rsidRDefault="0041268F" w:rsidP="0041268F">
      <w:pPr>
        <w:rPr>
          <w:i/>
          <w:color w:val="548DD4"/>
        </w:rPr>
      </w:pPr>
      <w:r w:rsidRPr="0041268F">
        <w:rPr>
          <w:i/>
          <w:color w:val="548DD4"/>
        </w:rPr>
        <w:t>2. User Group Meeting</w:t>
      </w:r>
    </w:p>
    <w:p w14:paraId="2AB11B28" w14:textId="77777777" w:rsidR="0041268F" w:rsidRPr="0041268F" w:rsidRDefault="0041268F" w:rsidP="0041268F">
      <w:pPr>
        <w:rPr>
          <w:i/>
          <w:color w:val="548DD4"/>
        </w:rPr>
      </w:pPr>
      <w:r w:rsidRPr="0041268F">
        <w:rPr>
          <w:i/>
          <w:color w:val="548DD4"/>
        </w:rPr>
        <w:t>3. Customer Feedback,</w:t>
      </w:r>
    </w:p>
    <w:p w14:paraId="676B8C52" w14:textId="77777777" w:rsidR="0041268F" w:rsidRPr="0041268F" w:rsidRDefault="0041268F" w:rsidP="0041268F">
      <w:pPr>
        <w:rPr>
          <w:i/>
          <w:color w:val="548DD4"/>
        </w:rPr>
      </w:pPr>
      <w:r>
        <w:rPr>
          <w:i/>
          <w:color w:val="548DD4"/>
        </w:rPr>
        <w:t xml:space="preserve">4. </w:t>
      </w:r>
      <w:r w:rsidRPr="0041268F">
        <w:rPr>
          <w:i/>
          <w:color w:val="548DD4"/>
        </w:rPr>
        <w:t xml:space="preserve">Prototype Demonstration </w:t>
      </w:r>
    </w:p>
    <w:p w14:paraId="23F307DF" w14:textId="77777777" w:rsidR="0041268F" w:rsidRPr="0041268F" w:rsidRDefault="0041268F" w:rsidP="0041268F">
      <w:pPr>
        <w:rPr>
          <w:i/>
          <w:color w:val="548DD4"/>
        </w:rPr>
      </w:pPr>
      <w:r w:rsidRPr="0041268F">
        <w:rPr>
          <w:i/>
          <w:color w:val="548DD4"/>
        </w:rPr>
        <w:t>5. Pilot</w:t>
      </w:r>
    </w:p>
    <w:p w14:paraId="3D81C6EF" w14:textId="77777777" w:rsidR="0041268F" w:rsidRPr="0041268F" w:rsidRDefault="0041268F" w:rsidP="0041268F">
      <w:pPr>
        <w:rPr>
          <w:i/>
          <w:color w:val="548DD4"/>
        </w:rPr>
      </w:pPr>
      <w:r w:rsidRPr="0041268F">
        <w:rPr>
          <w:i/>
          <w:color w:val="548DD4"/>
        </w:rPr>
        <w:t>6. Alpha / Beta Testing</w:t>
      </w:r>
    </w:p>
    <w:p w14:paraId="36B99F42" w14:textId="77777777" w:rsidR="0041268F" w:rsidRPr="0041268F" w:rsidRDefault="0041268F" w:rsidP="0041268F">
      <w:pPr>
        <w:rPr>
          <w:i/>
          <w:color w:val="548DD4"/>
        </w:rPr>
      </w:pPr>
      <w:r w:rsidRPr="0041268F">
        <w:rPr>
          <w:i/>
          <w:color w:val="548DD4"/>
        </w:rPr>
        <w:t>7. Modelling</w:t>
      </w:r>
    </w:p>
    <w:p w14:paraId="0A1F780D" w14:textId="77777777" w:rsidR="0041268F" w:rsidRDefault="0041268F" w:rsidP="0041268F">
      <w:pPr>
        <w:rPr>
          <w:i/>
          <w:color w:val="548DD4"/>
        </w:rPr>
      </w:pPr>
      <w:r w:rsidRPr="0041268F">
        <w:rPr>
          <w:i/>
          <w:color w:val="548DD4"/>
        </w:rPr>
        <w:t>8. User Analysis. &gt;&gt;</w:t>
      </w:r>
    </w:p>
    <w:p w14:paraId="744D52BA" w14:textId="77777777" w:rsidR="0041268F" w:rsidRDefault="0041268F" w:rsidP="0041268F">
      <w:pPr>
        <w:rPr>
          <w:i/>
          <w:color w:val="548DD4"/>
        </w:rPr>
      </w:pPr>
    </w:p>
    <w:p w14:paraId="556B98C3" w14:textId="77777777" w:rsidR="002051F4" w:rsidRDefault="002051F4" w:rsidP="004D6D8A">
      <w:pPr>
        <w:rPr>
          <w:i/>
          <w:color w:val="548DD4"/>
        </w:rPr>
      </w:pPr>
      <w:r>
        <w:rPr>
          <w:i/>
          <w:color w:val="548DD4"/>
        </w:rPr>
        <w:t>&lt;&lt;Please select the validation methods applicable to the project depending on the scope, in the table provided below. &gt;&gt;</w:t>
      </w:r>
    </w:p>
    <w:p w14:paraId="1BD05FF6" w14:textId="77777777" w:rsidR="002051F4" w:rsidRDefault="002051F4" w:rsidP="002051F4">
      <w:pPr>
        <w:ind w:left="709" w:firstLine="299"/>
        <w:rPr>
          <w:i/>
          <w:color w:val="548DD4"/>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835"/>
        <w:gridCol w:w="4961"/>
      </w:tblGrid>
      <w:tr w:rsidR="002642A8" w:rsidRPr="002642A8" w14:paraId="7A9C358B" w14:textId="77777777" w:rsidTr="002642A8">
        <w:tc>
          <w:tcPr>
            <w:tcW w:w="959" w:type="dxa"/>
          </w:tcPr>
          <w:p w14:paraId="23FE2228" w14:textId="77777777" w:rsidR="002051F4" w:rsidRPr="002642A8" w:rsidRDefault="002051F4" w:rsidP="002642A8">
            <w:pPr>
              <w:rPr>
                <w:b/>
                <w:color w:val="auto"/>
              </w:rPr>
            </w:pPr>
            <w:r w:rsidRPr="002642A8">
              <w:rPr>
                <w:b/>
                <w:color w:val="auto"/>
              </w:rPr>
              <w:t>#</w:t>
            </w:r>
          </w:p>
        </w:tc>
        <w:tc>
          <w:tcPr>
            <w:tcW w:w="2835" w:type="dxa"/>
          </w:tcPr>
          <w:p w14:paraId="67711E70" w14:textId="77777777" w:rsidR="002051F4" w:rsidRPr="002642A8" w:rsidRDefault="002051F4" w:rsidP="002642A8">
            <w:pPr>
              <w:rPr>
                <w:b/>
                <w:color w:val="auto"/>
              </w:rPr>
            </w:pPr>
            <w:r w:rsidRPr="002642A8">
              <w:rPr>
                <w:b/>
                <w:color w:val="auto"/>
              </w:rPr>
              <w:t>Work Product</w:t>
            </w:r>
          </w:p>
        </w:tc>
        <w:tc>
          <w:tcPr>
            <w:tcW w:w="4961" w:type="dxa"/>
          </w:tcPr>
          <w:p w14:paraId="79A99A95" w14:textId="77777777" w:rsidR="002051F4" w:rsidRPr="002642A8" w:rsidRDefault="002051F4" w:rsidP="002642A8">
            <w:pPr>
              <w:rPr>
                <w:b/>
                <w:color w:val="auto"/>
              </w:rPr>
            </w:pPr>
            <w:r w:rsidRPr="002642A8">
              <w:rPr>
                <w:b/>
                <w:color w:val="auto"/>
              </w:rPr>
              <w:t>Validation Method</w:t>
            </w:r>
          </w:p>
        </w:tc>
      </w:tr>
      <w:tr w:rsidR="002642A8" w:rsidRPr="002642A8" w14:paraId="2C2C3488" w14:textId="77777777" w:rsidTr="002642A8">
        <w:tc>
          <w:tcPr>
            <w:tcW w:w="959" w:type="dxa"/>
          </w:tcPr>
          <w:p w14:paraId="55BF1998" w14:textId="77777777" w:rsidR="002051F4" w:rsidRPr="002642A8" w:rsidRDefault="002051F4" w:rsidP="002642A8">
            <w:pPr>
              <w:rPr>
                <w:color w:val="auto"/>
              </w:rPr>
            </w:pPr>
          </w:p>
        </w:tc>
        <w:tc>
          <w:tcPr>
            <w:tcW w:w="2835" w:type="dxa"/>
          </w:tcPr>
          <w:p w14:paraId="1F45BF0D" w14:textId="77777777" w:rsidR="002051F4" w:rsidRPr="002642A8" w:rsidRDefault="002051F4" w:rsidP="002642A8">
            <w:pPr>
              <w:rPr>
                <w:color w:val="auto"/>
              </w:rPr>
            </w:pPr>
          </w:p>
        </w:tc>
        <w:tc>
          <w:tcPr>
            <w:tcW w:w="4961" w:type="dxa"/>
          </w:tcPr>
          <w:p w14:paraId="51BF1F9A" w14:textId="77777777" w:rsidR="002051F4" w:rsidRPr="002642A8" w:rsidRDefault="002051F4" w:rsidP="002642A8">
            <w:pPr>
              <w:rPr>
                <w:color w:val="auto"/>
              </w:rPr>
            </w:pPr>
          </w:p>
        </w:tc>
      </w:tr>
      <w:tr w:rsidR="002642A8" w:rsidRPr="002642A8" w14:paraId="19131240" w14:textId="77777777" w:rsidTr="002642A8">
        <w:tc>
          <w:tcPr>
            <w:tcW w:w="959" w:type="dxa"/>
          </w:tcPr>
          <w:p w14:paraId="36E81A3A" w14:textId="77777777" w:rsidR="002051F4" w:rsidRPr="002642A8" w:rsidRDefault="002051F4" w:rsidP="002642A8">
            <w:pPr>
              <w:rPr>
                <w:color w:val="auto"/>
              </w:rPr>
            </w:pPr>
          </w:p>
        </w:tc>
        <w:tc>
          <w:tcPr>
            <w:tcW w:w="2835" w:type="dxa"/>
          </w:tcPr>
          <w:p w14:paraId="0142EE3A" w14:textId="77777777" w:rsidR="002051F4" w:rsidRPr="002642A8" w:rsidRDefault="002051F4" w:rsidP="002642A8">
            <w:pPr>
              <w:rPr>
                <w:color w:val="auto"/>
              </w:rPr>
            </w:pPr>
          </w:p>
        </w:tc>
        <w:tc>
          <w:tcPr>
            <w:tcW w:w="4961" w:type="dxa"/>
          </w:tcPr>
          <w:p w14:paraId="7FB9E1A9" w14:textId="77777777" w:rsidR="002051F4" w:rsidRPr="002642A8" w:rsidRDefault="002051F4" w:rsidP="002642A8">
            <w:pPr>
              <w:rPr>
                <w:color w:val="auto"/>
              </w:rPr>
            </w:pPr>
          </w:p>
        </w:tc>
      </w:tr>
    </w:tbl>
    <w:p w14:paraId="0BAFD807" w14:textId="77777777" w:rsidR="002051F4" w:rsidRDefault="002051F4" w:rsidP="002051F4">
      <w:pPr>
        <w:ind w:left="709" w:firstLine="299"/>
        <w:rPr>
          <w:i/>
          <w:color w:val="548DD4"/>
        </w:rPr>
      </w:pPr>
    </w:p>
    <w:p w14:paraId="73FF2F8D" w14:textId="77777777" w:rsidR="004D115C" w:rsidRPr="00324669" w:rsidRDefault="005B6CF6" w:rsidP="004D6D8A">
      <w:pPr>
        <w:pStyle w:val="Heading2"/>
      </w:pPr>
      <w:bookmarkStart w:id="605" w:name="_Toc141713914"/>
      <w:r w:rsidRPr="00324669">
        <w:t>Validation E</w:t>
      </w:r>
      <w:r w:rsidR="004D115C" w:rsidRPr="00324669">
        <w:t>nvironment:</w:t>
      </w:r>
      <w:bookmarkEnd w:id="605"/>
    </w:p>
    <w:p w14:paraId="1FD0181B" w14:textId="77777777" w:rsidR="002051F4" w:rsidRDefault="002051F4" w:rsidP="004D6D8A">
      <w:pPr>
        <w:rPr>
          <w:i/>
          <w:color w:val="548DD4"/>
        </w:rPr>
      </w:pPr>
      <w:r>
        <w:rPr>
          <w:i/>
          <w:color w:val="548DD4"/>
        </w:rPr>
        <w:t xml:space="preserve">&lt;&lt;Please select the Validation environment that </w:t>
      </w:r>
      <w:proofErr w:type="gramStart"/>
      <w:r>
        <w:rPr>
          <w:i/>
          <w:color w:val="548DD4"/>
        </w:rPr>
        <w:t>represent</w:t>
      </w:r>
      <w:proofErr w:type="gramEnd"/>
      <w:r>
        <w:rPr>
          <w:i/>
          <w:color w:val="548DD4"/>
        </w:rPr>
        <w:t xml:space="preserve"> the intended environment for the </w:t>
      </w:r>
      <w:r w:rsidR="00F73FD9">
        <w:rPr>
          <w:i/>
          <w:color w:val="548DD4"/>
        </w:rPr>
        <w:t>work product</w:t>
      </w:r>
      <w:r w:rsidR="008F38EC">
        <w:rPr>
          <w:i/>
          <w:color w:val="548DD4"/>
        </w:rPr>
        <w:t xml:space="preserve"> in the table provided below in this section</w:t>
      </w:r>
      <w:r>
        <w:rPr>
          <w:i/>
          <w:color w:val="548DD4"/>
        </w:rPr>
        <w:t>. &gt;&gt;</w:t>
      </w:r>
    </w:p>
    <w:p w14:paraId="0D397C3C" w14:textId="77777777" w:rsidR="002051F4" w:rsidRDefault="002051F4" w:rsidP="002051F4">
      <w:pPr>
        <w:rPr>
          <w:i/>
          <w:color w:val="548DD4"/>
        </w:rPr>
      </w:pPr>
    </w:p>
    <w:p w14:paraId="715FB4A7" w14:textId="77777777" w:rsidR="002051F4" w:rsidRDefault="002051F4" w:rsidP="004D6D8A">
      <w:pPr>
        <w:rPr>
          <w:i/>
          <w:color w:val="548DD4"/>
        </w:rPr>
      </w:pPr>
      <w:r>
        <w:rPr>
          <w:i/>
          <w:color w:val="548DD4"/>
        </w:rPr>
        <w:t>&lt;&lt;Examples of validation environments. Please add/modify/delete as applicable.</w:t>
      </w:r>
    </w:p>
    <w:p w14:paraId="7FA266F8" w14:textId="77777777" w:rsidR="002051F4" w:rsidRDefault="002051F4" w:rsidP="002051F4">
      <w:pPr>
        <w:rPr>
          <w:i/>
          <w:color w:val="548DD4"/>
        </w:rPr>
      </w:pPr>
    </w:p>
    <w:p w14:paraId="1455457D" w14:textId="77777777" w:rsidR="002051F4" w:rsidRDefault="002051F4" w:rsidP="002051F4">
      <w:pPr>
        <w:numPr>
          <w:ilvl w:val="0"/>
          <w:numId w:val="27"/>
        </w:numPr>
        <w:rPr>
          <w:i/>
          <w:color w:val="548DD4"/>
        </w:rPr>
      </w:pPr>
      <w:r>
        <w:rPr>
          <w:i/>
          <w:color w:val="548DD4"/>
        </w:rPr>
        <w:t>Test tools</w:t>
      </w:r>
    </w:p>
    <w:p w14:paraId="26577699" w14:textId="77777777" w:rsidR="002051F4" w:rsidRDefault="002051F4" w:rsidP="002051F4">
      <w:pPr>
        <w:numPr>
          <w:ilvl w:val="0"/>
          <w:numId w:val="27"/>
        </w:numPr>
        <w:rPr>
          <w:i/>
          <w:color w:val="548DD4"/>
        </w:rPr>
      </w:pPr>
      <w:r>
        <w:rPr>
          <w:i/>
          <w:color w:val="548DD4"/>
        </w:rPr>
        <w:t>Appropriate Software/Hardware</w:t>
      </w:r>
    </w:p>
    <w:p w14:paraId="046D892D" w14:textId="77777777" w:rsidR="002051F4" w:rsidRDefault="002051F4" w:rsidP="002051F4">
      <w:pPr>
        <w:numPr>
          <w:ilvl w:val="0"/>
          <w:numId w:val="27"/>
        </w:numPr>
        <w:rPr>
          <w:i/>
          <w:color w:val="548DD4"/>
        </w:rPr>
      </w:pPr>
      <w:r>
        <w:rPr>
          <w:i/>
          <w:color w:val="548DD4"/>
        </w:rPr>
        <w:t>T</w:t>
      </w:r>
      <w:r w:rsidRPr="004D115C">
        <w:rPr>
          <w:i/>
          <w:color w:val="548DD4"/>
        </w:rPr>
        <w:t xml:space="preserve">est environment </w:t>
      </w:r>
      <w:r>
        <w:rPr>
          <w:i/>
          <w:color w:val="548DD4"/>
        </w:rPr>
        <w:t>&gt;&gt;</w:t>
      </w:r>
    </w:p>
    <w:p w14:paraId="793442A9" w14:textId="77777777" w:rsidR="002051F4" w:rsidRDefault="002051F4" w:rsidP="002051F4">
      <w:pPr>
        <w:rPr>
          <w:i/>
          <w:color w:val="548DD4"/>
        </w:rPr>
      </w:pPr>
    </w:p>
    <w:p w14:paraId="64EE39E4" w14:textId="77777777" w:rsidR="002051F4" w:rsidRDefault="002051F4" w:rsidP="002051F4">
      <w:pPr>
        <w:rPr>
          <w:i/>
          <w:color w:val="548DD4"/>
        </w:rPr>
      </w:pPr>
      <w:r>
        <w:rPr>
          <w:i/>
          <w:color w:val="548DD4"/>
        </w:rPr>
        <w:t xml:space="preserve"> </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848"/>
      </w:tblGrid>
      <w:tr w:rsidR="002642A8" w:rsidRPr="002642A8" w14:paraId="3928E243" w14:textId="77777777" w:rsidTr="002642A8">
        <w:tc>
          <w:tcPr>
            <w:tcW w:w="959" w:type="dxa"/>
          </w:tcPr>
          <w:p w14:paraId="222FBA45" w14:textId="77777777" w:rsidR="002051F4" w:rsidRPr="002642A8" w:rsidRDefault="002051F4" w:rsidP="002642A8">
            <w:pPr>
              <w:rPr>
                <w:b/>
                <w:color w:val="auto"/>
              </w:rPr>
            </w:pPr>
            <w:r w:rsidRPr="002642A8">
              <w:rPr>
                <w:b/>
                <w:color w:val="auto"/>
              </w:rPr>
              <w:t>#</w:t>
            </w:r>
          </w:p>
        </w:tc>
        <w:tc>
          <w:tcPr>
            <w:tcW w:w="7848" w:type="dxa"/>
          </w:tcPr>
          <w:p w14:paraId="1C09A5C3" w14:textId="77777777" w:rsidR="002051F4" w:rsidRPr="002642A8" w:rsidRDefault="002051F4" w:rsidP="002642A8">
            <w:pPr>
              <w:rPr>
                <w:b/>
                <w:color w:val="auto"/>
              </w:rPr>
            </w:pPr>
            <w:r w:rsidRPr="002642A8">
              <w:rPr>
                <w:b/>
                <w:color w:val="auto"/>
              </w:rPr>
              <w:t>Validation Environment</w:t>
            </w:r>
          </w:p>
        </w:tc>
      </w:tr>
      <w:tr w:rsidR="002642A8" w:rsidRPr="002642A8" w14:paraId="705083A3" w14:textId="77777777" w:rsidTr="002642A8">
        <w:tc>
          <w:tcPr>
            <w:tcW w:w="959" w:type="dxa"/>
          </w:tcPr>
          <w:p w14:paraId="707CF58F" w14:textId="77777777" w:rsidR="002051F4" w:rsidRPr="002642A8" w:rsidRDefault="002051F4" w:rsidP="002642A8">
            <w:pPr>
              <w:rPr>
                <w:color w:val="auto"/>
              </w:rPr>
            </w:pPr>
          </w:p>
        </w:tc>
        <w:tc>
          <w:tcPr>
            <w:tcW w:w="7848" w:type="dxa"/>
          </w:tcPr>
          <w:p w14:paraId="04E56B42" w14:textId="77777777" w:rsidR="002051F4" w:rsidRPr="002642A8" w:rsidRDefault="002051F4" w:rsidP="002642A8">
            <w:pPr>
              <w:rPr>
                <w:color w:val="auto"/>
              </w:rPr>
            </w:pPr>
          </w:p>
        </w:tc>
      </w:tr>
      <w:tr w:rsidR="002642A8" w:rsidRPr="002642A8" w14:paraId="3A630F4B" w14:textId="77777777" w:rsidTr="002642A8">
        <w:tc>
          <w:tcPr>
            <w:tcW w:w="959" w:type="dxa"/>
          </w:tcPr>
          <w:p w14:paraId="5BD6FB0D" w14:textId="77777777" w:rsidR="002051F4" w:rsidRPr="002642A8" w:rsidRDefault="002051F4" w:rsidP="002642A8">
            <w:pPr>
              <w:rPr>
                <w:color w:val="auto"/>
              </w:rPr>
            </w:pPr>
          </w:p>
        </w:tc>
        <w:tc>
          <w:tcPr>
            <w:tcW w:w="7848" w:type="dxa"/>
          </w:tcPr>
          <w:p w14:paraId="6169FEDB" w14:textId="77777777" w:rsidR="002051F4" w:rsidRPr="002642A8" w:rsidRDefault="002051F4" w:rsidP="002642A8">
            <w:pPr>
              <w:rPr>
                <w:color w:val="auto"/>
              </w:rPr>
            </w:pPr>
          </w:p>
        </w:tc>
      </w:tr>
    </w:tbl>
    <w:p w14:paraId="054E9421" w14:textId="77777777" w:rsidR="002051F4" w:rsidRDefault="002051F4" w:rsidP="002051F4">
      <w:pPr>
        <w:rPr>
          <w:i/>
          <w:color w:val="548DD4"/>
        </w:rPr>
      </w:pPr>
    </w:p>
    <w:p w14:paraId="32956E56" w14:textId="77777777" w:rsidR="00B764CA" w:rsidRDefault="00B764CA" w:rsidP="00B764CA">
      <w:pPr>
        <w:rPr>
          <w:i/>
          <w:color w:val="548DD4"/>
        </w:rPr>
      </w:pPr>
    </w:p>
    <w:p w14:paraId="29B6A37F" w14:textId="77777777" w:rsidR="00CB6D50" w:rsidRDefault="002051F4" w:rsidP="00B764CA">
      <w:pPr>
        <w:rPr>
          <w:i/>
          <w:color w:val="548DD4"/>
        </w:rPr>
      </w:pPr>
      <w:r>
        <w:rPr>
          <w:i/>
          <w:color w:val="548DD4"/>
        </w:rPr>
        <w:t xml:space="preserve"> </w:t>
      </w:r>
    </w:p>
    <w:p w14:paraId="5EAB1933" w14:textId="77777777" w:rsidR="00B26E17" w:rsidRDefault="00D90C43" w:rsidP="005D7B16">
      <w:pPr>
        <w:pStyle w:val="Heading1"/>
      </w:pPr>
      <w:r>
        <w:lastRenderedPageBreak/>
        <w:t xml:space="preserve"> </w:t>
      </w:r>
      <w:bookmarkStart w:id="606" w:name="_Toc141713915"/>
      <w:r w:rsidR="00B26E17">
        <w:t>VALIDATION CRITERIA</w:t>
      </w:r>
      <w:bookmarkEnd w:id="606"/>
    </w:p>
    <w:p w14:paraId="64F2A01A" w14:textId="77777777" w:rsidR="00ED49E5" w:rsidRDefault="00ED49E5" w:rsidP="00ED49E5">
      <w:pPr>
        <w:rPr>
          <w:i/>
          <w:color w:val="548DD4"/>
        </w:rPr>
      </w:pPr>
      <w:r>
        <w:rPr>
          <w:i/>
          <w:color w:val="548DD4"/>
        </w:rPr>
        <w:t>&lt;&lt;Validation criteria can be defined from the following sources.</w:t>
      </w:r>
    </w:p>
    <w:p w14:paraId="4AF4F8D6" w14:textId="77777777" w:rsidR="00ED49E5" w:rsidRPr="00B26E17" w:rsidRDefault="00ED49E5" w:rsidP="00ED49E5">
      <w:pPr>
        <w:numPr>
          <w:ilvl w:val="0"/>
          <w:numId w:val="17"/>
        </w:numPr>
        <w:rPr>
          <w:i/>
          <w:color w:val="548DD4"/>
        </w:rPr>
      </w:pPr>
      <w:r>
        <w:rPr>
          <w:i/>
          <w:color w:val="548DD4"/>
        </w:rPr>
        <w:t>R</w:t>
      </w:r>
      <w:r w:rsidRPr="00B26E17">
        <w:rPr>
          <w:i/>
          <w:color w:val="548DD4"/>
        </w:rPr>
        <w:t xml:space="preserve">equirements </w:t>
      </w:r>
    </w:p>
    <w:p w14:paraId="32FAF918" w14:textId="77777777" w:rsidR="00ED49E5" w:rsidRPr="00B26E17" w:rsidRDefault="00ED49E5" w:rsidP="00ED49E5">
      <w:pPr>
        <w:numPr>
          <w:ilvl w:val="0"/>
          <w:numId w:val="17"/>
        </w:numPr>
        <w:rPr>
          <w:i/>
          <w:color w:val="548DD4"/>
        </w:rPr>
      </w:pPr>
      <w:r w:rsidRPr="00B26E17">
        <w:rPr>
          <w:i/>
          <w:color w:val="548DD4"/>
        </w:rPr>
        <w:t xml:space="preserve">Standards </w:t>
      </w:r>
    </w:p>
    <w:p w14:paraId="6132CEE8" w14:textId="77777777" w:rsidR="00ED49E5" w:rsidRPr="00B26E17" w:rsidRDefault="00ED49E5" w:rsidP="00ED49E5">
      <w:pPr>
        <w:numPr>
          <w:ilvl w:val="0"/>
          <w:numId w:val="17"/>
        </w:numPr>
        <w:rPr>
          <w:i/>
          <w:color w:val="548DD4"/>
        </w:rPr>
      </w:pPr>
      <w:r w:rsidRPr="00B26E17">
        <w:rPr>
          <w:i/>
          <w:color w:val="548DD4"/>
        </w:rPr>
        <w:t xml:space="preserve">Customer acceptance criteria </w:t>
      </w:r>
    </w:p>
    <w:p w14:paraId="7538752B" w14:textId="77777777" w:rsidR="00D6490F" w:rsidRPr="00B26E17" w:rsidRDefault="00ED49E5" w:rsidP="00ED49E5">
      <w:pPr>
        <w:numPr>
          <w:ilvl w:val="0"/>
          <w:numId w:val="17"/>
        </w:numPr>
        <w:rPr>
          <w:i/>
          <w:color w:val="548DD4"/>
        </w:rPr>
      </w:pPr>
      <w:r w:rsidRPr="00B26E17">
        <w:rPr>
          <w:i/>
          <w:color w:val="548DD4"/>
        </w:rPr>
        <w:t xml:space="preserve">Environmental performance </w:t>
      </w:r>
    </w:p>
    <w:p w14:paraId="11F3D920" w14:textId="77777777" w:rsidR="00ED49E5" w:rsidRPr="00B26E17" w:rsidRDefault="00ED49E5" w:rsidP="00ED49E5">
      <w:pPr>
        <w:numPr>
          <w:ilvl w:val="0"/>
          <w:numId w:val="17"/>
        </w:numPr>
        <w:rPr>
          <w:i/>
          <w:color w:val="548DD4"/>
        </w:rPr>
      </w:pPr>
      <w:r w:rsidRPr="00B26E17">
        <w:rPr>
          <w:i/>
          <w:color w:val="548DD4"/>
        </w:rPr>
        <w:t xml:space="preserve">Thresholds of performance deviation </w:t>
      </w:r>
      <w:r>
        <w:rPr>
          <w:i/>
          <w:color w:val="548DD4"/>
        </w:rPr>
        <w:t>&gt;&gt;</w:t>
      </w:r>
    </w:p>
    <w:p w14:paraId="52DD66AF" w14:textId="77777777" w:rsidR="00ED49E5" w:rsidRDefault="00ED49E5" w:rsidP="00ED49E5">
      <w:pPr>
        <w:rPr>
          <w:i/>
          <w:color w:val="548DD4"/>
        </w:rPr>
      </w:pPr>
    </w:p>
    <w:p w14:paraId="12B91B0C" w14:textId="77777777" w:rsidR="00ED49E5" w:rsidRDefault="00ED49E5" w:rsidP="00CF608B">
      <w:pPr>
        <w:rPr>
          <w:i/>
          <w:color w:val="548DD4"/>
        </w:rPr>
      </w:pPr>
      <w:r>
        <w:rPr>
          <w:i/>
          <w:color w:val="548DD4"/>
        </w:rPr>
        <w:t xml:space="preserve">&lt;&lt;Please select the validation criteria in the table below </w:t>
      </w:r>
      <w:r w:rsidR="008F38EC">
        <w:rPr>
          <w:i/>
          <w:color w:val="548DD4"/>
        </w:rPr>
        <w:t xml:space="preserve">in this section </w:t>
      </w:r>
      <w:r>
        <w:rPr>
          <w:i/>
          <w:color w:val="548DD4"/>
        </w:rPr>
        <w:t xml:space="preserve">for performing validation. Mark applicable </w:t>
      </w:r>
      <w:r w:rsidR="00CF608B">
        <w:rPr>
          <w:i/>
          <w:color w:val="548DD4"/>
        </w:rPr>
        <w:t>cells with</w:t>
      </w:r>
      <w:r>
        <w:rPr>
          <w:i/>
          <w:color w:val="548DD4"/>
        </w:rPr>
        <w:t xml:space="preserve"> a </w:t>
      </w:r>
      <w:r w:rsidRPr="001E730E">
        <w:rPr>
          <w:i/>
          <w:color w:val="548DD4"/>
          <w:sz w:val="22"/>
          <w:szCs w:val="22"/>
        </w:rPr>
        <w:t>√</w:t>
      </w:r>
      <w:r>
        <w:rPr>
          <w:i/>
          <w:color w:val="548DD4"/>
        </w:rPr>
        <w:t xml:space="preserve"> symbol&gt;&gt;</w:t>
      </w:r>
    </w:p>
    <w:p w14:paraId="624F5C2C" w14:textId="77777777" w:rsidR="00ED49E5" w:rsidRDefault="00ED49E5" w:rsidP="00CF608B">
      <w:pPr>
        <w:rPr>
          <w:i/>
          <w:color w:val="548DD4"/>
        </w:rPr>
      </w:pPr>
    </w:p>
    <w:p w14:paraId="198FE266" w14:textId="77777777" w:rsidR="00ED49E5" w:rsidRDefault="00ED49E5" w:rsidP="00CF608B">
      <w:pPr>
        <w:rPr>
          <w:i/>
          <w:color w:val="548DD4"/>
        </w:rPr>
      </w:pPr>
      <w:r>
        <w:rPr>
          <w:i/>
          <w:color w:val="548DD4"/>
        </w:rPr>
        <w:t xml:space="preserve">&lt;&lt;Please remove rows where not applicable for the project’s scope. For </w:t>
      </w:r>
      <w:r w:rsidR="00B42A1E">
        <w:rPr>
          <w:i/>
          <w:color w:val="548DD4"/>
        </w:rPr>
        <w:t>example,</w:t>
      </w:r>
      <w:r>
        <w:rPr>
          <w:i/>
          <w:color w:val="548DD4"/>
        </w:rPr>
        <w:t xml:space="preserve"> if the project has only Coding, Test and Release, you may remove rows with Requirements and Design if there is no Requirement and Design validation are performed</w:t>
      </w:r>
      <w:r w:rsidR="00530CA2">
        <w:rPr>
          <w:i/>
          <w:color w:val="548DD4"/>
        </w:rPr>
        <w:t xml:space="preserve"> by the project</w:t>
      </w:r>
      <w:r>
        <w:rPr>
          <w:i/>
          <w:color w:val="548DD4"/>
        </w:rPr>
        <w:t>&gt;&gt;</w:t>
      </w:r>
    </w:p>
    <w:p w14:paraId="3FED1170" w14:textId="77777777" w:rsidR="00ED49E5" w:rsidRDefault="00ED49E5" w:rsidP="00CF608B">
      <w:pPr>
        <w:rPr>
          <w:i/>
          <w:color w:val="548DD4"/>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0"/>
        <w:gridCol w:w="1842"/>
        <w:gridCol w:w="1275"/>
        <w:gridCol w:w="1416"/>
        <w:gridCol w:w="1558"/>
        <w:gridCol w:w="1559"/>
      </w:tblGrid>
      <w:tr w:rsidR="00A34DD3" w14:paraId="613B9E77" w14:textId="77777777" w:rsidTr="00A34DD3">
        <w:tc>
          <w:tcPr>
            <w:tcW w:w="1951" w:type="dxa"/>
            <w:tcBorders>
              <w:top w:val="single" w:sz="4" w:space="0" w:color="auto"/>
              <w:left w:val="single" w:sz="4" w:space="0" w:color="auto"/>
              <w:bottom w:val="single" w:sz="4" w:space="0" w:color="auto"/>
              <w:right w:val="single" w:sz="4" w:space="0" w:color="auto"/>
            </w:tcBorders>
          </w:tcPr>
          <w:p w14:paraId="04C2B9E0" w14:textId="77777777" w:rsidR="00A34DD3" w:rsidRDefault="00A34DD3">
            <w:pPr>
              <w:pStyle w:val="BodyText"/>
              <w:spacing w:line="276" w:lineRule="auto"/>
              <w:rPr>
                <w:color w:val="auto"/>
                <w:lang w:val="en-US"/>
              </w:rPr>
            </w:pPr>
          </w:p>
        </w:tc>
        <w:tc>
          <w:tcPr>
            <w:tcW w:w="7655" w:type="dxa"/>
            <w:gridSpan w:val="5"/>
            <w:tcBorders>
              <w:top w:val="single" w:sz="4" w:space="0" w:color="auto"/>
              <w:left w:val="single" w:sz="4" w:space="0" w:color="auto"/>
              <w:bottom w:val="single" w:sz="4" w:space="0" w:color="auto"/>
              <w:right w:val="single" w:sz="4" w:space="0" w:color="auto"/>
            </w:tcBorders>
            <w:hideMark/>
          </w:tcPr>
          <w:p w14:paraId="3D618517" w14:textId="77777777" w:rsidR="00A34DD3" w:rsidRDefault="00A34DD3">
            <w:pPr>
              <w:pStyle w:val="BodyText"/>
              <w:spacing w:line="276" w:lineRule="auto"/>
              <w:jc w:val="center"/>
              <w:rPr>
                <w:b/>
                <w:color w:val="002060"/>
                <w:sz w:val="22"/>
                <w:szCs w:val="22"/>
                <w:lang w:val="en-IN"/>
              </w:rPr>
            </w:pPr>
            <w:r>
              <w:rPr>
                <w:b/>
                <w:color w:val="002060"/>
                <w:sz w:val="22"/>
                <w:szCs w:val="22"/>
                <w:lang w:val="en-IN"/>
              </w:rPr>
              <w:t>Validation Criteria</w:t>
            </w:r>
          </w:p>
        </w:tc>
      </w:tr>
      <w:tr w:rsidR="00A34DD3" w14:paraId="17EEF639" w14:textId="77777777" w:rsidTr="00A34DD3">
        <w:tc>
          <w:tcPr>
            <w:tcW w:w="1951" w:type="dxa"/>
            <w:tcBorders>
              <w:top w:val="single" w:sz="4" w:space="0" w:color="auto"/>
              <w:left w:val="single" w:sz="4" w:space="0" w:color="auto"/>
              <w:bottom w:val="single" w:sz="4" w:space="0" w:color="auto"/>
              <w:right w:val="single" w:sz="4" w:space="0" w:color="auto"/>
            </w:tcBorders>
            <w:hideMark/>
          </w:tcPr>
          <w:p w14:paraId="473B36A3" w14:textId="77777777" w:rsidR="00A34DD3" w:rsidRDefault="00A34DD3">
            <w:pPr>
              <w:pStyle w:val="BodyText"/>
              <w:spacing w:line="276" w:lineRule="auto"/>
              <w:jc w:val="center"/>
              <w:rPr>
                <w:b/>
                <w:color w:val="002060"/>
                <w:sz w:val="22"/>
                <w:szCs w:val="22"/>
                <w:lang w:val="en-IN"/>
              </w:rPr>
            </w:pPr>
            <w:r>
              <w:rPr>
                <w:b/>
                <w:color w:val="002060"/>
                <w:sz w:val="22"/>
                <w:szCs w:val="22"/>
                <w:lang w:val="en-IN"/>
              </w:rPr>
              <w:t>Project Life cycle Phase</w:t>
            </w:r>
          </w:p>
        </w:tc>
        <w:tc>
          <w:tcPr>
            <w:tcW w:w="1843" w:type="dxa"/>
            <w:tcBorders>
              <w:top w:val="single" w:sz="4" w:space="0" w:color="auto"/>
              <w:left w:val="single" w:sz="4" w:space="0" w:color="auto"/>
              <w:bottom w:val="single" w:sz="4" w:space="0" w:color="auto"/>
              <w:right w:val="single" w:sz="4" w:space="0" w:color="auto"/>
            </w:tcBorders>
            <w:hideMark/>
          </w:tcPr>
          <w:p w14:paraId="45ABEB46" w14:textId="77777777" w:rsidR="00A34DD3" w:rsidRDefault="00A34DD3">
            <w:pPr>
              <w:spacing w:line="276" w:lineRule="auto"/>
              <w:rPr>
                <w:b/>
                <w:color w:val="auto"/>
              </w:rPr>
            </w:pPr>
            <w:r>
              <w:rPr>
                <w:b/>
                <w:color w:val="auto"/>
              </w:rPr>
              <w:t>Requirements:</w:t>
            </w:r>
          </w:p>
          <w:p w14:paraId="6F6DB105" w14:textId="77777777" w:rsidR="00A34DD3" w:rsidRDefault="00A34DD3" w:rsidP="00A34DD3">
            <w:pPr>
              <w:numPr>
                <w:ilvl w:val="0"/>
                <w:numId w:val="45"/>
              </w:numPr>
              <w:spacing w:line="276" w:lineRule="auto"/>
              <w:rPr>
                <w:b/>
                <w:color w:val="auto"/>
                <w:sz w:val="16"/>
                <w:szCs w:val="16"/>
              </w:rPr>
            </w:pPr>
            <w:r>
              <w:rPr>
                <w:b/>
                <w:color w:val="auto"/>
                <w:sz w:val="16"/>
                <w:szCs w:val="16"/>
              </w:rPr>
              <w:t>Completeness</w:t>
            </w:r>
          </w:p>
          <w:p w14:paraId="5E2D0FCA" w14:textId="77777777" w:rsidR="00A34DD3" w:rsidRDefault="00A34DD3" w:rsidP="00A34DD3">
            <w:pPr>
              <w:numPr>
                <w:ilvl w:val="0"/>
                <w:numId w:val="45"/>
              </w:numPr>
              <w:spacing w:line="276" w:lineRule="auto"/>
              <w:rPr>
                <w:b/>
                <w:color w:val="auto"/>
                <w:sz w:val="16"/>
                <w:szCs w:val="16"/>
              </w:rPr>
            </w:pPr>
            <w:r>
              <w:rPr>
                <w:b/>
                <w:color w:val="auto"/>
                <w:sz w:val="16"/>
                <w:szCs w:val="16"/>
              </w:rPr>
              <w:t>Consistency</w:t>
            </w:r>
          </w:p>
          <w:p w14:paraId="01C3A5B5" w14:textId="77777777" w:rsidR="00A34DD3" w:rsidRDefault="00A34DD3" w:rsidP="00A34DD3">
            <w:pPr>
              <w:numPr>
                <w:ilvl w:val="0"/>
                <w:numId w:val="45"/>
              </w:numPr>
              <w:spacing w:line="276" w:lineRule="auto"/>
              <w:rPr>
                <w:b/>
                <w:color w:val="auto"/>
                <w:sz w:val="16"/>
                <w:szCs w:val="16"/>
              </w:rPr>
            </w:pPr>
            <w:r>
              <w:rPr>
                <w:b/>
                <w:color w:val="auto"/>
                <w:sz w:val="16"/>
                <w:szCs w:val="16"/>
              </w:rPr>
              <w:t>Feasibility</w:t>
            </w:r>
          </w:p>
          <w:p w14:paraId="49B8C4C1" w14:textId="77777777" w:rsidR="00A34DD3" w:rsidRDefault="00A34DD3" w:rsidP="00A34DD3">
            <w:pPr>
              <w:numPr>
                <w:ilvl w:val="0"/>
                <w:numId w:val="45"/>
              </w:numPr>
              <w:spacing w:line="276" w:lineRule="auto"/>
              <w:rPr>
                <w:b/>
                <w:color w:val="auto"/>
              </w:rPr>
            </w:pPr>
            <w:r>
              <w:rPr>
                <w:b/>
                <w:color w:val="auto"/>
                <w:sz w:val="16"/>
                <w:szCs w:val="16"/>
              </w:rPr>
              <w:t>Testability</w:t>
            </w:r>
          </w:p>
        </w:tc>
        <w:tc>
          <w:tcPr>
            <w:tcW w:w="1276" w:type="dxa"/>
            <w:tcBorders>
              <w:top w:val="single" w:sz="4" w:space="0" w:color="auto"/>
              <w:left w:val="single" w:sz="4" w:space="0" w:color="auto"/>
              <w:bottom w:val="single" w:sz="4" w:space="0" w:color="auto"/>
              <w:right w:val="single" w:sz="4" w:space="0" w:color="auto"/>
            </w:tcBorders>
            <w:hideMark/>
          </w:tcPr>
          <w:p w14:paraId="5060FC34" w14:textId="77777777" w:rsidR="00A34DD3" w:rsidRDefault="00A34DD3">
            <w:pPr>
              <w:pStyle w:val="BodyText"/>
              <w:spacing w:line="276" w:lineRule="auto"/>
              <w:rPr>
                <w:b/>
                <w:color w:val="auto"/>
                <w:lang w:val="en-US"/>
              </w:rPr>
            </w:pPr>
            <w:r>
              <w:rPr>
                <w:b/>
                <w:color w:val="auto"/>
              </w:rPr>
              <w:t>Standards</w:t>
            </w:r>
          </w:p>
        </w:tc>
        <w:tc>
          <w:tcPr>
            <w:tcW w:w="1417" w:type="dxa"/>
            <w:tcBorders>
              <w:top w:val="single" w:sz="4" w:space="0" w:color="auto"/>
              <w:left w:val="single" w:sz="4" w:space="0" w:color="auto"/>
              <w:bottom w:val="single" w:sz="4" w:space="0" w:color="auto"/>
              <w:right w:val="single" w:sz="4" w:space="0" w:color="auto"/>
            </w:tcBorders>
            <w:hideMark/>
          </w:tcPr>
          <w:p w14:paraId="33B82A70" w14:textId="77777777" w:rsidR="00A34DD3" w:rsidRDefault="00A34DD3">
            <w:pPr>
              <w:pStyle w:val="BodyText"/>
              <w:spacing w:line="276" w:lineRule="auto"/>
              <w:rPr>
                <w:b/>
                <w:color w:val="auto"/>
                <w:lang w:val="en-US"/>
              </w:rPr>
            </w:pPr>
            <w:r>
              <w:rPr>
                <w:b/>
                <w:color w:val="auto"/>
              </w:rPr>
              <w:t>Customer acceptance criteria</w:t>
            </w:r>
          </w:p>
        </w:tc>
        <w:tc>
          <w:tcPr>
            <w:tcW w:w="1559" w:type="dxa"/>
            <w:tcBorders>
              <w:top w:val="single" w:sz="4" w:space="0" w:color="auto"/>
              <w:left w:val="single" w:sz="4" w:space="0" w:color="auto"/>
              <w:bottom w:val="single" w:sz="4" w:space="0" w:color="auto"/>
              <w:right w:val="single" w:sz="4" w:space="0" w:color="auto"/>
            </w:tcBorders>
            <w:hideMark/>
          </w:tcPr>
          <w:p w14:paraId="3B40D278" w14:textId="77777777" w:rsidR="00A34DD3" w:rsidRDefault="00A34DD3">
            <w:pPr>
              <w:pStyle w:val="BodyText"/>
              <w:spacing w:line="276" w:lineRule="auto"/>
              <w:rPr>
                <w:b/>
                <w:color w:val="auto"/>
                <w:lang w:val="en-US"/>
              </w:rPr>
            </w:pPr>
            <w:r>
              <w:rPr>
                <w:b/>
                <w:color w:val="auto"/>
              </w:rPr>
              <w:t>Environment/Threshold performance</w:t>
            </w:r>
          </w:p>
        </w:tc>
        <w:tc>
          <w:tcPr>
            <w:tcW w:w="1560" w:type="dxa"/>
            <w:tcBorders>
              <w:top w:val="single" w:sz="4" w:space="0" w:color="auto"/>
              <w:left w:val="single" w:sz="4" w:space="0" w:color="auto"/>
              <w:bottom w:val="single" w:sz="4" w:space="0" w:color="auto"/>
              <w:right w:val="single" w:sz="4" w:space="0" w:color="auto"/>
            </w:tcBorders>
            <w:hideMark/>
          </w:tcPr>
          <w:p w14:paraId="40D71FE2" w14:textId="77777777" w:rsidR="00A34DD3" w:rsidRDefault="00A34DD3">
            <w:pPr>
              <w:pStyle w:val="BodyText"/>
              <w:spacing w:line="276" w:lineRule="auto"/>
              <w:rPr>
                <w:b/>
                <w:color w:val="auto"/>
                <w:lang w:val="en-US"/>
              </w:rPr>
            </w:pPr>
            <w:r>
              <w:rPr>
                <w:b/>
                <w:color w:val="auto"/>
              </w:rPr>
              <w:t>User survey/review data</w:t>
            </w:r>
          </w:p>
        </w:tc>
      </w:tr>
      <w:tr w:rsidR="00A34DD3" w14:paraId="7642D6EE" w14:textId="77777777" w:rsidTr="00A34DD3">
        <w:tc>
          <w:tcPr>
            <w:tcW w:w="1951" w:type="dxa"/>
            <w:tcBorders>
              <w:top w:val="single" w:sz="4" w:space="0" w:color="auto"/>
              <w:left w:val="single" w:sz="4" w:space="0" w:color="auto"/>
              <w:bottom w:val="single" w:sz="4" w:space="0" w:color="auto"/>
              <w:right w:val="single" w:sz="4" w:space="0" w:color="auto"/>
            </w:tcBorders>
          </w:tcPr>
          <w:p w14:paraId="4568A95F" w14:textId="77777777" w:rsidR="00A34DD3" w:rsidRDefault="00A34DD3">
            <w:pPr>
              <w:pStyle w:val="BodyText"/>
              <w:spacing w:line="276" w:lineRule="auto"/>
              <w:rPr>
                <w:b/>
                <w:color w:val="auto"/>
              </w:rPr>
            </w:pPr>
          </w:p>
          <w:p w14:paraId="5B3671FC" w14:textId="77777777" w:rsidR="00A34DD3" w:rsidRDefault="00A34DD3">
            <w:pPr>
              <w:pStyle w:val="BodyText"/>
              <w:spacing w:line="276" w:lineRule="auto"/>
              <w:rPr>
                <w:color w:val="auto"/>
                <w:lang w:val="en-IN"/>
              </w:rPr>
            </w:pPr>
            <w:r>
              <w:rPr>
                <w:b/>
                <w:color w:val="auto"/>
                <w:lang w:val="en-IN"/>
              </w:rPr>
              <w:t>Requirement</w:t>
            </w:r>
          </w:p>
        </w:tc>
        <w:tc>
          <w:tcPr>
            <w:tcW w:w="1843" w:type="dxa"/>
            <w:tcBorders>
              <w:top w:val="single" w:sz="4" w:space="0" w:color="auto"/>
              <w:left w:val="single" w:sz="4" w:space="0" w:color="auto"/>
              <w:bottom w:val="single" w:sz="4" w:space="0" w:color="auto"/>
              <w:right w:val="single" w:sz="4" w:space="0" w:color="auto"/>
            </w:tcBorders>
          </w:tcPr>
          <w:p w14:paraId="52BFAD88" w14:textId="77777777" w:rsidR="00A34DD3" w:rsidRDefault="00A34DD3">
            <w:pPr>
              <w:pStyle w:val="BodyText"/>
              <w:spacing w:line="276" w:lineRule="auto"/>
              <w:jc w:val="center"/>
              <w:rPr>
                <w:color w:val="auto"/>
              </w:rPr>
            </w:pPr>
          </w:p>
          <w:p w14:paraId="1E712435" w14:textId="77777777" w:rsidR="00A34DD3" w:rsidRDefault="00A34DD3">
            <w:pPr>
              <w:pStyle w:val="BodyText"/>
              <w:spacing w:line="276" w:lineRule="auto"/>
              <w:jc w:val="center"/>
              <w:rPr>
                <w:color w:val="auto"/>
                <w:lang w:val="en-US"/>
              </w:rPr>
            </w:pPr>
            <w:r>
              <w:rPr>
                <w:color w:val="auto"/>
              </w:rPr>
              <w:t>√</w:t>
            </w:r>
          </w:p>
        </w:tc>
        <w:tc>
          <w:tcPr>
            <w:tcW w:w="1276" w:type="dxa"/>
            <w:tcBorders>
              <w:top w:val="single" w:sz="4" w:space="0" w:color="auto"/>
              <w:left w:val="single" w:sz="4" w:space="0" w:color="auto"/>
              <w:bottom w:val="single" w:sz="4" w:space="0" w:color="auto"/>
              <w:right w:val="single" w:sz="4" w:space="0" w:color="auto"/>
            </w:tcBorders>
          </w:tcPr>
          <w:p w14:paraId="7586CB02" w14:textId="77777777" w:rsidR="00A34DD3" w:rsidRDefault="00A34DD3">
            <w:pPr>
              <w:pStyle w:val="BodyText"/>
              <w:spacing w:line="276" w:lineRule="auto"/>
              <w:jc w:val="center"/>
              <w:rPr>
                <w:color w:val="auto"/>
              </w:rPr>
            </w:pPr>
          </w:p>
          <w:p w14:paraId="4F27100D" w14:textId="77777777" w:rsidR="00A34DD3" w:rsidRDefault="00A34DD3">
            <w:pPr>
              <w:pStyle w:val="BodyText"/>
              <w:spacing w:line="276" w:lineRule="auto"/>
              <w:jc w:val="center"/>
              <w:rPr>
                <w:color w:val="auto"/>
                <w:lang w:val="en-US"/>
              </w:rPr>
            </w:pPr>
            <w:r>
              <w:rPr>
                <w:color w:val="auto"/>
              </w:rPr>
              <w:t>√</w:t>
            </w:r>
          </w:p>
        </w:tc>
        <w:tc>
          <w:tcPr>
            <w:tcW w:w="1417" w:type="dxa"/>
            <w:tcBorders>
              <w:top w:val="single" w:sz="4" w:space="0" w:color="auto"/>
              <w:left w:val="single" w:sz="4" w:space="0" w:color="auto"/>
              <w:bottom w:val="single" w:sz="4" w:space="0" w:color="auto"/>
              <w:right w:val="single" w:sz="4" w:space="0" w:color="auto"/>
            </w:tcBorders>
          </w:tcPr>
          <w:p w14:paraId="289F942C" w14:textId="77777777" w:rsidR="00A34DD3" w:rsidRDefault="00A34DD3">
            <w:pPr>
              <w:pStyle w:val="BodyText"/>
              <w:spacing w:line="276" w:lineRule="auto"/>
              <w:jc w:val="center"/>
              <w:rPr>
                <w:color w:val="auto"/>
              </w:rPr>
            </w:pPr>
          </w:p>
          <w:p w14:paraId="0D042079" w14:textId="77777777" w:rsidR="00A34DD3" w:rsidRDefault="00A34DD3">
            <w:pPr>
              <w:pStyle w:val="BodyText"/>
              <w:spacing w:line="276" w:lineRule="auto"/>
              <w:jc w:val="center"/>
              <w:rPr>
                <w:color w:val="auto"/>
                <w:lang w:val="en-US"/>
              </w:rPr>
            </w:pPr>
            <w:r>
              <w:rPr>
                <w:color w:val="auto"/>
              </w:rPr>
              <w:t>√</w:t>
            </w:r>
          </w:p>
        </w:tc>
        <w:tc>
          <w:tcPr>
            <w:tcW w:w="1559" w:type="dxa"/>
            <w:tcBorders>
              <w:top w:val="single" w:sz="4" w:space="0" w:color="auto"/>
              <w:left w:val="single" w:sz="4" w:space="0" w:color="auto"/>
              <w:bottom w:val="single" w:sz="4" w:space="0" w:color="auto"/>
              <w:right w:val="single" w:sz="4" w:space="0" w:color="auto"/>
            </w:tcBorders>
          </w:tcPr>
          <w:p w14:paraId="725E762E" w14:textId="77777777" w:rsidR="00A34DD3" w:rsidRDefault="00A34DD3">
            <w:pPr>
              <w:pStyle w:val="BodyText"/>
              <w:spacing w:line="276" w:lineRule="auto"/>
              <w:jc w:val="center"/>
              <w:rPr>
                <w:color w:val="auto"/>
                <w:lang w:val="en-US"/>
              </w:rPr>
            </w:pPr>
          </w:p>
        </w:tc>
        <w:tc>
          <w:tcPr>
            <w:tcW w:w="1560" w:type="dxa"/>
            <w:tcBorders>
              <w:top w:val="single" w:sz="4" w:space="0" w:color="auto"/>
              <w:left w:val="single" w:sz="4" w:space="0" w:color="auto"/>
              <w:bottom w:val="single" w:sz="4" w:space="0" w:color="auto"/>
              <w:right w:val="single" w:sz="4" w:space="0" w:color="auto"/>
            </w:tcBorders>
          </w:tcPr>
          <w:p w14:paraId="2CE8B3B4" w14:textId="77777777" w:rsidR="00A34DD3" w:rsidRDefault="00A34DD3">
            <w:pPr>
              <w:pStyle w:val="BodyText"/>
              <w:spacing w:line="276" w:lineRule="auto"/>
              <w:jc w:val="center"/>
              <w:rPr>
                <w:color w:val="auto"/>
                <w:lang w:val="en-US"/>
              </w:rPr>
            </w:pPr>
          </w:p>
        </w:tc>
      </w:tr>
      <w:tr w:rsidR="00A34DD3" w14:paraId="42252FF1" w14:textId="77777777" w:rsidTr="00A34DD3">
        <w:tc>
          <w:tcPr>
            <w:tcW w:w="1951" w:type="dxa"/>
            <w:tcBorders>
              <w:top w:val="single" w:sz="4" w:space="0" w:color="auto"/>
              <w:left w:val="single" w:sz="4" w:space="0" w:color="auto"/>
              <w:bottom w:val="single" w:sz="4" w:space="0" w:color="auto"/>
              <w:right w:val="single" w:sz="4" w:space="0" w:color="auto"/>
            </w:tcBorders>
          </w:tcPr>
          <w:p w14:paraId="7D3C60CB" w14:textId="77777777" w:rsidR="00A34DD3" w:rsidRDefault="00A34DD3">
            <w:pPr>
              <w:pStyle w:val="BodyText"/>
              <w:spacing w:line="276" w:lineRule="auto"/>
              <w:rPr>
                <w:b/>
                <w:color w:val="auto"/>
              </w:rPr>
            </w:pPr>
          </w:p>
          <w:p w14:paraId="105A4129" w14:textId="77777777" w:rsidR="00A34DD3" w:rsidRDefault="00A34DD3">
            <w:pPr>
              <w:pStyle w:val="BodyText"/>
              <w:spacing w:line="276" w:lineRule="auto"/>
              <w:rPr>
                <w:color w:val="auto"/>
                <w:lang w:val="en-IN"/>
              </w:rPr>
            </w:pPr>
            <w:r>
              <w:rPr>
                <w:b/>
                <w:color w:val="auto"/>
                <w:lang w:val="en-IN"/>
              </w:rPr>
              <w:t>Design</w:t>
            </w:r>
          </w:p>
        </w:tc>
        <w:tc>
          <w:tcPr>
            <w:tcW w:w="1843" w:type="dxa"/>
            <w:tcBorders>
              <w:top w:val="single" w:sz="4" w:space="0" w:color="auto"/>
              <w:left w:val="single" w:sz="4" w:space="0" w:color="auto"/>
              <w:bottom w:val="single" w:sz="4" w:space="0" w:color="auto"/>
              <w:right w:val="single" w:sz="4" w:space="0" w:color="auto"/>
            </w:tcBorders>
          </w:tcPr>
          <w:p w14:paraId="71828DA5" w14:textId="77777777" w:rsidR="00A34DD3" w:rsidRDefault="00A34DD3">
            <w:pPr>
              <w:pStyle w:val="BodyText"/>
              <w:spacing w:line="276" w:lineRule="auto"/>
              <w:jc w:val="center"/>
              <w:rPr>
                <w:color w:val="auto"/>
              </w:rPr>
            </w:pPr>
          </w:p>
          <w:p w14:paraId="3880E548" w14:textId="77777777" w:rsidR="00A34DD3" w:rsidRDefault="00A34DD3">
            <w:pPr>
              <w:pStyle w:val="BodyText"/>
              <w:spacing w:line="276" w:lineRule="auto"/>
              <w:jc w:val="center"/>
              <w:rPr>
                <w:color w:val="auto"/>
                <w:lang w:val="en-US"/>
              </w:rPr>
            </w:pPr>
            <w:r>
              <w:rPr>
                <w:color w:val="auto"/>
              </w:rPr>
              <w:t>√</w:t>
            </w:r>
          </w:p>
        </w:tc>
        <w:tc>
          <w:tcPr>
            <w:tcW w:w="1276" w:type="dxa"/>
            <w:tcBorders>
              <w:top w:val="single" w:sz="4" w:space="0" w:color="auto"/>
              <w:left w:val="single" w:sz="4" w:space="0" w:color="auto"/>
              <w:bottom w:val="single" w:sz="4" w:space="0" w:color="auto"/>
              <w:right w:val="single" w:sz="4" w:space="0" w:color="auto"/>
            </w:tcBorders>
          </w:tcPr>
          <w:p w14:paraId="43E8DC30" w14:textId="77777777" w:rsidR="00A34DD3" w:rsidRDefault="00A34DD3">
            <w:pPr>
              <w:pStyle w:val="BodyText"/>
              <w:spacing w:line="276" w:lineRule="auto"/>
              <w:jc w:val="center"/>
              <w:rPr>
                <w:color w:val="auto"/>
              </w:rPr>
            </w:pPr>
          </w:p>
          <w:p w14:paraId="5753FFE4" w14:textId="77777777" w:rsidR="00A34DD3" w:rsidRDefault="00A34DD3">
            <w:pPr>
              <w:pStyle w:val="BodyText"/>
              <w:spacing w:line="276" w:lineRule="auto"/>
              <w:jc w:val="center"/>
              <w:rPr>
                <w:color w:val="auto"/>
                <w:lang w:val="en-US"/>
              </w:rPr>
            </w:pPr>
            <w:r>
              <w:rPr>
                <w:color w:val="auto"/>
              </w:rPr>
              <w:t>√</w:t>
            </w:r>
          </w:p>
        </w:tc>
        <w:tc>
          <w:tcPr>
            <w:tcW w:w="1417" w:type="dxa"/>
            <w:tcBorders>
              <w:top w:val="single" w:sz="4" w:space="0" w:color="auto"/>
              <w:left w:val="single" w:sz="4" w:space="0" w:color="auto"/>
              <w:bottom w:val="single" w:sz="4" w:space="0" w:color="auto"/>
              <w:right w:val="single" w:sz="4" w:space="0" w:color="auto"/>
            </w:tcBorders>
          </w:tcPr>
          <w:p w14:paraId="4C8CC198" w14:textId="77777777" w:rsidR="00A34DD3" w:rsidRDefault="00A34DD3">
            <w:pPr>
              <w:pStyle w:val="BodyText"/>
              <w:spacing w:line="276" w:lineRule="auto"/>
              <w:jc w:val="center"/>
              <w:rPr>
                <w:color w:val="auto"/>
              </w:rPr>
            </w:pPr>
          </w:p>
          <w:p w14:paraId="4EEBB00C" w14:textId="77777777" w:rsidR="00A34DD3" w:rsidRDefault="00A34DD3">
            <w:pPr>
              <w:pStyle w:val="BodyText"/>
              <w:spacing w:line="276" w:lineRule="auto"/>
              <w:jc w:val="center"/>
              <w:rPr>
                <w:color w:val="auto"/>
                <w:lang w:val="en-US"/>
              </w:rPr>
            </w:pPr>
            <w:r>
              <w:rPr>
                <w:color w:val="auto"/>
              </w:rPr>
              <w:t>√</w:t>
            </w:r>
          </w:p>
        </w:tc>
        <w:tc>
          <w:tcPr>
            <w:tcW w:w="1559" w:type="dxa"/>
            <w:tcBorders>
              <w:top w:val="single" w:sz="4" w:space="0" w:color="auto"/>
              <w:left w:val="single" w:sz="4" w:space="0" w:color="auto"/>
              <w:bottom w:val="single" w:sz="4" w:space="0" w:color="auto"/>
              <w:right w:val="single" w:sz="4" w:space="0" w:color="auto"/>
            </w:tcBorders>
          </w:tcPr>
          <w:p w14:paraId="42CD8F4E" w14:textId="77777777" w:rsidR="00A34DD3" w:rsidRDefault="00A34DD3">
            <w:pPr>
              <w:pStyle w:val="BodyText"/>
              <w:spacing w:line="276" w:lineRule="auto"/>
              <w:jc w:val="center"/>
              <w:rPr>
                <w:color w:val="auto"/>
              </w:rPr>
            </w:pPr>
          </w:p>
          <w:p w14:paraId="62FF8018" w14:textId="77777777" w:rsidR="00A34DD3" w:rsidRDefault="00A34DD3">
            <w:pPr>
              <w:pStyle w:val="BodyText"/>
              <w:spacing w:line="276" w:lineRule="auto"/>
              <w:jc w:val="center"/>
              <w:rPr>
                <w:color w:val="auto"/>
                <w:lang w:val="en-US"/>
              </w:rPr>
            </w:pPr>
            <w:r>
              <w:rPr>
                <w:color w:val="auto"/>
              </w:rPr>
              <w:t>√</w:t>
            </w:r>
          </w:p>
        </w:tc>
        <w:tc>
          <w:tcPr>
            <w:tcW w:w="1560" w:type="dxa"/>
            <w:tcBorders>
              <w:top w:val="single" w:sz="4" w:space="0" w:color="auto"/>
              <w:left w:val="single" w:sz="4" w:space="0" w:color="auto"/>
              <w:bottom w:val="single" w:sz="4" w:space="0" w:color="auto"/>
              <w:right w:val="single" w:sz="4" w:space="0" w:color="auto"/>
            </w:tcBorders>
          </w:tcPr>
          <w:p w14:paraId="7EE213F9" w14:textId="77777777" w:rsidR="00A34DD3" w:rsidRDefault="00A34DD3">
            <w:pPr>
              <w:pStyle w:val="BodyText"/>
              <w:spacing w:line="276" w:lineRule="auto"/>
              <w:jc w:val="center"/>
              <w:rPr>
                <w:color w:val="auto"/>
                <w:lang w:val="en-US"/>
              </w:rPr>
            </w:pPr>
          </w:p>
        </w:tc>
      </w:tr>
      <w:tr w:rsidR="00A34DD3" w14:paraId="71C9E89B" w14:textId="77777777" w:rsidTr="00A34DD3">
        <w:tc>
          <w:tcPr>
            <w:tcW w:w="1951" w:type="dxa"/>
            <w:tcBorders>
              <w:top w:val="single" w:sz="4" w:space="0" w:color="auto"/>
              <w:left w:val="single" w:sz="4" w:space="0" w:color="auto"/>
              <w:bottom w:val="single" w:sz="4" w:space="0" w:color="auto"/>
              <w:right w:val="single" w:sz="4" w:space="0" w:color="auto"/>
            </w:tcBorders>
            <w:hideMark/>
          </w:tcPr>
          <w:p w14:paraId="27AD0D64" w14:textId="77777777" w:rsidR="00A34DD3" w:rsidRDefault="00A34DD3">
            <w:pPr>
              <w:pStyle w:val="BodyText"/>
              <w:spacing w:line="276" w:lineRule="auto"/>
              <w:rPr>
                <w:color w:val="auto"/>
                <w:lang w:val="en-IN"/>
              </w:rPr>
            </w:pPr>
            <w:r>
              <w:rPr>
                <w:b/>
                <w:color w:val="auto"/>
                <w:lang w:val="en-IN"/>
              </w:rPr>
              <w:t>Coding/ Deployment</w:t>
            </w:r>
          </w:p>
        </w:tc>
        <w:tc>
          <w:tcPr>
            <w:tcW w:w="1843" w:type="dxa"/>
            <w:tcBorders>
              <w:top w:val="single" w:sz="4" w:space="0" w:color="auto"/>
              <w:left w:val="single" w:sz="4" w:space="0" w:color="auto"/>
              <w:bottom w:val="single" w:sz="4" w:space="0" w:color="auto"/>
              <w:right w:val="single" w:sz="4" w:space="0" w:color="auto"/>
            </w:tcBorders>
          </w:tcPr>
          <w:p w14:paraId="34E76AD4" w14:textId="77777777" w:rsidR="00A34DD3" w:rsidRDefault="00A34DD3">
            <w:pPr>
              <w:pStyle w:val="BodyText"/>
              <w:spacing w:line="276" w:lineRule="auto"/>
              <w:jc w:val="center"/>
              <w:rPr>
                <w:color w:val="auto"/>
                <w:lang w:val="en-US"/>
              </w:rPr>
            </w:pPr>
          </w:p>
        </w:tc>
        <w:tc>
          <w:tcPr>
            <w:tcW w:w="1276" w:type="dxa"/>
            <w:tcBorders>
              <w:top w:val="single" w:sz="4" w:space="0" w:color="auto"/>
              <w:left w:val="single" w:sz="4" w:space="0" w:color="auto"/>
              <w:bottom w:val="single" w:sz="4" w:space="0" w:color="auto"/>
              <w:right w:val="single" w:sz="4" w:space="0" w:color="auto"/>
            </w:tcBorders>
          </w:tcPr>
          <w:p w14:paraId="2CFA1504" w14:textId="77777777" w:rsidR="00A34DD3" w:rsidRDefault="00A34DD3">
            <w:pPr>
              <w:pStyle w:val="BodyText"/>
              <w:spacing w:line="276" w:lineRule="auto"/>
              <w:jc w:val="center"/>
              <w:rPr>
                <w:color w:val="auto"/>
                <w:lang w:val="en-US"/>
              </w:rPr>
            </w:pPr>
          </w:p>
        </w:tc>
        <w:tc>
          <w:tcPr>
            <w:tcW w:w="1417" w:type="dxa"/>
            <w:tcBorders>
              <w:top w:val="single" w:sz="4" w:space="0" w:color="auto"/>
              <w:left w:val="single" w:sz="4" w:space="0" w:color="auto"/>
              <w:bottom w:val="single" w:sz="4" w:space="0" w:color="auto"/>
              <w:right w:val="single" w:sz="4" w:space="0" w:color="auto"/>
            </w:tcBorders>
          </w:tcPr>
          <w:p w14:paraId="110517AB" w14:textId="77777777" w:rsidR="00A34DD3" w:rsidRDefault="00A34DD3">
            <w:pPr>
              <w:pStyle w:val="BodyText"/>
              <w:spacing w:line="276" w:lineRule="auto"/>
              <w:jc w:val="center"/>
              <w:rPr>
                <w:color w:val="auto"/>
                <w:lang w:val="en-US"/>
              </w:rPr>
            </w:pPr>
          </w:p>
        </w:tc>
        <w:tc>
          <w:tcPr>
            <w:tcW w:w="1559" w:type="dxa"/>
            <w:tcBorders>
              <w:top w:val="single" w:sz="4" w:space="0" w:color="auto"/>
              <w:left w:val="single" w:sz="4" w:space="0" w:color="auto"/>
              <w:bottom w:val="single" w:sz="4" w:space="0" w:color="auto"/>
              <w:right w:val="single" w:sz="4" w:space="0" w:color="auto"/>
            </w:tcBorders>
          </w:tcPr>
          <w:p w14:paraId="0B69AD1A" w14:textId="77777777" w:rsidR="00A34DD3" w:rsidRDefault="00A34DD3">
            <w:pPr>
              <w:pStyle w:val="BodyText"/>
              <w:spacing w:line="276" w:lineRule="auto"/>
              <w:jc w:val="center"/>
              <w:rPr>
                <w:color w:val="auto"/>
              </w:rPr>
            </w:pPr>
          </w:p>
          <w:p w14:paraId="702277D6" w14:textId="77777777" w:rsidR="00A34DD3" w:rsidRDefault="00A34DD3">
            <w:pPr>
              <w:pStyle w:val="BodyText"/>
              <w:spacing w:line="276" w:lineRule="auto"/>
              <w:jc w:val="center"/>
              <w:rPr>
                <w:color w:val="auto"/>
                <w:lang w:val="en-US"/>
              </w:rPr>
            </w:pPr>
            <w:r>
              <w:rPr>
                <w:color w:val="auto"/>
              </w:rPr>
              <w:t>√</w:t>
            </w:r>
          </w:p>
        </w:tc>
        <w:tc>
          <w:tcPr>
            <w:tcW w:w="1560" w:type="dxa"/>
            <w:tcBorders>
              <w:top w:val="single" w:sz="4" w:space="0" w:color="auto"/>
              <w:left w:val="single" w:sz="4" w:space="0" w:color="auto"/>
              <w:bottom w:val="single" w:sz="4" w:space="0" w:color="auto"/>
              <w:right w:val="single" w:sz="4" w:space="0" w:color="auto"/>
            </w:tcBorders>
          </w:tcPr>
          <w:p w14:paraId="755C5230" w14:textId="77777777" w:rsidR="00A34DD3" w:rsidRDefault="00A34DD3">
            <w:pPr>
              <w:pStyle w:val="BodyText"/>
              <w:spacing w:line="276" w:lineRule="auto"/>
              <w:jc w:val="center"/>
              <w:rPr>
                <w:color w:val="auto"/>
                <w:lang w:val="en-US"/>
              </w:rPr>
            </w:pPr>
          </w:p>
        </w:tc>
      </w:tr>
      <w:tr w:rsidR="00A34DD3" w14:paraId="4402AC3B" w14:textId="77777777" w:rsidTr="00A34DD3">
        <w:tc>
          <w:tcPr>
            <w:tcW w:w="1951" w:type="dxa"/>
            <w:tcBorders>
              <w:top w:val="single" w:sz="4" w:space="0" w:color="auto"/>
              <w:left w:val="single" w:sz="4" w:space="0" w:color="auto"/>
              <w:bottom w:val="single" w:sz="4" w:space="0" w:color="auto"/>
              <w:right w:val="single" w:sz="4" w:space="0" w:color="auto"/>
            </w:tcBorders>
          </w:tcPr>
          <w:p w14:paraId="69ED752C" w14:textId="77777777" w:rsidR="00A34DD3" w:rsidRDefault="00A34DD3">
            <w:pPr>
              <w:pStyle w:val="BodyText"/>
              <w:spacing w:line="276" w:lineRule="auto"/>
              <w:rPr>
                <w:b/>
                <w:color w:val="auto"/>
              </w:rPr>
            </w:pPr>
          </w:p>
          <w:p w14:paraId="55B5045B" w14:textId="77777777" w:rsidR="00A34DD3" w:rsidRDefault="00A34DD3">
            <w:pPr>
              <w:pStyle w:val="BodyText"/>
              <w:spacing w:line="276" w:lineRule="auto"/>
              <w:rPr>
                <w:color w:val="auto"/>
                <w:lang w:val="en-US"/>
              </w:rPr>
            </w:pPr>
            <w:r>
              <w:rPr>
                <w:b/>
                <w:color w:val="auto"/>
              </w:rPr>
              <w:t>Test</w:t>
            </w:r>
          </w:p>
        </w:tc>
        <w:tc>
          <w:tcPr>
            <w:tcW w:w="1843" w:type="dxa"/>
            <w:tcBorders>
              <w:top w:val="single" w:sz="4" w:space="0" w:color="auto"/>
              <w:left w:val="single" w:sz="4" w:space="0" w:color="auto"/>
              <w:bottom w:val="single" w:sz="4" w:space="0" w:color="auto"/>
              <w:right w:val="single" w:sz="4" w:space="0" w:color="auto"/>
            </w:tcBorders>
          </w:tcPr>
          <w:p w14:paraId="1C74FC10" w14:textId="77777777" w:rsidR="00A34DD3" w:rsidRDefault="00A34DD3">
            <w:pPr>
              <w:pStyle w:val="BodyText"/>
              <w:spacing w:line="276" w:lineRule="auto"/>
              <w:jc w:val="center"/>
              <w:rPr>
                <w:color w:val="auto"/>
                <w:lang w:val="en-US"/>
              </w:rPr>
            </w:pPr>
          </w:p>
        </w:tc>
        <w:tc>
          <w:tcPr>
            <w:tcW w:w="1276" w:type="dxa"/>
            <w:tcBorders>
              <w:top w:val="single" w:sz="4" w:space="0" w:color="auto"/>
              <w:left w:val="single" w:sz="4" w:space="0" w:color="auto"/>
              <w:bottom w:val="single" w:sz="4" w:space="0" w:color="auto"/>
              <w:right w:val="single" w:sz="4" w:space="0" w:color="auto"/>
            </w:tcBorders>
          </w:tcPr>
          <w:p w14:paraId="4EF6C5F5" w14:textId="77777777" w:rsidR="00A34DD3" w:rsidRDefault="00A34DD3">
            <w:pPr>
              <w:pStyle w:val="BodyText"/>
              <w:spacing w:line="276" w:lineRule="auto"/>
              <w:jc w:val="center"/>
              <w:rPr>
                <w:color w:val="auto"/>
                <w:lang w:val="en-US"/>
              </w:rPr>
            </w:pPr>
          </w:p>
        </w:tc>
        <w:tc>
          <w:tcPr>
            <w:tcW w:w="1417" w:type="dxa"/>
            <w:tcBorders>
              <w:top w:val="single" w:sz="4" w:space="0" w:color="auto"/>
              <w:left w:val="single" w:sz="4" w:space="0" w:color="auto"/>
              <w:bottom w:val="single" w:sz="4" w:space="0" w:color="auto"/>
              <w:right w:val="single" w:sz="4" w:space="0" w:color="auto"/>
            </w:tcBorders>
          </w:tcPr>
          <w:p w14:paraId="6C15212B" w14:textId="77777777" w:rsidR="00A34DD3" w:rsidRDefault="00A34DD3">
            <w:pPr>
              <w:pStyle w:val="BodyText"/>
              <w:spacing w:line="276" w:lineRule="auto"/>
              <w:jc w:val="center"/>
              <w:rPr>
                <w:color w:val="auto"/>
              </w:rPr>
            </w:pPr>
          </w:p>
          <w:p w14:paraId="01A64E4F" w14:textId="77777777" w:rsidR="00A34DD3" w:rsidRDefault="00A34DD3">
            <w:pPr>
              <w:pStyle w:val="BodyText"/>
              <w:spacing w:line="276" w:lineRule="auto"/>
              <w:jc w:val="center"/>
              <w:rPr>
                <w:color w:val="auto"/>
                <w:lang w:val="en-US"/>
              </w:rPr>
            </w:pPr>
            <w:r>
              <w:rPr>
                <w:color w:val="auto"/>
              </w:rPr>
              <w:t>√</w:t>
            </w:r>
          </w:p>
        </w:tc>
        <w:tc>
          <w:tcPr>
            <w:tcW w:w="1559" w:type="dxa"/>
            <w:tcBorders>
              <w:top w:val="single" w:sz="4" w:space="0" w:color="auto"/>
              <w:left w:val="single" w:sz="4" w:space="0" w:color="auto"/>
              <w:bottom w:val="single" w:sz="4" w:space="0" w:color="auto"/>
              <w:right w:val="single" w:sz="4" w:space="0" w:color="auto"/>
            </w:tcBorders>
          </w:tcPr>
          <w:p w14:paraId="6416DE86" w14:textId="77777777" w:rsidR="00A34DD3" w:rsidRDefault="00A34DD3">
            <w:pPr>
              <w:pStyle w:val="BodyText"/>
              <w:spacing w:line="276" w:lineRule="auto"/>
              <w:jc w:val="center"/>
              <w:rPr>
                <w:color w:val="auto"/>
              </w:rPr>
            </w:pPr>
          </w:p>
          <w:p w14:paraId="5C63B2DD" w14:textId="77777777" w:rsidR="00A34DD3" w:rsidRDefault="00A34DD3">
            <w:pPr>
              <w:pStyle w:val="BodyText"/>
              <w:spacing w:line="276" w:lineRule="auto"/>
              <w:jc w:val="center"/>
              <w:rPr>
                <w:color w:val="auto"/>
                <w:lang w:val="en-US"/>
              </w:rPr>
            </w:pPr>
            <w:r>
              <w:rPr>
                <w:color w:val="auto"/>
              </w:rPr>
              <w:t>√</w:t>
            </w:r>
          </w:p>
        </w:tc>
        <w:tc>
          <w:tcPr>
            <w:tcW w:w="1560" w:type="dxa"/>
            <w:tcBorders>
              <w:top w:val="single" w:sz="4" w:space="0" w:color="auto"/>
              <w:left w:val="single" w:sz="4" w:space="0" w:color="auto"/>
              <w:bottom w:val="single" w:sz="4" w:space="0" w:color="auto"/>
              <w:right w:val="single" w:sz="4" w:space="0" w:color="auto"/>
            </w:tcBorders>
          </w:tcPr>
          <w:p w14:paraId="77D1BB12" w14:textId="77777777" w:rsidR="00A34DD3" w:rsidRDefault="00A34DD3">
            <w:pPr>
              <w:pStyle w:val="BodyText"/>
              <w:spacing w:line="276" w:lineRule="auto"/>
              <w:jc w:val="center"/>
              <w:rPr>
                <w:color w:val="auto"/>
                <w:lang w:val="en-US"/>
              </w:rPr>
            </w:pPr>
          </w:p>
        </w:tc>
      </w:tr>
      <w:tr w:rsidR="00A34DD3" w14:paraId="37ADB6AD" w14:textId="77777777" w:rsidTr="00A34DD3">
        <w:tc>
          <w:tcPr>
            <w:tcW w:w="1951" w:type="dxa"/>
            <w:tcBorders>
              <w:top w:val="single" w:sz="4" w:space="0" w:color="auto"/>
              <w:left w:val="single" w:sz="4" w:space="0" w:color="auto"/>
              <w:bottom w:val="single" w:sz="4" w:space="0" w:color="auto"/>
              <w:right w:val="single" w:sz="4" w:space="0" w:color="auto"/>
            </w:tcBorders>
          </w:tcPr>
          <w:p w14:paraId="359635AA" w14:textId="77777777" w:rsidR="00A34DD3" w:rsidRDefault="00A34DD3">
            <w:pPr>
              <w:pStyle w:val="BodyText"/>
              <w:spacing w:line="276" w:lineRule="auto"/>
              <w:rPr>
                <w:b/>
                <w:color w:val="auto"/>
              </w:rPr>
            </w:pPr>
          </w:p>
          <w:p w14:paraId="5E95999E" w14:textId="77777777" w:rsidR="00A34DD3" w:rsidRDefault="00A34DD3">
            <w:pPr>
              <w:pStyle w:val="BodyText"/>
              <w:spacing w:line="276" w:lineRule="auto"/>
              <w:rPr>
                <w:color w:val="auto"/>
                <w:lang w:val="en-IN"/>
              </w:rPr>
            </w:pPr>
            <w:r>
              <w:rPr>
                <w:b/>
                <w:color w:val="auto"/>
              </w:rPr>
              <w:t>R</w:t>
            </w:r>
            <w:r>
              <w:rPr>
                <w:b/>
                <w:color w:val="auto"/>
                <w:lang w:val="en-IN"/>
              </w:rPr>
              <w:t>elease</w:t>
            </w:r>
          </w:p>
        </w:tc>
        <w:tc>
          <w:tcPr>
            <w:tcW w:w="1843" w:type="dxa"/>
            <w:tcBorders>
              <w:top w:val="single" w:sz="4" w:space="0" w:color="auto"/>
              <w:left w:val="single" w:sz="4" w:space="0" w:color="auto"/>
              <w:bottom w:val="single" w:sz="4" w:space="0" w:color="auto"/>
              <w:right w:val="single" w:sz="4" w:space="0" w:color="auto"/>
            </w:tcBorders>
          </w:tcPr>
          <w:p w14:paraId="2C331A97" w14:textId="77777777" w:rsidR="00A34DD3" w:rsidRDefault="00A34DD3">
            <w:pPr>
              <w:pStyle w:val="BodyText"/>
              <w:spacing w:line="276" w:lineRule="auto"/>
              <w:jc w:val="center"/>
              <w:rPr>
                <w:color w:val="auto"/>
                <w:lang w:val="en-US"/>
              </w:rPr>
            </w:pPr>
          </w:p>
        </w:tc>
        <w:tc>
          <w:tcPr>
            <w:tcW w:w="1276" w:type="dxa"/>
            <w:tcBorders>
              <w:top w:val="single" w:sz="4" w:space="0" w:color="auto"/>
              <w:left w:val="single" w:sz="4" w:space="0" w:color="auto"/>
              <w:bottom w:val="single" w:sz="4" w:space="0" w:color="auto"/>
              <w:right w:val="single" w:sz="4" w:space="0" w:color="auto"/>
            </w:tcBorders>
          </w:tcPr>
          <w:p w14:paraId="3F8FE4AD" w14:textId="77777777" w:rsidR="00A34DD3" w:rsidRDefault="00A34DD3">
            <w:pPr>
              <w:pStyle w:val="BodyText"/>
              <w:spacing w:line="276" w:lineRule="auto"/>
              <w:jc w:val="center"/>
              <w:rPr>
                <w:color w:val="auto"/>
                <w:lang w:val="en-US"/>
              </w:rPr>
            </w:pPr>
          </w:p>
        </w:tc>
        <w:tc>
          <w:tcPr>
            <w:tcW w:w="1417" w:type="dxa"/>
            <w:tcBorders>
              <w:top w:val="single" w:sz="4" w:space="0" w:color="auto"/>
              <w:left w:val="single" w:sz="4" w:space="0" w:color="auto"/>
              <w:bottom w:val="single" w:sz="4" w:space="0" w:color="auto"/>
              <w:right w:val="single" w:sz="4" w:space="0" w:color="auto"/>
            </w:tcBorders>
          </w:tcPr>
          <w:p w14:paraId="0E44A82D" w14:textId="77777777" w:rsidR="00A34DD3" w:rsidRDefault="00A34DD3">
            <w:pPr>
              <w:pStyle w:val="BodyText"/>
              <w:spacing w:line="276" w:lineRule="auto"/>
              <w:jc w:val="center"/>
              <w:rPr>
                <w:color w:val="auto"/>
                <w:lang w:val="en-US"/>
              </w:rPr>
            </w:pPr>
          </w:p>
        </w:tc>
        <w:tc>
          <w:tcPr>
            <w:tcW w:w="1559" w:type="dxa"/>
            <w:tcBorders>
              <w:top w:val="single" w:sz="4" w:space="0" w:color="auto"/>
              <w:left w:val="single" w:sz="4" w:space="0" w:color="auto"/>
              <w:bottom w:val="single" w:sz="4" w:space="0" w:color="auto"/>
              <w:right w:val="single" w:sz="4" w:space="0" w:color="auto"/>
            </w:tcBorders>
          </w:tcPr>
          <w:p w14:paraId="7AF48C54" w14:textId="77777777" w:rsidR="00A34DD3" w:rsidRDefault="00A34DD3">
            <w:pPr>
              <w:pStyle w:val="BodyText"/>
              <w:spacing w:line="276" w:lineRule="auto"/>
              <w:jc w:val="center"/>
              <w:rPr>
                <w:color w:val="auto"/>
                <w:lang w:val="en-US"/>
              </w:rPr>
            </w:pPr>
          </w:p>
        </w:tc>
        <w:tc>
          <w:tcPr>
            <w:tcW w:w="1560" w:type="dxa"/>
            <w:tcBorders>
              <w:top w:val="single" w:sz="4" w:space="0" w:color="auto"/>
              <w:left w:val="single" w:sz="4" w:space="0" w:color="auto"/>
              <w:bottom w:val="single" w:sz="4" w:space="0" w:color="auto"/>
              <w:right w:val="single" w:sz="4" w:space="0" w:color="auto"/>
            </w:tcBorders>
          </w:tcPr>
          <w:p w14:paraId="12B86562" w14:textId="77777777" w:rsidR="00A34DD3" w:rsidRDefault="00A34DD3">
            <w:pPr>
              <w:pStyle w:val="BodyText"/>
              <w:spacing w:line="276" w:lineRule="auto"/>
              <w:jc w:val="center"/>
              <w:rPr>
                <w:color w:val="auto"/>
              </w:rPr>
            </w:pPr>
          </w:p>
          <w:p w14:paraId="4716259C" w14:textId="77777777" w:rsidR="00A34DD3" w:rsidRDefault="00A34DD3">
            <w:pPr>
              <w:pStyle w:val="BodyText"/>
              <w:spacing w:line="276" w:lineRule="auto"/>
              <w:jc w:val="center"/>
              <w:rPr>
                <w:color w:val="auto"/>
                <w:lang w:val="en-US"/>
              </w:rPr>
            </w:pPr>
            <w:r>
              <w:rPr>
                <w:color w:val="auto"/>
              </w:rPr>
              <w:t>√</w:t>
            </w:r>
          </w:p>
        </w:tc>
      </w:tr>
    </w:tbl>
    <w:p w14:paraId="1E45DEFF" w14:textId="77777777" w:rsidR="003F43AD" w:rsidRPr="00104B22" w:rsidRDefault="003F43AD" w:rsidP="00262103">
      <w:pPr>
        <w:pStyle w:val="Heading1"/>
        <w:tabs>
          <w:tab w:val="clear" w:pos="858"/>
          <w:tab w:val="num" w:pos="432"/>
        </w:tabs>
        <w:ind w:left="432"/>
      </w:pPr>
      <w:bookmarkStart w:id="607" w:name="_Toc141713916"/>
      <w:r w:rsidRPr="00104B22">
        <w:lastRenderedPageBreak/>
        <w:t>Defect management</w:t>
      </w:r>
      <w:bookmarkEnd w:id="600"/>
      <w:bookmarkEnd w:id="607"/>
      <w:r w:rsidRPr="00104B22">
        <w:t xml:space="preserve"> </w:t>
      </w:r>
    </w:p>
    <w:p w14:paraId="79888F6F" w14:textId="77777777" w:rsidR="003F43AD" w:rsidRPr="00104B22" w:rsidRDefault="003F43AD" w:rsidP="00A34DA8">
      <w:pPr>
        <w:pStyle w:val="Heading2"/>
        <w:tabs>
          <w:tab w:val="clear" w:pos="576"/>
          <w:tab w:val="num" w:pos="500"/>
        </w:tabs>
        <w:ind w:left="676" w:hanging="666"/>
      </w:pPr>
      <w:bookmarkStart w:id="608" w:name="_Toc218660881"/>
      <w:bookmarkStart w:id="609" w:name="_Toc141713917"/>
      <w:r w:rsidRPr="00104B22">
        <w:t>Defect Reporting</w:t>
      </w:r>
      <w:bookmarkEnd w:id="608"/>
      <w:bookmarkEnd w:id="609"/>
    </w:p>
    <w:p w14:paraId="06F39B60" w14:textId="77777777" w:rsidR="00F81BA2" w:rsidRDefault="005F216D" w:rsidP="00F81BA2">
      <w:pPr>
        <w:rPr>
          <w:bCs/>
          <w:i/>
          <w:color w:val="548DD4"/>
        </w:rPr>
      </w:pPr>
      <w:r>
        <w:rPr>
          <w:bCs/>
          <w:i/>
          <w:color w:val="548DD4"/>
        </w:rPr>
        <w:t>&lt;</w:t>
      </w:r>
      <w:r w:rsidR="003F43AD" w:rsidRPr="005F216D">
        <w:rPr>
          <w:bCs/>
          <w:i/>
          <w:color w:val="548DD4"/>
        </w:rPr>
        <w:t xml:space="preserve">When defects are found, the tester will prepare a bug report or log the bugs </w:t>
      </w:r>
      <w:proofErr w:type="gramStart"/>
      <w:r w:rsidR="003F43AD" w:rsidRPr="005F216D">
        <w:rPr>
          <w:bCs/>
          <w:i/>
          <w:color w:val="548DD4"/>
        </w:rPr>
        <w:t>in bug</w:t>
      </w:r>
      <w:proofErr w:type="gramEnd"/>
      <w:r w:rsidR="003F43AD" w:rsidRPr="005F216D">
        <w:rPr>
          <w:bCs/>
          <w:i/>
          <w:color w:val="548DD4"/>
        </w:rPr>
        <w:t xml:space="preserve"> tracking system</w:t>
      </w:r>
      <w:r>
        <w:rPr>
          <w:bCs/>
          <w:i/>
          <w:color w:val="548DD4"/>
        </w:rPr>
        <w:t xml:space="preserve">. </w:t>
      </w:r>
      <w:r w:rsidR="003F43AD" w:rsidRPr="005F216D">
        <w:rPr>
          <w:bCs/>
          <w:i/>
          <w:color w:val="548DD4"/>
        </w:rPr>
        <w:t>Mention the name of bug tracking system</w:t>
      </w:r>
      <w:r w:rsidR="00F81BA2">
        <w:rPr>
          <w:bCs/>
          <w:i/>
          <w:color w:val="548DD4"/>
        </w:rPr>
        <w:t>.</w:t>
      </w:r>
    </w:p>
    <w:p w14:paraId="4A9C63B4" w14:textId="77777777" w:rsidR="003F43AD" w:rsidRPr="004D6D8A" w:rsidRDefault="00F81BA2" w:rsidP="004D6D8A">
      <w:pPr>
        <w:rPr>
          <w:i/>
          <w:color w:val="548DD4"/>
        </w:rPr>
      </w:pPr>
      <w:r>
        <w:rPr>
          <w:i/>
          <w:color w:val="548DD4"/>
        </w:rPr>
        <w:t>Mention the product/variant with all relevant hardware/software version details</w:t>
      </w:r>
      <w:r w:rsidRPr="005F216D">
        <w:rPr>
          <w:i/>
          <w:color w:val="548DD4"/>
        </w:rPr>
        <w:t>.</w:t>
      </w:r>
      <w:r>
        <w:rPr>
          <w:i/>
          <w:color w:val="548DD4"/>
        </w:rPr>
        <w:t>&gt;</w:t>
      </w:r>
    </w:p>
    <w:p w14:paraId="6CA9C236" w14:textId="77777777" w:rsidR="00205BCE" w:rsidRPr="005F216D" w:rsidRDefault="00205BCE" w:rsidP="005F216D">
      <w:pPr>
        <w:pStyle w:val="NormalText"/>
        <w:ind w:left="0"/>
        <w:rPr>
          <w:rFonts w:ascii="Arial" w:hAnsi="Arial"/>
          <w:bCs w:val="0"/>
          <w:i/>
          <w:color w:val="548DD4"/>
          <w:sz w:val="20"/>
          <w:szCs w:val="24"/>
          <w:lang w:eastAsia="ar-SA"/>
        </w:rPr>
      </w:pPr>
    </w:p>
    <w:p w14:paraId="478C78F1" w14:textId="77777777" w:rsidR="00205BCE" w:rsidRPr="005F216D" w:rsidRDefault="005F216D" w:rsidP="005F216D">
      <w:pPr>
        <w:pStyle w:val="NormalText"/>
        <w:ind w:left="0"/>
        <w:rPr>
          <w:rFonts w:ascii="Arial" w:hAnsi="Arial"/>
          <w:bCs w:val="0"/>
          <w:i/>
          <w:color w:val="548DD4"/>
          <w:sz w:val="20"/>
          <w:szCs w:val="24"/>
          <w:lang w:eastAsia="ar-SA"/>
        </w:rPr>
      </w:pPr>
      <w:r>
        <w:rPr>
          <w:rFonts w:ascii="Arial" w:hAnsi="Arial"/>
          <w:bCs w:val="0"/>
          <w:i/>
          <w:color w:val="548DD4"/>
          <w:sz w:val="20"/>
          <w:szCs w:val="24"/>
          <w:lang w:eastAsia="ar-SA"/>
        </w:rPr>
        <w:t>&lt;</w:t>
      </w:r>
      <w:r w:rsidR="00205BCE" w:rsidRPr="005F216D">
        <w:rPr>
          <w:rFonts w:ascii="Arial" w:hAnsi="Arial"/>
          <w:bCs w:val="0"/>
          <w:i/>
          <w:color w:val="548DD4"/>
          <w:sz w:val="20"/>
          <w:szCs w:val="24"/>
          <w:lang w:eastAsia="ar-SA"/>
        </w:rPr>
        <w:t xml:space="preserve">For </w:t>
      </w:r>
      <w:r w:rsidR="00262103" w:rsidRPr="005F216D">
        <w:rPr>
          <w:rFonts w:ascii="Arial" w:hAnsi="Arial"/>
          <w:bCs w:val="0"/>
          <w:i/>
          <w:color w:val="548DD4"/>
          <w:sz w:val="20"/>
          <w:szCs w:val="24"/>
          <w:lang w:eastAsia="ar-SA"/>
        </w:rPr>
        <w:t>reporting,</w:t>
      </w:r>
      <w:r w:rsidR="00205BCE" w:rsidRPr="005F216D">
        <w:rPr>
          <w:rFonts w:ascii="Arial" w:hAnsi="Arial"/>
          <w:bCs w:val="0"/>
          <w:i/>
          <w:color w:val="548DD4"/>
          <w:sz w:val="20"/>
          <w:szCs w:val="24"/>
          <w:lang w:eastAsia="ar-SA"/>
        </w:rPr>
        <w:t xml:space="preserve"> a bug - severity, priority and other fields should be defined in this section.</w:t>
      </w:r>
      <w:r>
        <w:rPr>
          <w:rFonts w:ascii="Arial" w:hAnsi="Arial"/>
          <w:bCs w:val="0"/>
          <w:i/>
          <w:color w:val="548DD4"/>
          <w:sz w:val="20"/>
          <w:szCs w:val="24"/>
          <w:lang w:eastAsia="ar-SA"/>
        </w:rPr>
        <w:t>&gt;</w:t>
      </w:r>
    </w:p>
    <w:p w14:paraId="7308A1F8" w14:textId="77777777" w:rsidR="00205BCE" w:rsidRPr="00AC7979" w:rsidRDefault="00205BCE" w:rsidP="00205BCE">
      <w:pPr>
        <w:rPr>
          <w:szCs w:val="20"/>
        </w:rPr>
      </w:pPr>
    </w:p>
    <w:p w14:paraId="2D3AA0EE" w14:textId="77777777" w:rsidR="00205BCE" w:rsidRPr="00AC7979" w:rsidRDefault="00205BCE" w:rsidP="00D24F54">
      <w:pPr>
        <w:numPr>
          <w:ilvl w:val="0"/>
          <w:numId w:val="4"/>
        </w:numPr>
        <w:tabs>
          <w:tab w:val="clear" w:pos="720"/>
          <w:tab w:val="num" w:pos="400"/>
        </w:tabs>
        <w:ind w:hanging="720"/>
        <w:rPr>
          <w:szCs w:val="20"/>
        </w:rPr>
      </w:pPr>
      <w:r w:rsidRPr="00AC7979">
        <w:rPr>
          <w:b/>
          <w:szCs w:val="20"/>
        </w:rPr>
        <w:t>Bug severity</w:t>
      </w:r>
    </w:p>
    <w:p w14:paraId="3D3C8B6D" w14:textId="77777777" w:rsidR="005B6DDB" w:rsidRPr="00262103" w:rsidRDefault="005B6DDB" w:rsidP="005B6DDB">
      <w:pPr>
        <w:rPr>
          <w:i/>
          <w:color w:val="548DD4"/>
        </w:rPr>
      </w:pPr>
    </w:p>
    <w:p w14:paraId="56BD9A94" w14:textId="77777777" w:rsidR="005B6DDB" w:rsidRPr="00262103" w:rsidRDefault="00BC408D" w:rsidP="005B6DDB">
      <w:pPr>
        <w:rPr>
          <w:i/>
          <w:color w:val="548DD4"/>
        </w:rPr>
      </w:pPr>
      <w:r>
        <w:rPr>
          <w:i/>
          <w:color w:val="548DD4"/>
        </w:rPr>
        <w:t>&lt;</w:t>
      </w:r>
      <w:r w:rsidR="005B6DDB" w:rsidRPr="00262103">
        <w:rPr>
          <w:i/>
          <w:color w:val="548DD4"/>
        </w:rPr>
        <w:t>Refers to the effect th</w:t>
      </w:r>
      <w:r>
        <w:rPr>
          <w:i/>
          <w:color w:val="548DD4"/>
        </w:rPr>
        <w:t>at</w:t>
      </w:r>
      <w:r w:rsidR="005B6DDB" w:rsidRPr="00262103">
        <w:rPr>
          <w:i/>
          <w:color w:val="548DD4"/>
        </w:rPr>
        <w:t xml:space="preserve"> bug has on the functionality of the application. Severity is </w:t>
      </w:r>
      <w:proofErr w:type="gramStart"/>
      <w:r w:rsidR="005B6DDB" w:rsidRPr="00262103">
        <w:rPr>
          <w:i/>
          <w:color w:val="548DD4"/>
        </w:rPr>
        <w:t>customer-focused</w:t>
      </w:r>
      <w:proofErr w:type="gramEnd"/>
      <w:r w:rsidR="005B6DDB" w:rsidRPr="00262103">
        <w:rPr>
          <w:i/>
          <w:color w:val="548DD4"/>
        </w:rPr>
        <w:t>. The possible options are</w:t>
      </w:r>
    </w:p>
    <w:p w14:paraId="42E012A1" w14:textId="77777777" w:rsidR="005B6DDB" w:rsidRPr="00262103" w:rsidRDefault="005B6DDB" w:rsidP="00262103">
      <w:pPr>
        <w:numPr>
          <w:ilvl w:val="0"/>
          <w:numId w:val="35"/>
        </w:numPr>
        <w:rPr>
          <w:i/>
          <w:color w:val="548DD4"/>
        </w:rPr>
      </w:pPr>
      <w:r w:rsidRPr="00262103">
        <w:rPr>
          <w:i/>
          <w:color w:val="548DD4"/>
        </w:rPr>
        <w:t>Critical</w:t>
      </w:r>
    </w:p>
    <w:p w14:paraId="293795CA" w14:textId="77777777" w:rsidR="005B6DDB" w:rsidRPr="00262103" w:rsidRDefault="005B6DDB" w:rsidP="00262103">
      <w:pPr>
        <w:numPr>
          <w:ilvl w:val="0"/>
          <w:numId w:val="35"/>
        </w:numPr>
        <w:rPr>
          <w:i/>
          <w:color w:val="548DD4"/>
        </w:rPr>
      </w:pPr>
      <w:r w:rsidRPr="00262103">
        <w:rPr>
          <w:i/>
          <w:color w:val="548DD4"/>
        </w:rPr>
        <w:t>Crash</w:t>
      </w:r>
    </w:p>
    <w:p w14:paraId="547A1E0E" w14:textId="77777777" w:rsidR="005B6DDB" w:rsidRPr="00262103" w:rsidRDefault="005B6DDB" w:rsidP="00262103">
      <w:pPr>
        <w:numPr>
          <w:ilvl w:val="0"/>
          <w:numId w:val="35"/>
        </w:numPr>
        <w:rPr>
          <w:i/>
          <w:color w:val="548DD4"/>
        </w:rPr>
      </w:pPr>
      <w:r w:rsidRPr="00262103">
        <w:rPr>
          <w:i/>
          <w:color w:val="548DD4"/>
        </w:rPr>
        <w:t>Block</w:t>
      </w:r>
    </w:p>
    <w:p w14:paraId="6BDFD759" w14:textId="77777777" w:rsidR="005B6DDB" w:rsidRPr="00262103" w:rsidRDefault="005B6DDB" w:rsidP="00262103">
      <w:pPr>
        <w:numPr>
          <w:ilvl w:val="0"/>
          <w:numId w:val="35"/>
        </w:numPr>
        <w:rPr>
          <w:i/>
          <w:color w:val="548DD4"/>
        </w:rPr>
      </w:pPr>
      <w:r w:rsidRPr="00262103">
        <w:rPr>
          <w:i/>
          <w:color w:val="548DD4"/>
        </w:rPr>
        <w:t>Major</w:t>
      </w:r>
    </w:p>
    <w:p w14:paraId="0555707D" w14:textId="77777777" w:rsidR="005B6DDB" w:rsidRPr="00262103" w:rsidRDefault="005B6DDB" w:rsidP="00262103">
      <w:pPr>
        <w:numPr>
          <w:ilvl w:val="0"/>
          <w:numId w:val="35"/>
        </w:numPr>
        <w:rPr>
          <w:i/>
          <w:color w:val="548DD4"/>
        </w:rPr>
      </w:pPr>
      <w:r w:rsidRPr="00262103">
        <w:rPr>
          <w:i/>
          <w:color w:val="548DD4"/>
        </w:rPr>
        <w:t>Minor</w:t>
      </w:r>
      <w:r w:rsidRPr="00262103" w:rsidDel="005B6DDB">
        <w:rPr>
          <w:i/>
          <w:color w:val="548DD4"/>
        </w:rPr>
        <w:t xml:space="preserve"> </w:t>
      </w:r>
      <w:r w:rsidR="00BC408D">
        <w:rPr>
          <w:i/>
          <w:color w:val="548DD4"/>
        </w:rPr>
        <w:t>&gt;</w:t>
      </w:r>
    </w:p>
    <w:p w14:paraId="39C92854" w14:textId="77777777" w:rsidR="00205BCE" w:rsidRPr="00AC7979" w:rsidRDefault="00205BCE" w:rsidP="00262103">
      <w:r>
        <w:t xml:space="preserve"> </w:t>
      </w:r>
    </w:p>
    <w:p w14:paraId="751CEBD7" w14:textId="77777777" w:rsidR="00205BCE" w:rsidRDefault="00205BCE" w:rsidP="00D24F54">
      <w:pPr>
        <w:numPr>
          <w:ilvl w:val="0"/>
          <w:numId w:val="5"/>
        </w:numPr>
        <w:tabs>
          <w:tab w:val="clear" w:pos="720"/>
          <w:tab w:val="num" w:pos="400"/>
        </w:tabs>
        <w:ind w:hanging="720"/>
        <w:rPr>
          <w:szCs w:val="20"/>
        </w:rPr>
      </w:pPr>
      <w:r w:rsidRPr="00AC7979">
        <w:rPr>
          <w:b/>
          <w:szCs w:val="20"/>
        </w:rPr>
        <w:t>Bug Priority</w:t>
      </w:r>
    </w:p>
    <w:p w14:paraId="71908253" w14:textId="77777777" w:rsidR="00205BCE" w:rsidRDefault="00205BCE" w:rsidP="00205BCE">
      <w:pPr>
        <w:rPr>
          <w:szCs w:val="20"/>
        </w:rPr>
      </w:pPr>
    </w:p>
    <w:p w14:paraId="4FE4A7A8" w14:textId="77777777" w:rsidR="00205BCE" w:rsidRDefault="00205BCE" w:rsidP="00205BCE">
      <w:pPr>
        <w:rPr>
          <w:szCs w:val="20"/>
          <w:lang w:val="en"/>
        </w:rPr>
      </w:pPr>
    </w:p>
    <w:p w14:paraId="1200BB77" w14:textId="77777777" w:rsidR="005B6DDB" w:rsidRPr="00262103" w:rsidRDefault="00BC408D" w:rsidP="005B6DDB">
      <w:pPr>
        <w:rPr>
          <w:i/>
          <w:color w:val="548DD4"/>
        </w:rPr>
      </w:pPr>
      <w:r>
        <w:rPr>
          <w:i/>
          <w:color w:val="548DD4"/>
        </w:rPr>
        <w:t>&lt;</w:t>
      </w:r>
      <w:r w:rsidR="005B6DDB" w:rsidRPr="00262103">
        <w:rPr>
          <w:i/>
          <w:color w:val="548DD4"/>
        </w:rPr>
        <w:t xml:space="preserve">Refers to how soon the bug </w:t>
      </w:r>
      <w:proofErr w:type="gramStart"/>
      <w:r w:rsidR="005B6DDB" w:rsidRPr="00262103">
        <w:rPr>
          <w:i/>
          <w:color w:val="548DD4"/>
        </w:rPr>
        <w:t>has to</w:t>
      </w:r>
      <w:proofErr w:type="gramEnd"/>
      <w:r w:rsidR="005B6DDB" w:rsidRPr="00262103">
        <w:rPr>
          <w:i/>
          <w:color w:val="548DD4"/>
        </w:rPr>
        <w:t xml:space="preserve"> be fixed. Priority is </w:t>
      </w:r>
      <w:r>
        <w:rPr>
          <w:i/>
          <w:color w:val="548DD4"/>
        </w:rPr>
        <w:t xml:space="preserve">based on </w:t>
      </w:r>
      <w:r w:rsidR="005B6DDB" w:rsidRPr="00262103">
        <w:rPr>
          <w:i/>
          <w:color w:val="548DD4"/>
        </w:rPr>
        <w:t>Business</w:t>
      </w:r>
      <w:r>
        <w:rPr>
          <w:i/>
          <w:color w:val="548DD4"/>
        </w:rPr>
        <w:t xml:space="preserve"> </w:t>
      </w:r>
      <w:proofErr w:type="gramStart"/>
      <w:r>
        <w:rPr>
          <w:i/>
          <w:color w:val="548DD4"/>
        </w:rPr>
        <w:t>needs</w:t>
      </w:r>
      <w:proofErr w:type="gramEnd"/>
      <w:r w:rsidR="005B6DDB" w:rsidRPr="00262103">
        <w:rPr>
          <w:i/>
          <w:color w:val="548DD4"/>
        </w:rPr>
        <w:t xml:space="preserve"> and the team will give the Priority of the fix based on the business perspective. Possible options are</w:t>
      </w:r>
    </w:p>
    <w:p w14:paraId="41247921" w14:textId="77777777" w:rsidR="005B6DDB" w:rsidRPr="00262103" w:rsidRDefault="005B6DDB" w:rsidP="00262103">
      <w:pPr>
        <w:numPr>
          <w:ilvl w:val="0"/>
          <w:numId w:val="37"/>
        </w:numPr>
        <w:rPr>
          <w:i/>
          <w:color w:val="548DD4"/>
        </w:rPr>
      </w:pPr>
      <w:r w:rsidRPr="00262103">
        <w:rPr>
          <w:i/>
          <w:color w:val="548DD4"/>
        </w:rPr>
        <w:t>Low</w:t>
      </w:r>
    </w:p>
    <w:p w14:paraId="2F47C9F8" w14:textId="77777777" w:rsidR="005B6DDB" w:rsidRPr="00262103" w:rsidRDefault="005B6DDB" w:rsidP="00262103">
      <w:pPr>
        <w:numPr>
          <w:ilvl w:val="0"/>
          <w:numId w:val="37"/>
        </w:numPr>
        <w:rPr>
          <w:i/>
          <w:color w:val="548DD4"/>
        </w:rPr>
      </w:pPr>
      <w:r w:rsidRPr="00262103">
        <w:rPr>
          <w:i/>
          <w:color w:val="548DD4"/>
        </w:rPr>
        <w:t>Normal</w:t>
      </w:r>
    </w:p>
    <w:p w14:paraId="701C06E8" w14:textId="77777777" w:rsidR="005B6DDB" w:rsidRPr="00262103" w:rsidRDefault="005B6DDB" w:rsidP="00262103">
      <w:pPr>
        <w:numPr>
          <w:ilvl w:val="0"/>
          <w:numId w:val="37"/>
        </w:numPr>
        <w:rPr>
          <w:i/>
          <w:color w:val="548DD4"/>
        </w:rPr>
      </w:pPr>
      <w:r w:rsidRPr="00262103">
        <w:rPr>
          <w:i/>
          <w:color w:val="548DD4"/>
        </w:rPr>
        <w:t>High</w:t>
      </w:r>
    </w:p>
    <w:p w14:paraId="7E41EDFC" w14:textId="77777777" w:rsidR="005B6DDB" w:rsidRPr="00262103" w:rsidRDefault="005B6DDB" w:rsidP="00262103">
      <w:pPr>
        <w:numPr>
          <w:ilvl w:val="0"/>
          <w:numId w:val="37"/>
        </w:numPr>
        <w:rPr>
          <w:i/>
          <w:color w:val="548DD4"/>
        </w:rPr>
      </w:pPr>
      <w:r w:rsidRPr="00262103">
        <w:rPr>
          <w:i/>
          <w:color w:val="548DD4"/>
        </w:rPr>
        <w:t>Urgent</w:t>
      </w:r>
      <w:r w:rsidR="00BC408D">
        <w:rPr>
          <w:i/>
          <w:color w:val="548DD4"/>
        </w:rPr>
        <w:t>&gt;</w:t>
      </w:r>
    </w:p>
    <w:p w14:paraId="4253D88E" w14:textId="77777777" w:rsidR="00205BCE" w:rsidRPr="00AC7979" w:rsidRDefault="00205BCE" w:rsidP="00262103">
      <w:r>
        <w:t xml:space="preserve"> </w:t>
      </w:r>
      <w:r w:rsidRPr="00AC7979">
        <w:t xml:space="preserve">        </w:t>
      </w:r>
    </w:p>
    <w:p w14:paraId="25A78ABE" w14:textId="77777777" w:rsidR="00205BCE" w:rsidRPr="00BE143D" w:rsidRDefault="00205BCE" w:rsidP="00D24F54">
      <w:pPr>
        <w:numPr>
          <w:ilvl w:val="0"/>
          <w:numId w:val="6"/>
        </w:numPr>
        <w:tabs>
          <w:tab w:val="clear" w:pos="720"/>
          <w:tab w:val="num" w:pos="400"/>
        </w:tabs>
        <w:ind w:hanging="720"/>
        <w:rPr>
          <w:szCs w:val="20"/>
        </w:rPr>
      </w:pPr>
      <w:r w:rsidRPr="00AC7979">
        <w:rPr>
          <w:b/>
          <w:szCs w:val="20"/>
        </w:rPr>
        <w:t>Summary</w:t>
      </w:r>
    </w:p>
    <w:p w14:paraId="2782559F" w14:textId="77777777" w:rsidR="00205BCE" w:rsidRDefault="00205BCE" w:rsidP="00205BCE">
      <w:pPr>
        <w:rPr>
          <w:b/>
          <w:szCs w:val="20"/>
        </w:rPr>
      </w:pPr>
    </w:p>
    <w:p w14:paraId="4E1B69E3" w14:textId="77777777" w:rsidR="00205BCE" w:rsidRPr="005F216D" w:rsidRDefault="005F216D" w:rsidP="00205BCE">
      <w:pPr>
        <w:rPr>
          <w:i/>
          <w:color w:val="548DD4"/>
        </w:rPr>
      </w:pPr>
      <w:r>
        <w:rPr>
          <w:i/>
          <w:color w:val="548DD4"/>
        </w:rPr>
        <w:t>&lt;</w:t>
      </w:r>
      <w:r w:rsidR="00205BCE" w:rsidRPr="005F216D">
        <w:rPr>
          <w:i/>
          <w:color w:val="548DD4"/>
        </w:rPr>
        <w:t xml:space="preserve"> In summary field provide the </w:t>
      </w:r>
      <w:r w:rsidR="00B42A1E" w:rsidRPr="005F216D">
        <w:rPr>
          <w:i/>
          <w:color w:val="548DD4"/>
        </w:rPr>
        <w:t>one-line</w:t>
      </w:r>
      <w:r w:rsidR="00205BCE" w:rsidRPr="005F216D">
        <w:rPr>
          <w:i/>
          <w:color w:val="548DD4"/>
        </w:rPr>
        <w:t xml:space="preserve"> description of bug.</w:t>
      </w:r>
      <w:r>
        <w:rPr>
          <w:i/>
          <w:color w:val="548DD4"/>
        </w:rPr>
        <w:t>&gt;</w:t>
      </w:r>
    </w:p>
    <w:p w14:paraId="0CB9FAFE" w14:textId="77777777" w:rsidR="00205BCE" w:rsidRPr="00AC7979" w:rsidRDefault="00205BCE" w:rsidP="00205BCE">
      <w:pPr>
        <w:ind w:left="360"/>
        <w:rPr>
          <w:szCs w:val="20"/>
        </w:rPr>
      </w:pPr>
    </w:p>
    <w:p w14:paraId="55DE875D" w14:textId="77777777" w:rsidR="00205BCE" w:rsidRDefault="00205BCE" w:rsidP="00D24F54">
      <w:pPr>
        <w:numPr>
          <w:ilvl w:val="0"/>
          <w:numId w:val="8"/>
        </w:numPr>
        <w:tabs>
          <w:tab w:val="clear" w:pos="720"/>
          <w:tab w:val="num" w:pos="400"/>
        </w:tabs>
        <w:ind w:hanging="720"/>
        <w:rPr>
          <w:b/>
          <w:szCs w:val="20"/>
        </w:rPr>
      </w:pPr>
      <w:r w:rsidRPr="00AC7979">
        <w:rPr>
          <w:b/>
          <w:szCs w:val="20"/>
        </w:rPr>
        <w:t>Steps to reproduce</w:t>
      </w:r>
    </w:p>
    <w:p w14:paraId="54FBD140" w14:textId="77777777" w:rsidR="00205BCE" w:rsidRDefault="00205BCE" w:rsidP="00205BCE">
      <w:pPr>
        <w:rPr>
          <w:b/>
          <w:szCs w:val="20"/>
        </w:rPr>
      </w:pPr>
    </w:p>
    <w:p w14:paraId="5B97759D" w14:textId="77777777" w:rsidR="00205BCE" w:rsidRPr="005F216D" w:rsidRDefault="00205BCE" w:rsidP="00205BCE">
      <w:pPr>
        <w:rPr>
          <w:i/>
          <w:color w:val="548DD4"/>
        </w:rPr>
      </w:pPr>
      <w:r w:rsidRPr="00AC7979">
        <w:rPr>
          <w:szCs w:val="20"/>
        </w:rPr>
        <w:t xml:space="preserve"> </w:t>
      </w:r>
      <w:r w:rsidR="005F216D">
        <w:rPr>
          <w:szCs w:val="20"/>
        </w:rPr>
        <w:t>&lt;</w:t>
      </w:r>
      <w:r w:rsidRPr="005F216D">
        <w:rPr>
          <w:i/>
          <w:color w:val="548DD4"/>
        </w:rPr>
        <w:t>Details steps to reproduce the bugs</w:t>
      </w:r>
    </w:p>
    <w:p w14:paraId="5C88016B" w14:textId="77777777" w:rsidR="00205BCE" w:rsidRPr="005F216D" w:rsidRDefault="005F216D" w:rsidP="005F216D">
      <w:pPr>
        <w:rPr>
          <w:i/>
          <w:color w:val="548DD4"/>
        </w:rPr>
      </w:pPr>
      <w:r>
        <w:rPr>
          <w:i/>
          <w:color w:val="548DD4"/>
        </w:rPr>
        <w:t xml:space="preserve">   </w:t>
      </w:r>
      <w:r w:rsidR="00205BCE" w:rsidRPr="005F216D">
        <w:rPr>
          <w:i/>
          <w:color w:val="548DD4"/>
        </w:rPr>
        <w:t>a. Steps</w:t>
      </w:r>
    </w:p>
    <w:p w14:paraId="68AB4999" w14:textId="77777777" w:rsidR="00205BCE" w:rsidRPr="005F216D" w:rsidRDefault="005F216D" w:rsidP="005F216D">
      <w:pPr>
        <w:rPr>
          <w:i/>
          <w:color w:val="548DD4"/>
        </w:rPr>
      </w:pPr>
      <w:r>
        <w:rPr>
          <w:i/>
          <w:color w:val="548DD4"/>
        </w:rPr>
        <w:t xml:space="preserve">   </w:t>
      </w:r>
      <w:r w:rsidR="00205BCE" w:rsidRPr="005F216D">
        <w:rPr>
          <w:i/>
          <w:color w:val="548DD4"/>
        </w:rPr>
        <w:t>b. Actual output</w:t>
      </w:r>
    </w:p>
    <w:p w14:paraId="0E3369B9" w14:textId="77777777" w:rsidR="00205BCE" w:rsidRDefault="005F216D" w:rsidP="005F216D">
      <w:pPr>
        <w:rPr>
          <w:i/>
          <w:color w:val="548DD4"/>
        </w:rPr>
      </w:pPr>
      <w:r>
        <w:rPr>
          <w:i/>
          <w:color w:val="548DD4"/>
        </w:rPr>
        <w:t xml:space="preserve">   c</w:t>
      </w:r>
      <w:r w:rsidR="00205BCE" w:rsidRPr="005F216D">
        <w:rPr>
          <w:i/>
          <w:color w:val="548DD4"/>
        </w:rPr>
        <w:t>. Expected output</w:t>
      </w:r>
      <w:r>
        <w:rPr>
          <w:i/>
          <w:color w:val="548DD4"/>
        </w:rPr>
        <w:t>&gt;</w:t>
      </w:r>
    </w:p>
    <w:p w14:paraId="656B8A56" w14:textId="77777777" w:rsidR="005F216D" w:rsidRPr="005F216D" w:rsidRDefault="005F216D" w:rsidP="00205BCE">
      <w:pPr>
        <w:rPr>
          <w:i/>
          <w:color w:val="548DD4"/>
        </w:rPr>
      </w:pPr>
    </w:p>
    <w:p w14:paraId="69A704EB" w14:textId="77777777" w:rsidR="00205BCE" w:rsidRPr="004D6D8A" w:rsidRDefault="00205BCE" w:rsidP="00205BCE">
      <w:pPr>
        <w:rPr>
          <w:i/>
          <w:color w:val="548DD4"/>
          <w:sz w:val="22"/>
        </w:rPr>
      </w:pPr>
    </w:p>
    <w:p w14:paraId="477498FE" w14:textId="77777777" w:rsidR="00205BCE" w:rsidRDefault="00205BCE" w:rsidP="00D24F54">
      <w:pPr>
        <w:numPr>
          <w:ilvl w:val="0"/>
          <w:numId w:val="8"/>
        </w:numPr>
        <w:tabs>
          <w:tab w:val="clear" w:pos="720"/>
          <w:tab w:val="num" w:pos="400"/>
        </w:tabs>
        <w:ind w:hanging="720"/>
        <w:rPr>
          <w:b/>
          <w:szCs w:val="20"/>
        </w:rPr>
      </w:pPr>
      <w:r w:rsidRPr="00AC7979">
        <w:rPr>
          <w:b/>
          <w:szCs w:val="20"/>
        </w:rPr>
        <w:t>Additional information if any</w:t>
      </w:r>
    </w:p>
    <w:p w14:paraId="5F1E1825" w14:textId="77777777" w:rsidR="00205BCE" w:rsidRDefault="00205BCE" w:rsidP="00205BCE">
      <w:pPr>
        <w:tabs>
          <w:tab w:val="left" w:pos="0"/>
        </w:tabs>
        <w:rPr>
          <w:b/>
          <w:szCs w:val="20"/>
        </w:rPr>
      </w:pPr>
    </w:p>
    <w:p w14:paraId="20913569" w14:textId="77777777" w:rsidR="00205BCE" w:rsidRPr="005F216D" w:rsidRDefault="00205BCE" w:rsidP="005F216D">
      <w:pPr>
        <w:rPr>
          <w:i/>
          <w:color w:val="548DD4"/>
        </w:rPr>
      </w:pPr>
      <w:r w:rsidRPr="00AC7979">
        <w:rPr>
          <w:szCs w:val="20"/>
        </w:rPr>
        <w:t xml:space="preserve"> </w:t>
      </w:r>
      <w:r w:rsidR="005F216D">
        <w:rPr>
          <w:szCs w:val="20"/>
        </w:rPr>
        <w:t>&lt;</w:t>
      </w:r>
      <w:r w:rsidRPr="005F216D">
        <w:rPr>
          <w:i/>
          <w:color w:val="548DD4"/>
        </w:rPr>
        <w:t>Additional information about the bug. Similar bug was found in earlier release, OS used, Version of software used to test the output.</w:t>
      </w:r>
      <w:r w:rsidR="005F216D">
        <w:rPr>
          <w:i/>
          <w:color w:val="548DD4"/>
        </w:rPr>
        <w:t>&gt;</w:t>
      </w:r>
    </w:p>
    <w:p w14:paraId="7DBABB2F" w14:textId="77777777" w:rsidR="003F43AD" w:rsidRPr="00AC7979" w:rsidRDefault="003F43AD" w:rsidP="003F43AD">
      <w:pPr>
        <w:pStyle w:val="BodyText"/>
        <w:rPr>
          <w:szCs w:val="20"/>
        </w:rPr>
      </w:pPr>
    </w:p>
    <w:p w14:paraId="7FABE332" w14:textId="77777777" w:rsidR="003F43AD" w:rsidRPr="0084772D" w:rsidRDefault="003F43AD" w:rsidP="0084772D">
      <w:pPr>
        <w:pStyle w:val="Heading2"/>
        <w:tabs>
          <w:tab w:val="clear" w:pos="576"/>
          <w:tab w:val="num" w:pos="500"/>
        </w:tabs>
        <w:ind w:left="676" w:hanging="666"/>
      </w:pPr>
      <w:bookmarkStart w:id="610" w:name="_Toc510516479"/>
      <w:bookmarkStart w:id="611" w:name="_Toc511113261"/>
      <w:bookmarkStart w:id="612" w:name="_Toc187314102"/>
      <w:bookmarkStart w:id="613" w:name="_Toc202845705"/>
      <w:bookmarkStart w:id="614" w:name="_Toc141713918"/>
      <w:r w:rsidRPr="00104B22">
        <w:t>Status Reporting</w:t>
      </w:r>
      <w:bookmarkEnd w:id="610"/>
      <w:bookmarkEnd w:id="611"/>
      <w:bookmarkEnd w:id="612"/>
      <w:bookmarkEnd w:id="613"/>
      <w:bookmarkEnd w:id="614"/>
      <w:r w:rsidRPr="00104B22">
        <w:tab/>
      </w:r>
    </w:p>
    <w:p w14:paraId="0037EF60" w14:textId="77777777" w:rsidR="003F43AD" w:rsidRPr="005F216D" w:rsidRDefault="005F216D" w:rsidP="003F43AD">
      <w:pPr>
        <w:rPr>
          <w:i/>
          <w:color w:val="548DD4"/>
        </w:rPr>
      </w:pPr>
      <w:r>
        <w:rPr>
          <w:i/>
          <w:color w:val="548DD4"/>
        </w:rPr>
        <w:t>&lt;</w:t>
      </w:r>
      <w:r w:rsidR="003F43AD" w:rsidRPr="005F216D">
        <w:rPr>
          <w:i/>
          <w:color w:val="548DD4"/>
        </w:rPr>
        <w:t>For status reporting, Bug reports will be generated from the bug tracking system. Test Cases document will be prepared and stored in CVS for checking the status of the test scenarios/cases.</w:t>
      </w:r>
      <w:r>
        <w:rPr>
          <w:i/>
          <w:color w:val="548DD4"/>
        </w:rPr>
        <w:t>&gt;</w:t>
      </w:r>
    </w:p>
    <w:p w14:paraId="7CE6F33D" w14:textId="77777777" w:rsidR="003F43AD" w:rsidRPr="00104B22" w:rsidRDefault="003F43AD" w:rsidP="003F43AD">
      <w:pPr>
        <w:pStyle w:val="Heading1"/>
        <w:tabs>
          <w:tab w:val="num" w:pos="400"/>
        </w:tabs>
        <w:suppressAutoHyphens w:val="0"/>
        <w:ind w:left="632" w:hanging="632"/>
        <w:jc w:val="left"/>
      </w:pPr>
      <w:bookmarkStart w:id="615" w:name="_Toc141713919"/>
      <w:r w:rsidRPr="00104B22">
        <w:lastRenderedPageBreak/>
        <w:t>Test Deliverables</w:t>
      </w:r>
      <w:bookmarkEnd w:id="615"/>
    </w:p>
    <w:p w14:paraId="430E624C" w14:textId="77777777" w:rsidR="00966EE2" w:rsidRDefault="003F43AD" w:rsidP="005F216D">
      <w:pPr>
        <w:rPr>
          <w:i/>
          <w:color w:val="548DD4"/>
        </w:rPr>
      </w:pPr>
      <w:r w:rsidRPr="005F216D">
        <w:rPr>
          <w:i/>
          <w:color w:val="548DD4"/>
        </w:rPr>
        <w:t>&lt;List out the testing deliverables in each phase of testing</w:t>
      </w:r>
    </w:p>
    <w:p w14:paraId="19DDDE7F" w14:textId="77777777" w:rsidR="003F43AD" w:rsidRPr="005F216D" w:rsidRDefault="00966EE2" w:rsidP="005F216D">
      <w:pPr>
        <w:rPr>
          <w:i/>
          <w:color w:val="548DD4"/>
        </w:rPr>
      </w:pPr>
      <w:r w:rsidRPr="004D6D8A">
        <w:rPr>
          <w:b/>
          <w:i/>
          <w:color w:val="548DD4"/>
        </w:rPr>
        <w:t xml:space="preserve">In the </w:t>
      </w:r>
      <w:proofErr w:type="gramStart"/>
      <w:r w:rsidRPr="004D6D8A">
        <w:rPr>
          <w:b/>
          <w:i/>
          <w:color w:val="548DD4"/>
        </w:rPr>
        <w:t>remarks</w:t>
      </w:r>
      <w:proofErr w:type="gramEnd"/>
      <w:r w:rsidRPr="004D6D8A">
        <w:rPr>
          <w:b/>
          <w:i/>
          <w:color w:val="548DD4"/>
        </w:rPr>
        <w:t xml:space="preserve"> column, indicate the applicable test phase in addition to any other remarks</w:t>
      </w:r>
      <w:r w:rsidRPr="005F216D">
        <w:rPr>
          <w:i/>
          <w:color w:val="548DD4"/>
        </w:rPr>
        <w:t xml:space="preserve"> </w:t>
      </w:r>
      <w:r w:rsidR="003F43AD" w:rsidRPr="005F216D">
        <w:rPr>
          <w:i/>
          <w:color w:val="548DD4"/>
        </w:rPr>
        <w:t>&gt;</w:t>
      </w:r>
    </w:p>
    <w:p w14:paraId="6FAD5C4A" w14:textId="77777777" w:rsidR="003F43AD" w:rsidRPr="00104B22" w:rsidRDefault="003F43AD" w:rsidP="003F43AD">
      <w:pPr>
        <w:pStyle w:val="BodyText"/>
      </w:pPr>
    </w:p>
    <w:tbl>
      <w:tblPr>
        <w:tblW w:w="91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300"/>
        <w:gridCol w:w="5000"/>
      </w:tblGrid>
      <w:tr w:rsidR="003F43AD" w:rsidRPr="00104B22" w14:paraId="60F1D990" w14:textId="77777777">
        <w:tc>
          <w:tcPr>
            <w:tcW w:w="1800" w:type="dxa"/>
          </w:tcPr>
          <w:p w14:paraId="68BA7EE3" w14:textId="77777777" w:rsidR="003F43AD" w:rsidRPr="00104B22" w:rsidRDefault="003F43AD" w:rsidP="003F43AD">
            <w:pPr>
              <w:jc w:val="center"/>
              <w:rPr>
                <w:b/>
                <w:bCs/>
                <w:szCs w:val="20"/>
              </w:rPr>
            </w:pPr>
            <w:r w:rsidRPr="00104B22">
              <w:rPr>
                <w:b/>
                <w:bCs/>
                <w:szCs w:val="20"/>
              </w:rPr>
              <w:t>Test Phase</w:t>
            </w:r>
          </w:p>
        </w:tc>
        <w:tc>
          <w:tcPr>
            <w:tcW w:w="2300" w:type="dxa"/>
          </w:tcPr>
          <w:p w14:paraId="55A2BBFB" w14:textId="77777777" w:rsidR="003F43AD" w:rsidRPr="00104B22" w:rsidRDefault="003F43AD" w:rsidP="003F43AD">
            <w:pPr>
              <w:jc w:val="center"/>
              <w:rPr>
                <w:b/>
                <w:bCs/>
                <w:szCs w:val="20"/>
              </w:rPr>
            </w:pPr>
            <w:r w:rsidRPr="00104B22">
              <w:rPr>
                <w:b/>
                <w:bCs/>
                <w:szCs w:val="20"/>
              </w:rPr>
              <w:t>Deliverable(s)</w:t>
            </w:r>
          </w:p>
        </w:tc>
        <w:tc>
          <w:tcPr>
            <w:tcW w:w="5000" w:type="dxa"/>
          </w:tcPr>
          <w:p w14:paraId="5F126D24" w14:textId="77777777" w:rsidR="003F43AD" w:rsidRPr="00104B22" w:rsidRDefault="003F43AD" w:rsidP="003F43AD">
            <w:pPr>
              <w:jc w:val="center"/>
              <w:rPr>
                <w:b/>
                <w:bCs/>
                <w:szCs w:val="20"/>
              </w:rPr>
            </w:pPr>
            <w:r w:rsidRPr="00104B22">
              <w:rPr>
                <w:b/>
                <w:bCs/>
                <w:szCs w:val="20"/>
              </w:rPr>
              <w:t>Remarks</w:t>
            </w:r>
          </w:p>
        </w:tc>
      </w:tr>
      <w:tr w:rsidR="003F43AD" w:rsidRPr="00104B22" w14:paraId="2057A4AC" w14:textId="77777777">
        <w:tc>
          <w:tcPr>
            <w:tcW w:w="1800" w:type="dxa"/>
          </w:tcPr>
          <w:p w14:paraId="39346133" w14:textId="77777777" w:rsidR="003F43AD" w:rsidRPr="00104B22" w:rsidRDefault="003F43AD" w:rsidP="003F43AD">
            <w:pPr>
              <w:rPr>
                <w:sz w:val="22"/>
                <w:szCs w:val="22"/>
              </w:rPr>
            </w:pPr>
          </w:p>
        </w:tc>
        <w:tc>
          <w:tcPr>
            <w:tcW w:w="2300" w:type="dxa"/>
          </w:tcPr>
          <w:p w14:paraId="2981ACFB" w14:textId="77777777" w:rsidR="003F43AD" w:rsidRPr="00104B22" w:rsidRDefault="003F43AD" w:rsidP="003F43AD">
            <w:pPr>
              <w:rPr>
                <w:sz w:val="22"/>
                <w:szCs w:val="22"/>
              </w:rPr>
            </w:pPr>
          </w:p>
        </w:tc>
        <w:tc>
          <w:tcPr>
            <w:tcW w:w="5000" w:type="dxa"/>
          </w:tcPr>
          <w:p w14:paraId="6ED5EFA6" w14:textId="77777777" w:rsidR="003F43AD" w:rsidRPr="00104B22" w:rsidRDefault="003F43AD" w:rsidP="003F43AD">
            <w:pPr>
              <w:rPr>
                <w:sz w:val="22"/>
                <w:szCs w:val="22"/>
              </w:rPr>
            </w:pPr>
          </w:p>
        </w:tc>
      </w:tr>
      <w:tr w:rsidR="003F43AD" w:rsidRPr="00104B22" w14:paraId="154CE6FA" w14:textId="77777777">
        <w:tc>
          <w:tcPr>
            <w:tcW w:w="1800" w:type="dxa"/>
          </w:tcPr>
          <w:p w14:paraId="5D552D94" w14:textId="77777777" w:rsidR="003F43AD" w:rsidRPr="00104B22" w:rsidRDefault="003F43AD" w:rsidP="003F43AD">
            <w:pPr>
              <w:rPr>
                <w:sz w:val="22"/>
                <w:szCs w:val="22"/>
              </w:rPr>
            </w:pPr>
          </w:p>
        </w:tc>
        <w:tc>
          <w:tcPr>
            <w:tcW w:w="2300" w:type="dxa"/>
          </w:tcPr>
          <w:p w14:paraId="27C27177" w14:textId="77777777" w:rsidR="003F43AD" w:rsidRPr="00104B22" w:rsidRDefault="003F43AD" w:rsidP="003F43AD">
            <w:pPr>
              <w:rPr>
                <w:sz w:val="22"/>
                <w:szCs w:val="22"/>
              </w:rPr>
            </w:pPr>
          </w:p>
        </w:tc>
        <w:tc>
          <w:tcPr>
            <w:tcW w:w="5000" w:type="dxa"/>
          </w:tcPr>
          <w:p w14:paraId="6987AEE1" w14:textId="77777777" w:rsidR="003F43AD" w:rsidRPr="00104B22" w:rsidRDefault="003F43AD" w:rsidP="003F43AD">
            <w:pPr>
              <w:rPr>
                <w:sz w:val="22"/>
                <w:szCs w:val="22"/>
              </w:rPr>
            </w:pPr>
          </w:p>
        </w:tc>
      </w:tr>
      <w:tr w:rsidR="003F43AD" w:rsidRPr="00104B22" w14:paraId="5E104A22" w14:textId="77777777">
        <w:tc>
          <w:tcPr>
            <w:tcW w:w="1800" w:type="dxa"/>
          </w:tcPr>
          <w:p w14:paraId="4245B440" w14:textId="77777777" w:rsidR="003F43AD" w:rsidRPr="00104B22" w:rsidRDefault="003F43AD" w:rsidP="003F43AD">
            <w:pPr>
              <w:rPr>
                <w:sz w:val="22"/>
                <w:szCs w:val="22"/>
              </w:rPr>
            </w:pPr>
          </w:p>
        </w:tc>
        <w:tc>
          <w:tcPr>
            <w:tcW w:w="2300" w:type="dxa"/>
          </w:tcPr>
          <w:p w14:paraId="0720D445" w14:textId="77777777" w:rsidR="003F43AD" w:rsidRPr="00104B22" w:rsidRDefault="003F43AD" w:rsidP="003F43AD">
            <w:pPr>
              <w:rPr>
                <w:sz w:val="22"/>
                <w:szCs w:val="22"/>
              </w:rPr>
            </w:pPr>
          </w:p>
        </w:tc>
        <w:tc>
          <w:tcPr>
            <w:tcW w:w="5000" w:type="dxa"/>
          </w:tcPr>
          <w:p w14:paraId="117C0674" w14:textId="77777777" w:rsidR="003F43AD" w:rsidRPr="00104B22" w:rsidRDefault="003F43AD" w:rsidP="003F43AD">
            <w:pPr>
              <w:rPr>
                <w:sz w:val="22"/>
                <w:szCs w:val="22"/>
              </w:rPr>
            </w:pPr>
          </w:p>
        </w:tc>
      </w:tr>
    </w:tbl>
    <w:p w14:paraId="31F8EAD2" w14:textId="77777777" w:rsidR="003F43AD" w:rsidRPr="00104B22" w:rsidRDefault="003F43AD" w:rsidP="003F43AD">
      <w:pPr>
        <w:pStyle w:val="Caption"/>
        <w:jc w:val="center"/>
      </w:pPr>
      <w:bookmarkStart w:id="616" w:name="_Toc141713933"/>
      <w:r w:rsidRPr="00104B22">
        <w:t xml:space="preserve">Table </w:t>
      </w:r>
      <w:fldSimple w:instr=" SEQ Table \* ARABIC ">
        <w:r w:rsidR="0017663D">
          <w:rPr>
            <w:noProof/>
          </w:rPr>
          <w:t>10</w:t>
        </w:r>
      </w:fldSimple>
      <w:r w:rsidRPr="00104B22">
        <w:t>: Test Deliverables</w:t>
      </w:r>
      <w:bookmarkEnd w:id="616"/>
      <w:r w:rsidRPr="00104B22">
        <w:t xml:space="preserve"> </w:t>
      </w:r>
    </w:p>
    <w:p w14:paraId="3555466B" w14:textId="77777777" w:rsidR="003F43AD" w:rsidRPr="00104B22" w:rsidRDefault="003F43AD" w:rsidP="003F43AD">
      <w:pPr>
        <w:pStyle w:val="Heading1"/>
        <w:tabs>
          <w:tab w:val="num" w:pos="400"/>
        </w:tabs>
        <w:suppressAutoHyphens w:val="0"/>
        <w:ind w:left="632" w:hanging="632"/>
        <w:jc w:val="left"/>
      </w:pPr>
      <w:bookmarkStart w:id="617" w:name="_Toc141713920"/>
      <w:r w:rsidRPr="00104B22">
        <w:lastRenderedPageBreak/>
        <w:t>Training Requirements</w:t>
      </w:r>
      <w:bookmarkEnd w:id="617"/>
    </w:p>
    <w:p w14:paraId="237B3F54" w14:textId="77777777" w:rsidR="003F43AD" w:rsidRPr="005F216D" w:rsidRDefault="003F43AD" w:rsidP="005F216D">
      <w:pPr>
        <w:rPr>
          <w:i/>
          <w:color w:val="548DD4"/>
        </w:rPr>
      </w:pPr>
      <w:r w:rsidRPr="005F216D">
        <w:rPr>
          <w:i/>
          <w:color w:val="548DD4"/>
        </w:rPr>
        <w:t>&lt;Identify the training requirement for test engineer before starting the testing&gt;</w:t>
      </w:r>
    </w:p>
    <w:p w14:paraId="4A3945CB" w14:textId="77777777" w:rsidR="003F43AD" w:rsidRPr="005F216D" w:rsidRDefault="003F43AD" w:rsidP="005F216D">
      <w:pPr>
        <w:rPr>
          <w:i/>
          <w:color w:val="548DD4"/>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0"/>
        <w:gridCol w:w="3500"/>
        <w:gridCol w:w="2100"/>
        <w:gridCol w:w="3100"/>
      </w:tblGrid>
      <w:tr w:rsidR="003F43AD" w:rsidRPr="00104B22" w14:paraId="4034860E" w14:textId="77777777">
        <w:tc>
          <w:tcPr>
            <w:tcW w:w="300" w:type="dxa"/>
          </w:tcPr>
          <w:p w14:paraId="12375324" w14:textId="77777777" w:rsidR="003F43AD" w:rsidRPr="00104B22" w:rsidRDefault="003F43AD" w:rsidP="003F43AD">
            <w:pPr>
              <w:rPr>
                <w:b/>
                <w:bCs/>
                <w:szCs w:val="20"/>
              </w:rPr>
            </w:pPr>
            <w:r w:rsidRPr="00104B22">
              <w:rPr>
                <w:b/>
                <w:bCs/>
                <w:szCs w:val="20"/>
              </w:rPr>
              <w:t>#</w:t>
            </w:r>
          </w:p>
        </w:tc>
        <w:tc>
          <w:tcPr>
            <w:tcW w:w="3500" w:type="dxa"/>
          </w:tcPr>
          <w:p w14:paraId="6F7D501C" w14:textId="77777777" w:rsidR="003F43AD" w:rsidRPr="00104B22" w:rsidRDefault="003F43AD" w:rsidP="003F43AD">
            <w:pPr>
              <w:rPr>
                <w:b/>
                <w:bCs/>
                <w:szCs w:val="20"/>
              </w:rPr>
            </w:pPr>
            <w:r w:rsidRPr="00104B22">
              <w:rPr>
                <w:b/>
                <w:bCs/>
                <w:szCs w:val="20"/>
              </w:rPr>
              <w:t>Training Details</w:t>
            </w:r>
          </w:p>
        </w:tc>
        <w:tc>
          <w:tcPr>
            <w:tcW w:w="2100" w:type="dxa"/>
          </w:tcPr>
          <w:p w14:paraId="35773FAE" w14:textId="77777777" w:rsidR="003F43AD" w:rsidRPr="00104B22" w:rsidRDefault="003F43AD" w:rsidP="003F43AD">
            <w:pPr>
              <w:rPr>
                <w:b/>
                <w:bCs/>
                <w:szCs w:val="20"/>
              </w:rPr>
            </w:pPr>
            <w:r w:rsidRPr="00104B22">
              <w:rPr>
                <w:b/>
                <w:bCs/>
                <w:szCs w:val="20"/>
              </w:rPr>
              <w:t>To Be Completed by date</w:t>
            </w:r>
          </w:p>
        </w:tc>
        <w:tc>
          <w:tcPr>
            <w:tcW w:w="3100" w:type="dxa"/>
          </w:tcPr>
          <w:p w14:paraId="3AD2B347" w14:textId="77777777" w:rsidR="003F43AD" w:rsidRPr="00104B22" w:rsidRDefault="003F43AD" w:rsidP="003F43AD">
            <w:pPr>
              <w:rPr>
                <w:b/>
                <w:bCs/>
                <w:szCs w:val="20"/>
              </w:rPr>
            </w:pPr>
            <w:r w:rsidRPr="00104B22">
              <w:rPr>
                <w:b/>
                <w:bCs/>
                <w:szCs w:val="20"/>
              </w:rPr>
              <w:t>Remarks</w:t>
            </w:r>
          </w:p>
        </w:tc>
      </w:tr>
      <w:tr w:rsidR="003F43AD" w:rsidRPr="00104B22" w14:paraId="0714AE35" w14:textId="77777777">
        <w:tc>
          <w:tcPr>
            <w:tcW w:w="300" w:type="dxa"/>
          </w:tcPr>
          <w:p w14:paraId="3A07AA11" w14:textId="77777777" w:rsidR="003F43AD" w:rsidRPr="00104B22" w:rsidRDefault="003F43AD" w:rsidP="003F43AD">
            <w:pPr>
              <w:rPr>
                <w:sz w:val="22"/>
                <w:szCs w:val="22"/>
              </w:rPr>
            </w:pPr>
            <w:r w:rsidRPr="00104B22">
              <w:rPr>
                <w:sz w:val="22"/>
                <w:szCs w:val="22"/>
              </w:rPr>
              <w:t>1</w:t>
            </w:r>
          </w:p>
        </w:tc>
        <w:tc>
          <w:tcPr>
            <w:tcW w:w="3500" w:type="dxa"/>
          </w:tcPr>
          <w:p w14:paraId="531425FE" w14:textId="77777777" w:rsidR="003F43AD" w:rsidRPr="00104B22" w:rsidRDefault="003F43AD" w:rsidP="003F43AD">
            <w:pPr>
              <w:rPr>
                <w:sz w:val="22"/>
                <w:szCs w:val="22"/>
              </w:rPr>
            </w:pPr>
          </w:p>
        </w:tc>
        <w:tc>
          <w:tcPr>
            <w:tcW w:w="2100" w:type="dxa"/>
          </w:tcPr>
          <w:p w14:paraId="4702569E" w14:textId="77777777" w:rsidR="003F43AD" w:rsidRPr="00104B22" w:rsidRDefault="003F43AD" w:rsidP="003F43AD">
            <w:pPr>
              <w:rPr>
                <w:sz w:val="22"/>
                <w:szCs w:val="22"/>
              </w:rPr>
            </w:pPr>
          </w:p>
        </w:tc>
        <w:tc>
          <w:tcPr>
            <w:tcW w:w="3100" w:type="dxa"/>
          </w:tcPr>
          <w:p w14:paraId="3FC1C0F8" w14:textId="77777777" w:rsidR="003F43AD" w:rsidRPr="00104B22" w:rsidRDefault="003F43AD" w:rsidP="003F43AD">
            <w:pPr>
              <w:rPr>
                <w:sz w:val="22"/>
                <w:szCs w:val="22"/>
              </w:rPr>
            </w:pPr>
          </w:p>
        </w:tc>
      </w:tr>
      <w:tr w:rsidR="003F43AD" w:rsidRPr="00104B22" w14:paraId="03131267" w14:textId="77777777">
        <w:tc>
          <w:tcPr>
            <w:tcW w:w="300" w:type="dxa"/>
          </w:tcPr>
          <w:p w14:paraId="3F6BDF00" w14:textId="77777777" w:rsidR="003F43AD" w:rsidRPr="00104B22" w:rsidRDefault="003F43AD" w:rsidP="003F43AD">
            <w:pPr>
              <w:rPr>
                <w:sz w:val="22"/>
                <w:szCs w:val="22"/>
              </w:rPr>
            </w:pPr>
            <w:r w:rsidRPr="00104B22">
              <w:rPr>
                <w:sz w:val="22"/>
                <w:szCs w:val="22"/>
              </w:rPr>
              <w:t>2</w:t>
            </w:r>
          </w:p>
        </w:tc>
        <w:tc>
          <w:tcPr>
            <w:tcW w:w="3500" w:type="dxa"/>
          </w:tcPr>
          <w:p w14:paraId="2856E23C" w14:textId="77777777" w:rsidR="003F43AD" w:rsidRPr="00104B22" w:rsidRDefault="003F43AD" w:rsidP="003F43AD">
            <w:pPr>
              <w:rPr>
                <w:sz w:val="22"/>
                <w:szCs w:val="22"/>
              </w:rPr>
            </w:pPr>
          </w:p>
        </w:tc>
        <w:tc>
          <w:tcPr>
            <w:tcW w:w="2100" w:type="dxa"/>
          </w:tcPr>
          <w:p w14:paraId="2831EC78" w14:textId="77777777" w:rsidR="003F43AD" w:rsidRPr="00104B22" w:rsidRDefault="003F43AD" w:rsidP="003F43AD">
            <w:pPr>
              <w:rPr>
                <w:sz w:val="22"/>
                <w:szCs w:val="22"/>
              </w:rPr>
            </w:pPr>
          </w:p>
        </w:tc>
        <w:tc>
          <w:tcPr>
            <w:tcW w:w="3100" w:type="dxa"/>
          </w:tcPr>
          <w:p w14:paraId="1E4974D0" w14:textId="77777777" w:rsidR="003F43AD" w:rsidRPr="00104B22" w:rsidRDefault="003F43AD" w:rsidP="003F43AD">
            <w:pPr>
              <w:rPr>
                <w:sz w:val="22"/>
                <w:szCs w:val="22"/>
              </w:rPr>
            </w:pPr>
          </w:p>
        </w:tc>
      </w:tr>
      <w:tr w:rsidR="003F43AD" w:rsidRPr="00104B22" w14:paraId="7F51AD83" w14:textId="77777777">
        <w:tc>
          <w:tcPr>
            <w:tcW w:w="300" w:type="dxa"/>
          </w:tcPr>
          <w:p w14:paraId="0DB5ADCC" w14:textId="77777777" w:rsidR="003F43AD" w:rsidRPr="00104B22" w:rsidRDefault="003F43AD" w:rsidP="003F43AD">
            <w:pPr>
              <w:rPr>
                <w:sz w:val="22"/>
                <w:szCs w:val="22"/>
              </w:rPr>
            </w:pPr>
            <w:r w:rsidRPr="00104B22">
              <w:rPr>
                <w:sz w:val="22"/>
                <w:szCs w:val="22"/>
              </w:rPr>
              <w:t>3</w:t>
            </w:r>
          </w:p>
        </w:tc>
        <w:tc>
          <w:tcPr>
            <w:tcW w:w="3500" w:type="dxa"/>
          </w:tcPr>
          <w:p w14:paraId="0DD91D51" w14:textId="77777777" w:rsidR="003F43AD" w:rsidRPr="00104B22" w:rsidRDefault="003F43AD" w:rsidP="003F43AD">
            <w:pPr>
              <w:rPr>
                <w:sz w:val="22"/>
                <w:szCs w:val="22"/>
              </w:rPr>
            </w:pPr>
          </w:p>
        </w:tc>
        <w:tc>
          <w:tcPr>
            <w:tcW w:w="2100" w:type="dxa"/>
          </w:tcPr>
          <w:p w14:paraId="5D466B5D" w14:textId="77777777" w:rsidR="003F43AD" w:rsidRPr="00104B22" w:rsidRDefault="003F43AD" w:rsidP="003F43AD">
            <w:pPr>
              <w:rPr>
                <w:sz w:val="22"/>
                <w:szCs w:val="22"/>
              </w:rPr>
            </w:pPr>
          </w:p>
        </w:tc>
        <w:tc>
          <w:tcPr>
            <w:tcW w:w="3100" w:type="dxa"/>
          </w:tcPr>
          <w:p w14:paraId="7191BECD" w14:textId="77777777" w:rsidR="003F43AD" w:rsidRPr="00104B22" w:rsidRDefault="003F43AD" w:rsidP="003F43AD">
            <w:pPr>
              <w:rPr>
                <w:sz w:val="22"/>
                <w:szCs w:val="22"/>
              </w:rPr>
            </w:pPr>
          </w:p>
        </w:tc>
      </w:tr>
    </w:tbl>
    <w:p w14:paraId="7B7A8248" w14:textId="77777777" w:rsidR="003F43AD" w:rsidRPr="00104B22" w:rsidRDefault="003F43AD" w:rsidP="003F43AD">
      <w:pPr>
        <w:pStyle w:val="Caption"/>
        <w:jc w:val="center"/>
      </w:pPr>
      <w:bookmarkStart w:id="618" w:name="_Toc141713934"/>
      <w:r w:rsidRPr="00104B22">
        <w:t xml:space="preserve">Table </w:t>
      </w:r>
      <w:fldSimple w:instr=" SEQ Table \* ARABIC ">
        <w:r w:rsidR="0017663D">
          <w:rPr>
            <w:noProof/>
          </w:rPr>
          <w:t>11</w:t>
        </w:r>
      </w:fldSimple>
      <w:r w:rsidRPr="00104B22">
        <w:t>: Training Requirements</w:t>
      </w:r>
      <w:bookmarkEnd w:id="618"/>
    </w:p>
    <w:p w14:paraId="25E50290" w14:textId="77777777" w:rsidR="003F43AD" w:rsidRPr="00104B22" w:rsidRDefault="003F43AD" w:rsidP="003F43AD">
      <w:pPr>
        <w:pStyle w:val="BodyText"/>
      </w:pPr>
    </w:p>
    <w:p w14:paraId="5DA01245" w14:textId="77777777" w:rsidR="003F43AD" w:rsidRPr="00104B22" w:rsidRDefault="003F43AD" w:rsidP="003F43AD">
      <w:pPr>
        <w:spacing w:before="100" w:beforeAutospacing="1" w:after="100" w:afterAutospacing="1"/>
        <w:ind w:left="360"/>
        <w:rPr>
          <w:sz w:val="22"/>
          <w:szCs w:val="22"/>
        </w:rPr>
      </w:pPr>
    </w:p>
    <w:p w14:paraId="60E9D79A" w14:textId="77777777" w:rsidR="003F43AD" w:rsidRPr="00104B22" w:rsidRDefault="003F43AD" w:rsidP="003F43AD">
      <w:pPr>
        <w:spacing w:before="100" w:beforeAutospacing="1" w:after="100" w:afterAutospacing="1"/>
        <w:ind w:left="360"/>
      </w:pPr>
    </w:p>
    <w:p w14:paraId="0601166D" w14:textId="77777777" w:rsidR="003F43AD" w:rsidRPr="00104B22" w:rsidRDefault="003F43AD" w:rsidP="003F43AD">
      <w:pPr>
        <w:spacing w:before="100" w:beforeAutospacing="1" w:after="100" w:afterAutospacing="1"/>
        <w:ind w:left="360"/>
        <w:rPr>
          <w:sz w:val="22"/>
          <w:szCs w:val="22"/>
        </w:rPr>
      </w:pPr>
    </w:p>
    <w:p w14:paraId="72C60127" w14:textId="77777777" w:rsidR="003F43AD" w:rsidRPr="00104B22" w:rsidRDefault="003F43AD" w:rsidP="003F43AD">
      <w:pPr>
        <w:spacing w:before="100" w:beforeAutospacing="1" w:after="100" w:afterAutospacing="1"/>
        <w:ind w:left="360"/>
        <w:rPr>
          <w:sz w:val="22"/>
          <w:szCs w:val="22"/>
        </w:rPr>
      </w:pPr>
    </w:p>
    <w:p w14:paraId="31271FCB" w14:textId="77777777" w:rsidR="003F43AD" w:rsidRPr="00104B22" w:rsidRDefault="003F43AD" w:rsidP="003F43AD">
      <w:pPr>
        <w:pStyle w:val="BodyText"/>
      </w:pPr>
    </w:p>
    <w:p w14:paraId="44FB7481" w14:textId="77777777" w:rsidR="003F43AD" w:rsidRPr="00104B22" w:rsidRDefault="003F43AD" w:rsidP="003F43AD">
      <w:pPr>
        <w:spacing w:before="100" w:beforeAutospacing="1" w:after="100" w:afterAutospacing="1"/>
        <w:ind w:left="360"/>
        <w:rPr>
          <w:sz w:val="22"/>
          <w:szCs w:val="22"/>
        </w:rPr>
      </w:pPr>
    </w:p>
    <w:p w14:paraId="7DB156D2" w14:textId="77777777" w:rsidR="003F43AD" w:rsidRPr="007F7BE2" w:rsidRDefault="003F43AD" w:rsidP="007F7BE2">
      <w:pPr>
        <w:pStyle w:val="Heading1"/>
        <w:tabs>
          <w:tab w:val="num" w:pos="400"/>
        </w:tabs>
        <w:suppressAutoHyphens w:val="0"/>
        <w:ind w:left="632" w:hanging="632"/>
        <w:jc w:val="left"/>
      </w:pPr>
      <w:bookmarkStart w:id="619" w:name="_Toc141713921"/>
      <w:r w:rsidRPr="007F7BE2">
        <w:lastRenderedPageBreak/>
        <w:t>appendix</w:t>
      </w:r>
      <w:bookmarkEnd w:id="619"/>
      <w:r w:rsidRPr="007F7BE2">
        <w:t xml:space="preserve"> </w:t>
      </w:r>
    </w:p>
    <w:p w14:paraId="175CADF4" w14:textId="77777777" w:rsidR="003F43AD" w:rsidRPr="009275EF" w:rsidRDefault="009275EF" w:rsidP="003F43AD">
      <w:pPr>
        <w:pStyle w:val="BodyText"/>
        <w:rPr>
          <w:i/>
          <w:color w:val="3366FF"/>
        </w:rPr>
      </w:pPr>
      <w:r w:rsidRPr="009275EF">
        <w:rPr>
          <w:i/>
          <w:color w:val="3366FF"/>
        </w:rPr>
        <w:t>&lt;If any&gt;</w:t>
      </w:r>
    </w:p>
    <w:p w14:paraId="598A2043" w14:textId="77777777" w:rsidR="00895F2C" w:rsidRPr="003F43AD" w:rsidRDefault="00895F2C" w:rsidP="003F43AD"/>
    <w:sectPr w:rsidR="00895F2C" w:rsidRPr="003F43AD" w:rsidSect="00D34970">
      <w:headerReference w:type="even" r:id="rId13"/>
      <w:headerReference w:type="default" r:id="rId14"/>
      <w:footerReference w:type="even" r:id="rId15"/>
      <w:footerReference w:type="default" r:id="rId16"/>
      <w:headerReference w:type="first" r:id="rId17"/>
      <w:footerReference w:type="first" r:id="rId18"/>
      <w:footnotePr>
        <w:pos w:val="beneathText"/>
      </w:footnotePr>
      <w:pgSz w:w="11905" w:h="16837" w:code="9"/>
      <w:pgMar w:top="1440" w:right="1105" w:bottom="994" w:left="1500" w:header="288"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F81A9" w14:textId="77777777" w:rsidR="00CD6066" w:rsidRDefault="00CD6066">
      <w:r>
        <w:separator/>
      </w:r>
    </w:p>
  </w:endnote>
  <w:endnote w:type="continuationSeparator" w:id="0">
    <w:p w14:paraId="1F8F5AA7" w14:textId="77777777" w:rsidR="00CD6066" w:rsidRDefault="00CD6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DFEPBM+TimesNewRoman">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auto"/>
    <w:pitch w:val="variable"/>
    <w:sig w:usb0="00000001" w:usb1="08080000" w:usb2="00000010" w:usb3="00000000" w:csb0="00100000"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Batang">
    <w:panose1 w:val="02030600000101010101"/>
    <w:charset w:val="81"/>
    <w:family w:val="roman"/>
    <w:pitch w:val="variable"/>
    <w:sig w:usb0="B00002AF" w:usb1="69D77CFB" w:usb2="00000030" w:usb3="00000000" w:csb0="0008009F" w:csb1="00000000"/>
  </w:font>
  <w:font w:name="Normal">
    <w:altName w:val="Times New Roman"/>
    <w:panose1 w:val="00000000000000000000"/>
    <w:charset w:val="00"/>
    <w:family w:val="roman"/>
    <w:notTrueType/>
    <w:pitch w:val="default"/>
    <w:sig w:usb0="06079CD3" w:usb1="00009716" w:usb2="00000000" w:usb3="00000000" w:csb0="00000001" w:csb1="009E370C"/>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43BB" w14:textId="77777777" w:rsidR="0003440F" w:rsidRDefault="000344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9B62B" w14:textId="77777777" w:rsidR="005E7906" w:rsidRPr="000277EB" w:rsidRDefault="005E7906" w:rsidP="000277EB">
    <w:pPr>
      <w:pStyle w:val="Footer"/>
      <w:tabs>
        <w:tab w:val="clear" w:pos="4320"/>
        <w:tab w:val="clear" w:pos="8640"/>
      </w:tabs>
      <w:jc w:val="center"/>
      <w:rPr>
        <w:sz w:val="18"/>
        <w:szCs w:val="18"/>
      </w:rPr>
    </w:pPr>
  </w:p>
  <w:p w14:paraId="6A2E907F" w14:textId="77777777" w:rsidR="005E7906" w:rsidRDefault="005E7906" w:rsidP="00BB7775">
    <w:pPr>
      <w:pStyle w:val="BodyText"/>
      <w:pBdr>
        <w:top w:val="single" w:sz="4" w:space="1" w:color="auto"/>
      </w:pBdr>
      <w:tabs>
        <w:tab w:val="center" w:pos="5040"/>
        <w:tab w:val="right" w:pos="9893"/>
      </w:tabs>
      <w:rPr>
        <w:rStyle w:val="PageNumber"/>
        <w:rFonts w:eastAsia="Batang"/>
        <w:color w:val="auto"/>
        <w:lang w:eastAsia="ko-KR"/>
      </w:rPr>
    </w:pPr>
    <w:r>
      <w:rPr>
        <w:lang w:val="en-US"/>
      </w:rPr>
      <w:t xml:space="preserve">     </w:t>
    </w:r>
    <w:r>
      <w:fldChar w:fldCharType="begin"/>
    </w:r>
    <w:r>
      <w:instrText xml:space="preserve"> FILENAME </w:instrText>
    </w:r>
    <w:r>
      <w:fldChar w:fldCharType="separate"/>
    </w:r>
    <w:r>
      <w:rPr>
        <w:noProof/>
      </w:rPr>
      <w:t>Test</w:t>
    </w:r>
    <w:r>
      <w:rPr>
        <w:noProof/>
        <w:lang w:val="en-US"/>
      </w:rPr>
      <w:t xml:space="preserve"> </w:t>
    </w:r>
    <w:r>
      <w:rPr>
        <w:noProof/>
      </w:rPr>
      <w:t>Plan</w:t>
    </w:r>
    <w:r>
      <w:rPr>
        <w:noProof/>
      </w:rPr>
      <w:fldChar w:fldCharType="end"/>
    </w:r>
    <w:r>
      <w:t xml:space="preserve">           </w:t>
    </w:r>
    <w:r>
      <w:rPr>
        <w:lang w:val="en-US"/>
      </w:rPr>
      <w:t xml:space="preserve">          </w:t>
    </w:r>
    <w:r>
      <w:t xml:space="preserve">                       </w:t>
    </w:r>
    <w:proofErr w:type="spellStart"/>
    <w:r>
      <w:t>eInfochips</w:t>
    </w:r>
    <w:proofErr w:type="spellEnd"/>
    <w:r>
      <w:t xml:space="preserve"> Confidential               </w:t>
    </w:r>
    <w:r>
      <w:rPr>
        <w:lang w:val="en-US"/>
      </w:rPr>
      <w:t xml:space="preserve">      </w:t>
    </w:r>
    <w:r>
      <w:t xml:space="preserve">                 </w:t>
    </w:r>
    <w:r>
      <w:rPr>
        <w:bCs/>
      </w:rPr>
      <w:t>Pa</w:t>
    </w:r>
    <w:r w:rsidRPr="00442D94">
      <w:rPr>
        <w:bCs/>
      </w:rPr>
      <w:t xml:space="preserve">ge </w:t>
    </w:r>
    <w:r w:rsidRPr="00442D94">
      <w:rPr>
        <w:bCs/>
      </w:rPr>
      <w:fldChar w:fldCharType="begin"/>
    </w:r>
    <w:r w:rsidRPr="00442D94">
      <w:rPr>
        <w:bCs/>
      </w:rPr>
      <w:instrText xml:space="preserve"> PAGE </w:instrText>
    </w:r>
    <w:r w:rsidRPr="00442D94">
      <w:rPr>
        <w:bCs/>
      </w:rPr>
      <w:fldChar w:fldCharType="separate"/>
    </w:r>
    <w:r w:rsidR="002A7A68">
      <w:rPr>
        <w:bCs/>
        <w:noProof/>
      </w:rPr>
      <w:t>1</w:t>
    </w:r>
    <w:r w:rsidRPr="00442D94">
      <w:rPr>
        <w:bCs/>
      </w:rPr>
      <w:fldChar w:fldCharType="end"/>
    </w:r>
    <w:r w:rsidRPr="00442D94">
      <w:rPr>
        <w:bCs/>
      </w:rPr>
      <w:t xml:space="preserve"> of </w:t>
    </w:r>
    <w:r w:rsidRPr="00442D94">
      <w:rPr>
        <w:bCs/>
      </w:rPr>
      <w:fldChar w:fldCharType="begin"/>
    </w:r>
    <w:r w:rsidRPr="00442D94">
      <w:rPr>
        <w:bCs/>
      </w:rPr>
      <w:instrText xml:space="preserve"> NUMPAGES </w:instrText>
    </w:r>
    <w:r w:rsidRPr="00442D94">
      <w:rPr>
        <w:bCs/>
      </w:rPr>
      <w:fldChar w:fldCharType="separate"/>
    </w:r>
    <w:r w:rsidR="002A7A68">
      <w:rPr>
        <w:bCs/>
        <w:noProof/>
      </w:rPr>
      <w:t>1</w:t>
    </w:r>
    <w:r w:rsidRPr="00442D94">
      <w:rPr>
        <w:bCs/>
      </w:rPr>
      <w:fldChar w:fldCharType="end"/>
    </w:r>
  </w:p>
  <w:p w14:paraId="176A422A" w14:textId="77777777" w:rsidR="005E7906" w:rsidRDefault="005E7906" w:rsidP="008D22A9">
    <w:pPr>
      <w:pStyle w:val="Footer"/>
      <w:tabs>
        <w:tab w:val="clear" w:pos="4320"/>
        <w:tab w:val="clear" w:pos="8640"/>
        <w:tab w:val="left" w:pos="4836"/>
        <w:tab w:val="left" w:pos="5070"/>
        <w:tab w:val="right" w:pos="9672"/>
      </w:tabs>
      <w:rPr>
        <w:sz w:val="16"/>
        <w:vertAlign w:val="subscript"/>
      </w:rPr>
    </w:pPr>
  </w:p>
  <w:p w14:paraId="6278F98E" w14:textId="77777777" w:rsidR="005E7906" w:rsidRDefault="005E7906" w:rsidP="00E47C58">
    <w:pPr>
      <w:pStyle w:val="Footer"/>
      <w:tabs>
        <w:tab w:val="clear" w:pos="4320"/>
        <w:tab w:val="clear" w:pos="8640"/>
        <w:tab w:val="left" w:pos="4836"/>
        <w:tab w:val="left" w:pos="5070"/>
        <w:tab w:val="right" w:pos="9672"/>
      </w:tabs>
      <w:jc w:val="cen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4552" w14:textId="77777777" w:rsidR="005E7906" w:rsidRDefault="00000000">
    <w:pPr>
      <w:pStyle w:val="Footer"/>
      <w:tabs>
        <w:tab w:val="clear" w:pos="4320"/>
        <w:tab w:val="clear" w:pos="8640"/>
      </w:tabs>
    </w:pPr>
    <w:r>
      <w:pict w14:anchorId="02CB74B0">
        <v:line id="_x0000_s1044" style="position:absolute;left:0;text-align:left;z-index:-1" from="-3.9pt,6.1pt" to="487.5pt,6.1pt" strokeweight=".26mm">
          <v:stroke joinstyle="miter"/>
        </v:line>
      </w:pict>
    </w:r>
  </w:p>
  <w:p w14:paraId="46340AE5" w14:textId="77777777" w:rsidR="005E7906" w:rsidRPr="00E70098" w:rsidRDefault="005E7906" w:rsidP="00A8217F">
    <w:pPr>
      <w:pStyle w:val="Footer"/>
      <w:tabs>
        <w:tab w:val="clear" w:pos="4320"/>
        <w:tab w:val="clear" w:pos="8640"/>
        <w:tab w:val="left" w:pos="4836"/>
        <w:tab w:val="left" w:pos="5070"/>
        <w:tab w:val="right" w:pos="9672"/>
      </w:tabs>
    </w:pPr>
    <w:r>
      <w:t xml:space="preserve">High level hardware software architecture for the EI VPTZ project                   </w:t>
    </w:r>
    <w:r>
      <w:tab/>
      <w:t xml:space="preserve">Page </w:t>
    </w:r>
    <w:r>
      <w:fldChar w:fldCharType="begin"/>
    </w:r>
    <w:r>
      <w:instrText xml:space="preserve"> PAGE </w:instrText>
    </w:r>
    <w:r>
      <w:fldChar w:fldCharType="separate"/>
    </w:r>
    <w:r>
      <w:rPr>
        <w:noProof/>
      </w:rPr>
      <w:t>1</w:t>
    </w:r>
    <w:r>
      <w:fldChar w:fldCharType="end"/>
    </w:r>
    <w:r>
      <w:t xml:space="preserve"> of 9</w:t>
    </w:r>
  </w:p>
  <w:p w14:paraId="5592BE32" w14:textId="77777777" w:rsidR="005E7906" w:rsidRDefault="005E790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05429" w14:textId="77777777" w:rsidR="00CD6066" w:rsidRDefault="00CD6066">
      <w:r>
        <w:separator/>
      </w:r>
    </w:p>
  </w:footnote>
  <w:footnote w:type="continuationSeparator" w:id="0">
    <w:p w14:paraId="0AEB69CE" w14:textId="77777777" w:rsidR="00CD6066" w:rsidRDefault="00CD6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025A" w14:textId="77777777" w:rsidR="0003440F" w:rsidRDefault="000344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380A" w14:textId="77777777" w:rsidR="0003440F" w:rsidRDefault="000344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D3147" w14:textId="77777777" w:rsidR="005E7906" w:rsidRDefault="005E7906">
    <w:pPr>
      <w:pStyle w:val="Header"/>
      <w:tabs>
        <w:tab w:val="clear" w:pos="432"/>
      </w:tabs>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02863D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lbull2"/>
      </v:shape>
    </w:pict>
  </w:numPicBullet>
  <w:abstractNum w:abstractNumId="0" w15:restartNumberingAfterBreak="0">
    <w:nsid w:val="FFFFFF89"/>
    <w:multiLevelType w:val="singleLevel"/>
    <w:tmpl w:val="CCD837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4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color w:val="auto"/>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000002"/>
    <w:multiLevelType w:val="multilevel"/>
    <w:tmpl w:val="F034933A"/>
    <w:lvl w:ilvl="0">
      <w:start w:val="1"/>
      <w:numFmt w:val="decimal"/>
      <w:pStyle w:val="Heading1"/>
      <w:lvlText w:val="%1"/>
      <w:lvlJc w:val="left"/>
      <w:pPr>
        <w:tabs>
          <w:tab w:val="num" w:pos="858"/>
        </w:tabs>
        <w:ind w:left="858"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6" w15:restartNumberingAfterBreak="0">
    <w:nsid w:val="0247798F"/>
    <w:multiLevelType w:val="hybridMultilevel"/>
    <w:tmpl w:val="76B2F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27C08A6"/>
    <w:multiLevelType w:val="hybridMultilevel"/>
    <w:tmpl w:val="FA96D406"/>
    <w:name w:val="WW8Num22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3825248"/>
    <w:multiLevelType w:val="hybridMultilevel"/>
    <w:tmpl w:val="525AA9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0169D4"/>
    <w:multiLevelType w:val="hybridMultilevel"/>
    <w:tmpl w:val="88C0BDC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15:restartNumberingAfterBreak="0">
    <w:nsid w:val="0F183C5C"/>
    <w:multiLevelType w:val="hybridMultilevel"/>
    <w:tmpl w:val="869C966E"/>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1" w15:restartNumberingAfterBreak="0">
    <w:nsid w:val="10901ADB"/>
    <w:multiLevelType w:val="hybridMultilevel"/>
    <w:tmpl w:val="210295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3C35623"/>
    <w:multiLevelType w:val="multilevel"/>
    <w:tmpl w:val="35E85E26"/>
    <w:lvl w:ilvl="0">
      <w:start w:val="1"/>
      <w:numFmt w:val="decimal"/>
      <w:pStyle w:val="ProcessHeading1"/>
      <w:lvlText w:val="%1."/>
      <w:lvlJc w:val="left"/>
      <w:pPr>
        <w:tabs>
          <w:tab w:val="num" w:pos="360"/>
        </w:tabs>
        <w:ind w:left="360" w:hanging="360"/>
      </w:pPr>
      <w:rPr>
        <w:rFonts w:hint="default"/>
      </w:rPr>
    </w:lvl>
    <w:lvl w:ilvl="1">
      <w:start w:val="1"/>
      <w:numFmt w:val="decimal"/>
      <w:pStyle w:val="ProcessHeading2"/>
      <w:lvlText w:val="%1.%2."/>
      <w:lvlJc w:val="left"/>
      <w:pPr>
        <w:tabs>
          <w:tab w:val="num" w:pos="1080"/>
        </w:tabs>
        <w:ind w:left="792" w:hanging="432"/>
      </w:pPr>
      <w:rPr>
        <w:rFonts w:hint="default"/>
        <w:b/>
        <w:sz w:val="28"/>
        <w:szCs w:val="28"/>
      </w:rPr>
    </w:lvl>
    <w:lvl w:ilvl="2">
      <w:start w:val="1"/>
      <w:numFmt w:val="decimal"/>
      <w:lvlText w:val="%1.%2.%3."/>
      <w:lvlJc w:val="left"/>
      <w:pPr>
        <w:tabs>
          <w:tab w:val="num" w:pos="1890"/>
        </w:tabs>
        <w:ind w:left="1674" w:hanging="504"/>
      </w:pPr>
      <w:rPr>
        <w:rFonts w:hint="default"/>
        <w:sz w:val="24"/>
        <w:szCs w:val="24"/>
      </w:rPr>
    </w:lvl>
    <w:lvl w:ilvl="3">
      <w:start w:val="1"/>
      <w:numFmt w:val="decimal"/>
      <w:lvlText w:val="%1.%2.%3.%4."/>
      <w:lvlJc w:val="left"/>
      <w:pPr>
        <w:tabs>
          <w:tab w:val="num" w:pos="2160"/>
        </w:tabs>
        <w:ind w:left="1728" w:hanging="648"/>
      </w:pPr>
      <w:rPr>
        <w:rFonts w:hint="default"/>
        <w:sz w:val="22"/>
        <w:szCs w:val="22"/>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1A1B3EDB"/>
    <w:multiLevelType w:val="multilevel"/>
    <w:tmpl w:val="150CE8E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bullet"/>
      <w:lvlText w:val=""/>
      <w:lvlJc w:val="left"/>
      <w:pPr>
        <w:tabs>
          <w:tab w:val="num" w:pos="864"/>
        </w:tabs>
        <w:ind w:left="864" w:hanging="864"/>
      </w:pPr>
      <w:rPr>
        <w:rFonts w:ascii="Symbol" w:hAnsi="Symbol"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D41029B"/>
    <w:multiLevelType w:val="hybridMultilevel"/>
    <w:tmpl w:val="22AA3F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4A2AEF"/>
    <w:multiLevelType w:val="hybridMultilevel"/>
    <w:tmpl w:val="9EB623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26BD54FE"/>
    <w:multiLevelType w:val="hybridMultilevel"/>
    <w:tmpl w:val="BA34D8EA"/>
    <w:name w:val="WW8Num23"/>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4B47D0"/>
    <w:multiLevelType w:val="hybridMultilevel"/>
    <w:tmpl w:val="2BF811A0"/>
    <w:lvl w:ilvl="0" w:tplc="8C18D738">
      <w:start w:val="1"/>
      <w:numFmt w:val="decimal"/>
      <w:lvlText w:val="%1."/>
      <w:lvlJc w:val="left"/>
      <w:pPr>
        <w:ind w:left="1008" w:hanging="360"/>
      </w:pPr>
      <w:rPr>
        <w:rFonts w:hint="default"/>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8" w15:restartNumberingAfterBreak="0">
    <w:nsid w:val="30927C63"/>
    <w:multiLevelType w:val="hybridMultilevel"/>
    <w:tmpl w:val="527CC6AC"/>
    <w:lvl w:ilvl="0" w:tplc="40090001">
      <w:start w:val="1"/>
      <w:numFmt w:val="bullet"/>
      <w:lvlText w:val=""/>
      <w:lvlJc w:val="left"/>
      <w:pPr>
        <w:ind w:left="1368" w:hanging="360"/>
      </w:pPr>
      <w:rPr>
        <w:rFonts w:ascii="Symbol" w:hAnsi="Symbol" w:hint="default"/>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19" w15:restartNumberingAfterBreak="0">
    <w:nsid w:val="347C3375"/>
    <w:multiLevelType w:val="hybridMultilevel"/>
    <w:tmpl w:val="9C9693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7E63DB1"/>
    <w:multiLevelType w:val="multilevel"/>
    <w:tmpl w:val="04090025"/>
    <w:name w:val="WW8Num222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38FA107D"/>
    <w:multiLevelType w:val="hybridMultilevel"/>
    <w:tmpl w:val="98D0D094"/>
    <w:lvl w:ilvl="0" w:tplc="750CF19A">
      <w:start w:val="1"/>
      <w:numFmt w:val="bullet"/>
      <w:lvlText w:val=""/>
      <w:lvlPicBulletId w:val="0"/>
      <w:lvlJc w:val="left"/>
      <w:pPr>
        <w:tabs>
          <w:tab w:val="num" w:pos="720"/>
        </w:tabs>
        <w:ind w:left="720" w:hanging="360"/>
      </w:pPr>
      <w:rPr>
        <w:rFonts w:ascii="Symbol" w:hAnsi="Symbol" w:hint="default"/>
      </w:rPr>
    </w:lvl>
    <w:lvl w:ilvl="1" w:tplc="3162FF50" w:tentative="1">
      <w:start w:val="1"/>
      <w:numFmt w:val="bullet"/>
      <w:lvlText w:val=""/>
      <w:lvlJc w:val="left"/>
      <w:pPr>
        <w:tabs>
          <w:tab w:val="num" w:pos="1440"/>
        </w:tabs>
        <w:ind w:left="1440" w:hanging="360"/>
      </w:pPr>
      <w:rPr>
        <w:rFonts w:ascii="Symbol" w:hAnsi="Symbol" w:hint="default"/>
      </w:rPr>
    </w:lvl>
    <w:lvl w:ilvl="2" w:tplc="3C4828BE" w:tentative="1">
      <w:start w:val="1"/>
      <w:numFmt w:val="bullet"/>
      <w:lvlText w:val=""/>
      <w:lvlJc w:val="left"/>
      <w:pPr>
        <w:tabs>
          <w:tab w:val="num" w:pos="2160"/>
        </w:tabs>
        <w:ind w:left="2160" w:hanging="360"/>
      </w:pPr>
      <w:rPr>
        <w:rFonts w:ascii="Symbol" w:hAnsi="Symbol" w:hint="default"/>
      </w:rPr>
    </w:lvl>
    <w:lvl w:ilvl="3" w:tplc="6AC446C2" w:tentative="1">
      <w:start w:val="1"/>
      <w:numFmt w:val="bullet"/>
      <w:lvlText w:val=""/>
      <w:lvlJc w:val="left"/>
      <w:pPr>
        <w:tabs>
          <w:tab w:val="num" w:pos="2880"/>
        </w:tabs>
        <w:ind w:left="2880" w:hanging="360"/>
      </w:pPr>
      <w:rPr>
        <w:rFonts w:ascii="Symbol" w:hAnsi="Symbol" w:hint="default"/>
      </w:rPr>
    </w:lvl>
    <w:lvl w:ilvl="4" w:tplc="F71CA6E2" w:tentative="1">
      <w:start w:val="1"/>
      <w:numFmt w:val="bullet"/>
      <w:lvlText w:val=""/>
      <w:lvlJc w:val="left"/>
      <w:pPr>
        <w:tabs>
          <w:tab w:val="num" w:pos="3600"/>
        </w:tabs>
        <w:ind w:left="3600" w:hanging="360"/>
      </w:pPr>
      <w:rPr>
        <w:rFonts w:ascii="Symbol" w:hAnsi="Symbol" w:hint="default"/>
      </w:rPr>
    </w:lvl>
    <w:lvl w:ilvl="5" w:tplc="A0069112" w:tentative="1">
      <w:start w:val="1"/>
      <w:numFmt w:val="bullet"/>
      <w:lvlText w:val=""/>
      <w:lvlJc w:val="left"/>
      <w:pPr>
        <w:tabs>
          <w:tab w:val="num" w:pos="4320"/>
        </w:tabs>
        <w:ind w:left="4320" w:hanging="360"/>
      </w:pPr>
      <w:rPr>
        <w:rFonts w:ascii="Symbol" w:hAnsi="Symbol" w:hint="default"/>
      </w:rPr>
    </w:lvl>
    <w:lvl w:ilvl="6" w:tplc="01649616" w:tentative="1">
      <w:start w:val="1"/>
      <w:numFmt w:val="bullet"/>
      <w:lvlText w:val=""/>
      <w:lvlJc w:val="left"/>
      <w:pPr>
        <w:tabs>
          <w:tab w:val="num" w:pos="5040"/>
        </w:tabs>
        <w:ind w:left="5040" w:hanging="360"/>
      </w:pPr>
      <w:rPr>
        <w:rFonts w:ascii="Symbol" w:hAnsi="Symbol" w:hint="default"/>
      </w:rPr>
    </w:lvl>
    <w:lvl w:ilvl="7" w:tplc="3C5E450C" w:tentative="1">
      <w:start w:val="1"/>
      <w:numFmt w:val="bullet"/>
      <w:lvlText w:val=""/>
      <w:lvlJc w:val="left"/>
      <w:pPr>
        <w:tabs>
          <w:tab w:val="num" w:pos="5760"/>
        </w:tabs>
        <w:ind w:left="5760" w:hanging="360"/>
      </w:pPr>
      <w:rPr>
        <w:rFonts w:ascii="Symbol" w:hAnsi="Symbol" w:hint="default"/>
      </w:rPr>
    </w:lvl>
    <w:lvl w:ilvl="8" w:tplc="412E15F6"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3CB22DAC"/>
    <w:multiLevelType w:val="hybridMultilevel"/>
    <w:tmpl w:val="C936D784"/>
    <w:lvl w:ilvl="0" w:tplc="8E7E2126">
      <w:start w:val="1"/>
      <w:numFmt w:val="bullet"/>
      <w:lvlText w:val=""/>
      <w:lvlPicBulletId w:val="0"/>
      <w:lvlJc w:val="left"/>
      <w:pPr>
        <w:tabs>
          <w:tab w:val="num" w:pos="720"/>
        </w:tabs>
        <w:ind w:left="720" w:hanging="360"/>
      </w:pPr>
      <w:rPr>
        <w:rFonts w:ascii="Symbol" w:hAnsi="Symbol" w:hint="default"/>
      </w:rPr>
    </w:lvl>
    <w:lvl w:ilvl="1" w:tplc="0A048236" w:tentative="1">
      <w:start w:val="1"/>
      <w:numFmt w:val="bullet"/>
      <w:lvlText w:val=""/>
      <w:lvlJc w:val="left"/>
      <w:pPr>
        <w:tabs>
          <w:tab w:val="num" w:pos="1440"/>
        </w:tabs>
        <w:ind w:left="1440" w:hanging="360"/>
      </w:pPr>
      <w:rPr>
        <w:rFonts w:ascii="Symbol" w:hAnsi="Symbol" w:hint="default"/>
      </w:rPr>
    </w:lvl>
    <w:lvl w:ilvl="2" w:tplc="CBA2B006" w:tentative="1">
      <w:start w:val="1"/>
      <w:numFmt w:val="bullet"/>
      <w:lvlText w:val=""/>
      <w:lvlJc w:val="left"/>
      <w:pPr>
        <w:tabs>
          <w:tab w:val="num" w:pos="2160"/>
        </w:tabs>
        <w:ind w:left="2160" w:hanging="360"/>
      </w:pPr>
      <w:rPr>
        <w:rFonts w:ascii="Symbol" w:hAnsi="Symbol" w:hint="default"/>
      </w:rPr>
    </w:lvl>
    <w:lvl w:ilvl="3" w:tplc="499C71C0" w:tentative="1">
      <w:start w:val="1"/>
      <w:numFmt w:val="bullet"/>
      <w:lvlText w:val=""/>
      <w:lvlJc w:val="left"/>
      <w:pPr>
        <w:tabs>
          <w:tab w:val="num" w:pos="2880"/>
        </w:tabs>
        <w:ind w:left="2880" w:hanging="360"/>
      </w:pPr>
      <w:rPr>
        <w:rFonts w:ascii="Symbol" w:hAnsi="Symbol" w:hint="default"/>
      </w:rPr>
    </w:lvl>
    <w:lvl w:ilvl="4" w:tplc="6804C8EC" w:tentative="1">
      <w:start w:val="1"/>
      <w:numFmt w:val="bullet"/>
      <w:lvlText w:val=""/>
      <w:lvlJc w:val="left"/>
      <w:pPr>
        <w:tabs>
          <w:tab w:val="num" w:pos="3600"/>
        </w:tabs>
        <w:ind w:left="3600" w:hanging="360"/>
      </w:pPr>
      <w:rPr>
        <w:rFonts w:ascii="Symbol" w:hAnsi="Symbol" w:hint="default"/>
      </w:rPr>
    </w:lvl>
    <w:lvl w:ilvl="5" w:tplc="B114C840" w:tentative="1">
      <w:start w:val="1"/>
      <w:numFmt w:val="bullet"/>
      <w:lvlText w:val=""/>
      <w:lvlJc w:val="left"/>
      <w:pPr>
        <w:tabs>
          <w:tab w:val="num" w:pos="4320"/>
        </w:tabs>
        <w:ind w:left="4320" w:hanging="360"/>
      </w:pPr>
      <w:rPr>
        <w:rFonts w:ascii="Symbol" w:hAnsi="Symbol" w:hint="default"/>
      </w:rPr>
    </w:lvl>
    <w:lvl w:ilvl="6" w:tplc="CDE2CDE2" w:tentative="1">
      <w:start w:val="1"/>
      <w:numFmt w:val="bullet"/>
      <w:lvlText w:val=""/>
      <w:lvlJc w:val="left"/>
      <w:pPr>
        <w:tabs>
          <w:tab w:val="num" w:pos="5040"/>
        </w:tabs>
        <w:ind w:left="5040" w:hanging="360"/>
      </w:pPr>
      <w:rPr>
        <w:rFonts w:ascii="Symbol" w:hAnsi="Symbol" w:hint="default"/>
      </w:rPr>
    </w:lvl>
    <w:lvl w:ilvl="7" w:tplc="DE0C0A94" w:tentative="1">
      <w:start w:val="1"/>
      <w:numFmt w:val="bullet"/>
      <w:lvlText w:val=""/>
      <w:lvlJc w:val="left"/>
      <w:pPr>
        <w:tabs>
          <w:tab w:val="num" w:pos="5760"/>
        </w:tabs>
        <w:ind w:left="5760" w:hanging="360"/>
      </w:pPr>
      <w:rPr>
        <w:rFonts w:ascii="Symbol" w:hAnsi="Symbol" w:hint="default"/>
      </w:rPr>
    </w:lvl>
    <w:lvl w:ilvl="8" w:tplc="26F03C0A"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3E946B29"/>
    <w:multiLevelType w:val="multilevel"/>
    <w:tmpl w:val="C52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134B5"/>
    <w:multiLevelType w:val="hybridMultilevel"/>
    <w:tmpl w:val="6EB6A68A"/>
    <w:lvl w:ilvl="0" w:tplc="3D1A901E">
      <w:start w:val="9"/>
      <w:numFmt w:val="bullet"/>
      <w:lvlText w:val="-"/>
      <w:lvlJc w:val="left"/>
      <w:pPr>
        <w:ind w:left="360" w:hanging="360"/>
      </w:pPr>
      <w:rPr>
        <w:rFonts w:ascii="Arial" w:eastAsia="Times New Roman"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9E21882"/>
    <w:multiLevelType w:val="hybridMultilevel"/>
    <w:tmpl w:val="C8B8E0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A322D81"/>
    <w:multiLevelType w:val="hybridMultilevel"/>
    <w:tmpl w:val="8BD27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7C1B85"/>
    <w:multiLevelType w:val="hybridMultilevel"/>
    <w:tmpl w:val="63BA7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E3251B"/>
    <w:multiLevelType w:val="hybridMultilevel"/>
    <w:tmpl w:val="4B0099FE"/>
    <w:lvl w:ilvl="0" w:tplc="4D16C084">
      <w:start w:val="1"/>
      <w:numFmt w:val="bullet"/>
      <w:lvlText w:val=""/>
      <w:lvlPicBulletId w:val="0"/>
      <w:lvlJc w:val="left"/>
      <w:pPr>
        <w:tabs>
          <w:tab w:val="num" w:pos="720"/>
        </w:tabs>
        <w:ind w:left="720" w:hanging="360"/>
      </w:pPr>
      <w:rPr>
        <w:rFonts w:ascii="Symbol" w:hAnsi="Symbol" w:hint="default"/>
      </w:rPr>
    </w:lvl>
    <w:lvl w:ilvl="1" w:tplc="FC841154" w:tentative="1">
      <w:start w:val="1"/>
      <w:numFmt w:val="bullet"/>
      <w:lvlText w:val=""/>
      <w:lvlJc w:val="left"/>
      <w:pPr>
        <w:tabs>
          <w:tab w:val="num" w:pos="1440"/>
        </w:tabs>
        <w:ind w:left="1440" w:hanging="360"/>
      </w:pPr>
      <w:rPr>
        <w:rFonts w:ascii="Symbol" w:hAnsi="Symbol" w:hint="default"/>
      </w:rPr>
    </w:lvl>
    <w:lvl w:ilvl="2" w:tplc="28965AEE" w:tentative="1">
      <w:start w:val="1"/>
      <w:numFmt w:val="bullet"/>
      <w:lvlText w:val=""/>
      <w:lvlJc w:val="left"/>
      <w:pPr>
        <w:tabs>
          <w:tab w:val="num" w:pos="2160"/>
        </w:tabs>
        <w:ind w:left="2160" w:hanging="360"/>
      </w:pPr>
      <w:rPr>
        <w:rFonts w:ascii="Symbol" w:hAnsi="Symbol" w:hint="default"/>
      </w:rPr>
    </w:lvl>
    <w:lvl w:ilvl="3" w:tplc="EB48D1C2" w:tentative="1">
      <w:start w:val="1"/>
      <w:numFmt w:val="bullet"/>
      <w:lvlText w:val=""/>
      <w:lvlJc w:val="left"/>
      <w:pPr>
        <w:tabs>
          <w:tab w:val="num" w:pos="2880"/>
        </w:tabs>
        <w:ind w:left="2880" w:hanging="360"/>
      </w:pPr>
      <w:rPr>
        <w:rFonts w:ascii="Symbol" w:hAnsi="Symbol" w:hint="default"/>
      </w:rPr>
    </w:lvl>
    <w:lvl w:ilvl="4" w:tplc="9FC4C49A" w:tentative="1">
      <w:start w:val="1"/>
      <w:numFmt w:val="bullet"/>
      <w:lvlText w:val=""/>
      <w:lvlJc w:val="left"/>
      <w:pPr>
        <w:tabs>
          <w:tab w:val="num" w:pos="3600"/>
        </w:tabs>
        <w:ind w:left="3600" w:hanging="360"/>
      </w:pPr>
      <w:rPr>
        <w:rFonts w:ascii="Symbol" w:hAnsi="Symbol" w:hint="default"/>
      </w:rPr>
    </w:lvl>
    <w:lvl w:ilvl="5" w:tplc="C6CAD160" w:tentative="1">
      <w:start w:val="1"/>
      <w:numFmt w:val="bullet"/>
      <w:lvlText w:val=""/>
      <w:lvlJc w:val="left"/>
      <w:pPr>
        <w:tabs>
          <w:tab w:val="num" w:pos="4320"/>
        </w:tabs>
        <w:ind w:left="4320" w:hanging="360"/>
      </w:pPr>
      <w:rPr>
        <w:rFonts w:ascii="Symbol" w:hAnsi="Symbol" w:hint="default"/>
      </w:rPr>
    </w:lvl>
    <w:lvl w:ilvl="6" w:tplc="0ECA9B08" w:tentative="1">
      <w:start w:val="1"/>
      <w:numFmt w:val="bullet"/>
      <w:lvlText w:val=""/>
      <w:lvlJc w:val="left"/>
      <w:pPr>
        <w:tabs>
          <w:tab w:val="num" w:pos="5040"/>
        </w:tabs>
        <w:ind w:left="5040" w:hanging="360"/>
      </w:pPr>
      <w:rPr>
        <w:rFonts w:ascii="Symbol" w:hAnsi="Symbol" w:hint="default"/>
      </w:rPr>
    </w:lvl>
    <w:lvl w:ilvl="7" w:tplc="F2EC03CC" w:tentative="1">
      <w:start w:val="1"/>
      <w:numFmt w:val="bullet"/>
      <w:lvlText w:val=""/>
      <w:lvlJc w:val="left"/>
      <w:pPr>
        <w:tabs>
          <w:tab w:val="num" w:pos="5760"/>
        </w:tabs>
        <w:ind w:left="5760" w:hanging="360"/>
      </w:pPr>
      <w:rPr>
        <w:rFonts w:ascii="Symbol" w:hAnsi="Symbol" w:hint="default"/>
      </w:rPr>
    </w:lvl>
    <w:lvl w:ilvl="8" w:tplc="0EAC27F4"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44F3C0D"/>
    <w:multiLevelType w:val="hybridMultilevel"/>
    <w:tmpl w:val="53DA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E24315"/>
    <w:multiLevelType w:val="multilevel"/>
    <w:tmpl w:val="A2BE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80747"/>
    <w:multiLevelType w:val="hybridMultilevel"/>
    <w:tmpl w:val="662C06B2"/>
    <w:lvl w:ilvl="0" w:tplc="C90EB104">
      <w:start w:val="17"/>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987C41"/>
    <w:multiLevelType w:val="hybridMultilevel"/>
    <w:tmpl w:val="1624B8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C785537"/>
    <w:multiLevelType w:val="hybridMultilevel"/>
    <w:tmpl w:val="C6C05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CA926FB"/>
    <w:multiLevelType w:val="hybridMultilevel"/>
    <w:tmpl w:val="4FDC12E0"/>
    <w:lvl w:ilvl="0" w:tplc="7C1CD088">
      <w:start w:val="1"/>
      <w:numFmt w:val="bullet"/>
      <w:lvlText w:val=""/>
      <w:lvlPicBulletId w:val="0"/>
      <w:lvlJc w:val="left"/>
      <w:pPr>
        <w:tabs>
          <w:tab w:val="num" w:pos="720"/>
        </w:tabs>
        <w:ind w:left="720" w:hanging="360"/>
      </w:pPr>
      <w:rPr>
        <w:rFonts w:ascii="Symbol" w:hAnsi="Symbol" w:hint="default"/>
      </w:rPr>
    </w:lvl>
    <w:lvl w:ilvl="1" w:tplc="76984906" w:tentative="1">
      <w:start w:val="1"/>
      <w:numFmt w:val="bullet"/>
      <w:lvlText w:val=""/>
      <w:lvlJc w:val="left"/>
      <w:pPr>
        <w:tabs>
          <w:tab w:val="num" w:pos="1440"/>
        </w:tabs>
        <w:ind w:left="1440" w:hanging="360"/>
      </w:pPr>
      <w:rPr>
        <w:rFonts w:ascii="Symbol" w:hAnsi="Symbol" w:hint="default"/>
      </w:rPr>
    </w:lvl>
    <w:lvl w:ilvl="2" w:tplc="E5E4F336" w:tentative="1">
      <w:start w:val="1"/>
      <w:numFmt w:val="bullet"/>
      <w:lvlText w:val=""/>
      <w:lvlJc w:val="left"/>
      <w:pPr>
        <w:tabs>
          <w:tab w:val="num" w:pos="2160"/>
        </w:tabs>
        <w:ind w:left="2160" w:hanging="360"/>
      </w:pPr>
      <w:rPr>
        <w:rFonts w:ascii="Symbol" w:hAnsi="Symbol" w:hint="default"/>
      </w:rPr>
    </w:lvl>
    <w:lvl w:ilvl="3" w:tplc="0688DF1E" w:tentative="1">
      <w:start w:val="1"/>
      <w:numFmt w:val="bullet"/>
      <w:lvlText w:val=""/>
      <w:lvlJc w:val="left"/>
      <w:pPr>
        <w:tabs>
          <w:tab w:val="num" w:pos="2880"/>
        </w:tabs>
        <w:ind w:left="2880" w:hanging="360"/>
      </w:pPr>
      <w:rPr>
        <w:rFonts w:ascii="Symbol" w:hAnsi="Symbol" w:hint="default"/>
      </w:rPr>
    </w:lvl>
    <w:lvl w:ilvl="4" w:tplc="16EA7820" w:tentative="1">
      <w:start w:val="1"/>
      <w:numFmt w:val="bullet"/>
      <w:lvlText w:val=""/>
      <w:lvlJc w:val="left"/>
      <w:pPr>
        <w:tabs>
          <w:tab w:val="num" w:pos="3600"/>
        </w:tabs>
        <w:ind w:left="3600" w:hanging="360"/>
      </w:pPr>
      <w:rPr>
        <w:rFonts w:ascii="Symbol" w:hAnsi="Symbol" w:hint="default"/>
      </w:rPr>
    </w:lvl>
    <w:lvl w:ilvl="5" w:tplc="EB4A0E12" w:tentative="1">
      <w:start w:val="1"/>
      <w:numFmt w:val="bullet"/>
      <w:lvlText w:val=""/>
      <w:lvlJc w:val="left"/>
      <w:pPr>
        <w:tabs>
          <w:tab w:val="num" w:pos="4320"/>
        </w:tabs>
        <w:ind w:left="4320" w:hanging="360"/>
      </w:pPr>
      <w:rPr>
        <w:rFonts w:ascii="Symbol" w:hAnsi="Symbol" w:hint="default"/>
      </w:rPr>
    </w:lvl>
    <w:lvl w:ilvl="6" w:tplc="42EE370E" w:tentative="1">
      <w:start w:val="1"/>
      <w:numFmt w:val="bullet"/>
      <w:lvlText w:val=""/>
      <w:lvlJc w:val="left"/>
      <w:pPr>
        <w:tabs>
          <w:tab w:val="num" w:pos="5040"/>
        </w:tabs>
        <w:ind w:left="5040" w:hanging="360"/>
      </w:pPr>
      <w:rPr>
        <w:rFonts w:ascii="Symbol" w:hAnsi="Symbol" w:hint="default"/>
      </w:rPr>
    </w:lvl>
    <w:lvl w:ilvl="7" w:tplc="9F1EB2F8" w:tentative="1">
      <w:start w:val="1"/>
      <w:numFmt w:val="bullet"/>
      <w:lvlText w:val=""/>
      <w:lvlJc w:val="left"/>
      <w:pPr>
        <w:tabs>
          <w:tab w:val="num" w:pos="5760"/>
        </w:tabs>
        <w:ind w:left="5760" w:hanging="360"/>
      </w:pPr>
      <w:rPr>
        <w:rFonts w:ascii="Symbol" w:hAnsi="Symbol" w:hint="default"/>
      </w:rPr>
    </w:lvl>
    <w:lvl w:ilvl="8" w:tplc="696A6682" w:tentative="1">
      <w:start w:val="1"/>
      <w:numFmt w:val="bullet"/>
      <w:lvlText w:val=""/>
      <w:lvlJc w:val="left"/>
      <w:pPr>
        <w:tabs>
          <w:tab w:val="num" w:pos="6480"/>
        </w:tabs>
        <w:ind w:left="6480" w:hanging="360"/>
      </w:pPr>
      <w:rPr>
        <w:rFonts w:ascii="Symbol" w:hAnsi="Symbol" w:hint="default"/>
      </w:rPr>
    </w:lvl>
  </w:abstractNum>
  <w:num w:numId="1" w16cid:durableId="1684478391">
    <w:abstractNumId w:val="1"/>
  </w:num>
  <w:num w:numId="2" w16cid:durableId="714702039">
    <w:abstractNumId w:val="2"/>
  </w:num>
  <w:num w:numId="3" w16cid:durableId="201792413">
    <w:abstractNumId w:val="0"/>
  </w:num>
  <w:num w:numId="4" w16cid:durableId="328294367">
    <w:abstractNumId w:val="28"/>
  </w:num>
  <w:num w:numId="5" w16cid:durableId="986015300">
    <w:abstractNumId w:val="22"/>
  </w:num>
  <w:num w:numId="6" w16cid:durableId="242376373">
    <w:abstractNumId w:val="34"/>
  </w:num>
  <w:num w:numId="7" w16cid:durableId="568267451">
    <w:abstractNumId w:val="12"/>
  </w:num>
  <w:num w:numId="8" w16cid:durableId="1286737668">
    <w:abstractNumId w:val="21"/>
  </w:num>
  <w:num w:numId="9" w16cid:durableId="1274169042">
    <w:abstractNumId w:val="7"/>
  </w:num>
  <w:num w:numId="10" w16cid:durableId="884409133">
    <w:abstractNumId w:val="19"/>
  </w:num>
  <w:num w:numId="11" w16cid:durableId="2132554597">
    <w:abstractNumId w:val="6"/>
  </w:num>
  <w:num w:numId="12" w16cid:durableId="2033216701">
    <w:abstractNumId w:val="33"/>
  </w:num>
  <w:num w:numId="13" w16cid:durableId="1796215496">
    <w:abstractNumId w:val="2"/>
  </w:num>
  <w:num w:numId="14" w16cid:durableId="769086459">
    <w:abstractNumId w:val="23"/>
  </w:num>
  <w:num w:numId="15" w16cid:durableId="390150951">
    <w:abstractNumId w:val="18"/>
  </w:num>
  <w:num w:numId="16" w16cid:durableId="1987006202">
    <w:abstractNumId w:val="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79989">
    <w:abstractNumId w:val="16"/>
  </w:num>
  <w:num w:numId="18" w16cid:durableId="570578693">
    <w:abstractNumId w:val="24"/>
  </w:num>
  <w:num w:numId="19" w16cid:durableId="773206033">
    <w:abstractNumId w:val="25"/>
  </w:num>
  <w:num w:numId="20" w16cid:durableId="860972827">
    <w:abstractNumId w:val="2"/>
    <w:lvlOverride w:ilvl="0">
      <w:startOverride w:val="9"/>
    </w:lvlOverride>
    <w:lvlOverride w:ilvl="1">
      <w:startOverride w:val="1"/>
    </w:lvlOverride>
  </w:num>
  <w:num w:numId="21" w16cid:durableId="1404839222">
    <w:abstractNumId w:val="13"/>
  </w:num>
  <w:num w:numId="22" w16cid:durableId="1215849511">
    <w:abstractNumId w:val="2"/>
  </w:num>
  <w:num w:numId="23" w16cid:durableId="1885631145">
    <w:abstractNumId w:val="2"/>
  </w:num>
  <w:num w:numId="24" w16cid:durableId="92481492">
    <w:abstractNumId w:val="9"/>
  </w:num>
  <w:num w:numId="25" w16cid:durableId="589123416">
    <w:abstractNumId w:val="2"/>
  </w:num>
  <w:num w:numId="26" w16cid:durableId="518202107">
    <w:abstractNumId w:val="2"/>
  </w:num>
  <w:num w:numId="27" w16cid:durableId="716206080">
    <w:abstractNumId w:val="17"/>
  </w:num>
  <w:num w:numId="28" w16cid:durableId="2039117736">
    <w:abstractNumId w:val="2"/>
  </w:num>
  <w:num w:numId="29" w16cid:durableId="908735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99345656">
    <w:abstractNumId w:val="2"/>
  </w:num>
  <w:num w:numId="31" w16cid:durableId="1681154159">
    <w:abstractNumId w:val="2"/>
  </w:num>
  <w:num w:numId="32" w16cid:durableId="1466119193">
    <w:abstractNumId w:val="30"/>
  </w:num>
  <w:num w:numId="33" w16cid:durableId="1478759700">
    <w:abstractNumId w:val="10"/>
  </w:num>
  <w:num w:numId="34" w16cid:durableId="1644190775">
    <w:abstractNumId w:val="14"/>
  </w:num>
  <w:num w:numId="35" w16cid:durableId="2087457132">
    <w:abstractNumId w:val="11"/>
  </w:num>
  <w:num w:numId="36" w16cid:durableId="2138717216">
    <w:abstractNumId w:val="32"/>
  </w:num>
  <w:num w:numId="37" w16cid:durableId="1675300343">
    <w:abstractNumId w:val="8"/>
  </w:num>
  <w:num w:numId="38" w16cid:durableId="1746954640">
    <w:abstractNumId w:val="2"/>
  </w:num>
  <w:num w:numId="39" w16cid:durableId="7371706">
    <w:abstractNumId w:val="2"/>
  </w:num>
  <w:num w:numId="40" w16cid:durableId="1746149203">
    <w:abstractNumId w:val="29"/>
  </w:num>
  <w:num w:numId="41" w16cid:durableId="2099863257">
    <w:abstractNumId w:val="15"/>
  </w:num>
  <w:num w:numId="42" w16cid:durableId="1895114030">
    <w:abstractNumId w:val="27"/>
  </w:num>
  <w:num w:numId="43" w16cid:durableId="537279622">
    <w:abstractNumId w:val="26"/>
  </w:num>
  <w:num w:numId="44" w16cid:durableId="615403598">
    <w:abstractNumId w:val="31"/>
  </w:num>
  <w:num w:numId="45" w16cid:durableId="429590161">
    <w:abstractNumId w:val="24"/>
  </w:num>
  <w:num w:numId="46" w16cid:durableId="506792610">
    <w:abstractNumId w:val="2"/>
  </w:num>
  <w:num w:numId="47" w16cid:durableId="545534232">
    <w:abstractNumId w:val="2"/>
  </w:num>
  <w:num w:numId="48" w16cid:durableId="73593401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008"/>
  <w:drawingGridHorizontalSpacing w:val="100"/>
  <w:drawingGridVerticalSpacing w:val="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4DA5"/>
    <w:rsid w:val="000005C8"/>
    <w:rsid w:val="00000691"/>
    <w:rsid w:val="000008B6"/>
    <w:rsid w:val="00000A40"/>
    <w:rsid w:val="00001981"/>
    <w:rsid w:val="000027AC"/>
    <w:rsid w:val="00002EDA"/>
    <w:rsid w:val="00003F3D"/>
    <w:rsid w:val="00004206"/>
    <w:rsid w:val="00005D92"/>
    <w:rsid w:val="00005E66"/>
    <w:rsid w:val="0000751F"/>
    <w:rsid w:val="000076FF"/>
    <w:rsid w:val="00007D35"/>
    <w:rsid w:val="000103E4"/>
    <w:rsid w:val="000116F8"/>
    <w:rsid w:val="0001191B"/>
    <w:rsid w:val="0001191C"/>
    <w:rsid w:val="00012016"/>
    <w:rsid w:val="000133DB"/>
    <w:rsid w:val="000134B2"/>
    <w:rsid w:val="00013FC9"/>
    <w:rsid w:val="0001416F"/>
    <w:rsid w:val="00014614"/>
    <w:rsid w:val="00014A9A"/>
    <w:rsid w:val="0001508B"/>
    <w:rsid w:val="0001587E"/>
    <w:rsid w:val="00016DBC"/>
    <w:rsid w:val="0002116E"/>
    <w:rsid w:val="000211FE"/>
    <w:rsid w:val="0002121E"/>
    <w:rsid w:val="00021402"/>
    <w:rsid w:val="00021A01"/>
    <w:rsid w:val="00023F31"/>
    <w:rsid w:val="00024C31"/>
    <w:rsid w:val="00025644"/>
    <w:rsid w:val="00026854"/>
    <w:rsid w:val="000272DA"/>
    <w:rsid w:val="000277EB"/>
    <w:rsid w:val="00027D5E"/>
    <w:rsid w:val="0003073B"/>
    <w:rsid w:val="0003106D"/>
    <w:rsid w:val="00031548"/>
    <w:rsid w:val="00032281"/>
    <w:rsid w:val="000323B8"/>
    <w:rsid w:val="0003286E"/>
    <w:rsid w:val="00033433"/>
    <w:rsid w:val="0003363F"/>
    <w:rsid w:val="00033B33"/>
    <w:rsid w:val="00034216"/>
    <w:rsid w:val="0003440F"/>
    <w:rsid w:val="0003461E"/>
    <w:rsid w:val="000349F0"/>
    <w:rsid w:val="00034C70"/>
    <w:rsid w:val="00034EA7"/>
    <w:rsid w:val="0003519B"/>
    <w:rsid w:val="00036010"/>
    <w:rsid w:val="000367F3"/>
    <w:rsid w:val="000370AB"/>
    <w:rsid w:val="000375BA"/>
    <w:rsid w:val="00040D0F"/>
    <w:rsid w:val="000427A9"/>
    <w:rsid w:val="00043A1B"/>
    <w:rsid w:val="0004406B"/>
    <w:rsid w:val="00044ABE"/>
    <w:rsid w:val="000450D9"/>
    <w:rsid w:val="00045135"/>
    <w:rsid w:val="00045899"/>
    <w:rsid w:val="0004681F"/>
    <w:rsid w:val="00050999"/>
    <w:rsid w:val="00050B30"/>
    <w:rsid w:val="000513AB"/>
    <w:rsid w:val="0005282C"/>
    <w:rsid w:val="00053115"/>
    <w:rsid w:val="00054837"/>
    <w:rsid w:val="00054BE0"/>
    <w:rsid w:val="00055067"/>
    <w:rsid w:val="00055E18"/>
    <w:rsid w:val="00055FFC"/>
    <w:rsid w:val="00056344"/>
    <w:rsid w:val="0005687E"/>
    <w:rsid w:val="00056D0A"/>
    <w:rsid w:val="00057014"/>
    <w:rsid w:val="00057AEC"/>
    <w:rsid w:val="00057F4F"/>
    <w:rsid w:val="0006046C"/>
    <w:rsid w:val="00060485"/>
    <w:rsid w:val="000619C0"/>
    <w:rsid w:val="00062EF2"/>
    <w:rsid w:val="00063722"/>
    <w:rsid w:val="00063806"/>
    <w:rsid w:val="00063C05"/>
    <w:rsid w:val="000651E1"/>
    <w:rsid w:val="00065C69"/>
    <w:rsid w:val="00065D92"/>
    <w:rsid w:val="00067C20"/>
    <w:rsid w:val="00067DC5"/>
    <w:rsid w:val="0007079E"/>
    <w:rsid w:val="000708F7"/>
    <w:rsid w:val="0007133F"/>
    <w:rsid w:val="00071C90"/>
    <w:rsid w:val="000720BB"/>
    <w:rsid w:val="0007252D"/>
    <w:rsid w:val="00072C30"/>
    <w:rsid w:val="0007416B"/>
    <w:rsid w:val="0007487E"/>
    <w:rsid w:val="00076384"/>
    <w:rsid w:val="0007639F"/>
    <w:rsid w:val="0007657E"/>
    <w:rsid w:val="00080E1E"/>
    <w:rsid w:val="0008132A"/>
    <w:rsid w:val="0008136D"/>
    <w:rsid w:val="00081BA8"/>
    <w:rsid w:val="00082F41"/>
    <w:rsid w:val="000834FC"/>
    <w:rsid w:val="00085920"/>
    <w:rsid w:val="00085D82"/>
    <w:rsid w:val="00085E17"/>
    <w:rsid w:val="000865B7"/>
    <w:rsid w:val="00086A52"/>
    <w:rsid w:val="00086D02"/>
    <w:rsid w:val="0008734B"/>
    <w:rsid w:val="0008759A"/>
    <w:rsid w:val="00087D1A"/>
    <w:rsid w:val="00087D6F"/>
    <w:rsid w:val="00087FC2"/>
    <w:rsid w:val="00090417"/>
    <w:rsid w:val="0009063B"/>
    <w:rsid w:val="000908B1"/>
    <w:rsid w:val="0009135B"/>
    <w:rsid w:val="00091593"/>
    <w:rsid w:val="00091674"/>
    <w:rsid w:val="0009196F"/>
    <w:rsid w:val="00092560"/>
    <w:rsid w:val="000929A9"/>
    <w:rsid w:val="00092AE8"/>
    <w:rsid w:val="00093411"/>
    <w:rsid w:val="00093BA6"/>
    <w:rsid w:val="000943CD"/>
    <w:rsid w:val="00096A40"/>
    <w:rsid w:val="00097657"/>
    <w:rsid w:val="00097F25"/>
    <w:rsid w:val="000A04B2"/>
    <w:rsid w:val="000A0FD4"/>
    <w:rsid w:val="000A1513"/>
    <w:rsid w:val="000A1DA8"/>
    <w:rsid w:val="000A2ABF"/>
    <w:rsid w:val="000A2E2D"/>
    <w:rsid w:val="000A303E"/>
    <w:rsid w:val="000A347D"/>
    <w:rsid w:val="000A3B28"/>
    <w:rsid w:val="000A3B2F"/>
    <w:rsid w:val="000A432F"/>
    <w:rsid w:val="000A4629"/>
    <w:rsid w:val="000A4E97"/>
    <w:rsid w:val="000A50DE"/>
    <w:rsid w:val="000A5526"/>
    <w:rsid w:val="000A6059"/>
    <w:rsid w:val="000A78E5"/>
    <w:rsid w:val="000A7E42"/>
    <w:rsid w:val="000B0138"/>
    <w:rsid w:val="000B2646"/>
    <w:rsid w:val="000B2AD6"/>
    <w:rsid w:val="000B2D27"/>
    <w:rsid w:val="000B2FE4"/>
    <w:rsid w:val="000B31AC"/>
    <w:rsid w:val="000B348F"/>
    <w:rsid w:val="000B35EE"/>
    <w:rsid w:val="000B3B8A"/>
    <w:rsid w:val="000B3BBE"/>
    <w:rsid w:val="000B3CC9"/>
    <w:rsid w:val="000B404B"/>
    <w:rsid w:val="000B4715"/>
    <w:rsid w:val="000B4F99"/>
    <w:rsid w:val="000B51E1"/>
    <w:rsid w:val="000B5649"/>
    <w:rsid w:val="000B5960"/>
    <w:rsid w:val="000B5A2B"/>
    <w:rsid w:val="000B722B"/>
    <w:rsid w:val="000B7A23"/>
    <w:rsid w:val="000B7D44"/>
    <w:rsid w:val="000B7DD3"/>
    <w:rsid w:val="000C0080"/>
    <w:rsid w:val="000C0340"/>
    <w:rsid w:val="000C0738"/>
    <w:rsid w:val="000C075C"/>
    <w:rsid w:val="000C0F95"/>
    <w:rsid w:val="000C2366"/>
    <w:rsid w:val="000C3A0B"/>
    <w:rsid w:val="000C3AF2"/>
    <w:rsid w:val="000C4101"/>
    <w:rsid w:val="000C44AA"/>
    <w:rsid w:val="000C5580"/>
    <w:rsid w:val="000C61B0"/>
    <w:rsid w:val="000C6758"/>
    <w:rsid w:val="000C76C9"/>
    <w:rsid w:val="000D0820"/>
    <w:rsid w:val="000D0A39"/>
    <w:rsid w:val="000D0A90"/>
    <w:rsid w:val="000D0EB9"/>
    <w:rsid w:val="000D1519"/>
    <w:rsid w:val="000D1C14"/>
    <w:rsid w:val="000D1C9B"/>
    <w:rsid w:val="000D2323"/>
    <w:rsid w:val="000D2330"/>
    <w:rsid w:val="000D259D"/>
    <w:rsid w:val="000D293B"/>
    <w:rsid w:val="000D2AAD"/>
    <w:rsid w:val="000D2D32"/>
    <w:rsid w:val="000D3344"/>
    <w:rsid w:val="000D4567"/>
    <w:rsid w:val="000D4F17"/>
    <w:rsid w:val="000D5683"/>
    <w:rsid w:val="000D5B26"/>
    <w:rsid w:val="000D5B8F"/>
    <w:rsid w:val="000D5C12"/>
    <w:rsid w:val="000D638E"/>
    <w:rsid w:val="000D63CC"/>
    <w:rsid w:val="000D787A"/>
    <w:rsid w:val="000E0A15"/>
    <w:rsid w:val="000E0D51"/>
    <w:rsid w:val="000E0E25"/>
    <w:rsid w:val="000E0E9D"/>
    <w:rsid w:val="000E0EA0"/>
    <w:rsid w:val="000E1456"/>
    <w:rsid w:val="000E21B7"/>
    <w:rsid w:val="000E29B1"/>
    <w:rsid w:val="000E301E"/>
    <w:rsid w:val="000E3905"/>
    <w:rsid w:val="000E3BE4"/>
    <w:rsid w:val="000E4067"/>
    <w:rsid w:val="000E40EA"/>
    <w:rsid w:val="000E4DA9"/>
    <w:rsid w:val="000E4DBD"/>
    <w:rsid w:val="000E4FBE"/>
    <w:rsid w:val="000E55E9"/>
    <w:rsid w:val="000E5C6A"/>
    <w:rsid w:val="000E6170"/>
    <w:rsid w:val="000E65B5"/>
    <w:rsid w:val="000E6975"/>
    <w:rsid w:val="000E761E"/>
    <w:rsid w:val="000E7CFF"/>
    <w:rsid w:val="000F0B8F"/>
    <w:rsid w:val="000F185F"/>
    <w:rsid w:val="000F1BEC"/>
    <w:rsid w:val="000F1EEE"/>
    <w:rsid w:val="000F2080"/>
    <w:rsid w:val="000F2498"/>
    <w:rsid w:val="000F2917"/>
    <w:rsid w:val="000F394C"/>
    <w:rsid w:val="000F3FEF"/>
    <w:rsid w:val="000F4D3C"/>
    <w:rsid w:val="000F5C09"/>
    <w:rsid w:val="000F71BF"/>
    <w:rsid w:val="000F72FF"/>
    <w:rsid w:val="000F7DE3"/>
    <w:rsid w:val="00100DCA"/>
    <w:rsid w:val="00100E02"/>
    <w:rsid w:val="00101625"/>
    <w:rsid w:val="001022C2"/>
    <w:rsid w:val="00102834"/>
    <w:rsid w:val="00102CAA"/>
    <w:rsid w:val="001037A4"/>
    <w:rsid w:val="0010461D"/>
    <w:rsid w:val="00104727"/>
    <w:rsid w:val="001055FF"/>
    <w:rsid w:val="00105816"/>
    <w:rsid w:val="0010589B"/>
    <w:rsid w:val="001063E9"/>
    <w:rsid w:val="001067E0"/>
    <w:rsid w:val="001079A1"/>
    <w:rsid w:val="00107C4F"/>
    <w:rsid w:val="001105AA"/>
    <w:rsid w:val="00110B2A"/>
    <w:rsid w:val="00112E20"/>
    <w:rsid w:val="00114903"/>
    <w:rsid w:val="0011517E"/>
    <w:rsid w:val="0011518D"/>
    <w:rsid w:val="00115555"/>
    <w:rsid w:val="00115CB4"/>
    <w:rsid w:val="0011668A"/>
    <w:rsid w:val="001168E2"/>
    <w:rsid w:val="0011694C"/>
    <w:rsid w:val="001209B9"/>
    <w:rsid w:val="00120C4D"/>
    <w:rsid w:val="0012215B"/>
    <w:rsid w:val="0012247A"/>
    <w:rsid w:val="00123C75"/>
    <w:rsid w:val="00123D56"/>
    <w:rsid w:val="00123EC8"/>
    <w:rsid w:val="00124520"/>
    <w:rsid w:val="00125004"/>
    <w:rsid w:val="001250C4"/>
    <w:rsid w:val="0012569A"/>
    <w:rsid w:val="00125A94"/>
    <w:rsid w:val="00126798"/>
    <w:rsid w:val="00126A03"/>
    <w:rsid w:val="00127E15"/>
    <w:rsid w:val="00130190"/>
    <w:rsid w:val="00130D2D"/>
    <w:rsid w:val="00131210"/>
    <w:rsid w:val="001316CC"/>
    <w:rsid w:val="00131BD6"/>
    <w:rsid w:val="00132F41"/>
    <w:rsid w:val="001331CD"/>
    <w:rsid w:val="001336DD"/>
    <w:rsid w:val="0013375F"/>
    <w:rsid w:val="001346EF"/>
    <w:rsid w:val="00134E8D"/>
    <w:rsid w:val="00134F1F"/>
    <w:rsid w:val="00134F50"/>
    <w:rsid w:val="00135249"/>
    <w:rsid w:val="00135EC9"/>
    <w:rsid w:val="001360C9"/>
    <w:rsid w:val="00136FEB"/>
    <w:rsid w:val="00140226"/>
    <w:rsid w:val="00141126"/>
    <w:rsid w:val="0014153E"/>
    <w:rsid w:val="00141F5F"/>
    <w:rsid w:val="0014379E"/>
    <w:rsid w:val="001448A3"/>
    <w:rsid w:val="00144E2A"/>
    <w:rsid w:val="00144F51"/>
    <w:rsid w:val="001461B1"/>
    <w:rsid w:val="00146566"/>
    <w:rsid w:val="001477D2"/>
    <w:rsid w:val="00147A0E"/>
    <w:rsid w:val="001500A2"/>
    <w:rsid w:val="00150107"/>
    <w:rsid w:val="00150304"/>
    <w:rsid w:val="0015042D"/>
    <w:rsid w:val="00150E7A"/>
    <w:rsid w:val="00152877"/>
    <w:rsid w:val="00152A9A"/>
    <w:rsid w:val="0015377F"/>
    <w:rsid w:val="00153BA5"/>
    <w:rsid w:val="00153D0B"/>
    <w:rsid w:val="001540CA"/>
    <w:rsid w:val="001546DF"/>
    <w:rsid w:val="0015485C"/>
    <w:rsid w:val="00154956"/>
    <w:rsid w:val="001573F6"/>
    <w:rsid w:val="00157DCC"/>
    <w:rsid w:val="001610A1"/>
    <w:rsid w:val="001622EA"/>
    <w:rsid w:val="00162532"/>
    <w:rsid w:val="00162767"/>
    <w:rsid w:val="00163D8F"/>
    <w:rsid w:val="00163E67"/>
    <w:rsid w:val="0016421F"/>
    <w:rsid w:val="00164483"/>
    <w:rsid w:val="0016468E"/>
    <w:rsid w:val="0016521F"/>
    <w:rsid w:val="001660E3"/>
    <w:rsid w:val="00167260"/>
    <w:rsid w:val="001677C1"/>
    <w:rsid w:val="001677EC"/>
    <w:rsid w:val="00167947"/>
    <w:rsid w:val="00167CC5"/>
    <w:rsid w:val="00167EEA"/>
    <w:rsid w:val="001714F9"/>
    <w:rsid w:val="0017198C"/>
    <w:rsid w:val="00172892"/>
    <w:rsid w:val="00172DB7"/>
    <w:rsid w:val="0017402C"/>
    <w:rsid w:val="00175326"/>
    <w:rsid w:val="00175A1B"/>
    <w:rsid w:val="00175C76"/>
    <w:rsid w:val="0017663D"/>
    <w:rsid w:val="00176B27"/>
    <w:rsid w:val="00176C68"/>
    <w:rsid w:val="0018010D"/>
    <w:rsid w:val="00180CD5"/>
    <w:rsid w:val="00181265"/>
    <w:rsid w:val="00181490"/>
    <w:rsid w:val="00181646"/>
    <w:rsid w:val="00181D6E"/>
    <w:rsid w:val="00183CD4"/>
    <w:rsid w:val="00183F89"/>
    <w:rsid w:val="001844DB"/>
    <w:rsid w:val="001849E5"/>
    <w:rsid w:val="00184D0D"/>
    <w:rsid w:val="00184D5E"/>
    <w:rsid w:val="00184F85"/>
    <w:rsid w:val="0018592B"/>
    <w:rsid w:val="00185A88"/>
    <w:rsid w:val="00186DE0"/>
    <w:rsid w:val="00186ED5"/>
    <w:rsid w:val="00187D8E"/>
    <w:rsid w:val="001906B5"/>
    <w:rsid w:val="00191686"/>
    <w:rsid w:val="0019179A"/>
    <w:rsid w:val="00191933"/>
    <w:rsid w:val="00191F4D"/>
    <w:rsid w:val="00192265"/>
    <w:rsid w:val="00192D39"/>
    <w:rsid w:val="0019360D"/>
    <w:rsid w:val="0019492A"/>
    <w:rsid w:val="00194D7A"/>
    <w:rsid w:val="00195733"/>
    <w:rsid w:val="00195B44"/>
    <w:rsid w:val="00195CA2"/>
    <w:rsid w:val="001963F1"/>
    <w:rsid w:val="0019747B"/>
    <w:rsid w:val="00197685"/>
    <w:rsid w:val="001A03CD"/>
    <w:rsid w:val="001A09DF"/>
    <w:rsid w:val="001A1A0A"/>
    <w:rsid w:val="001A1DC5"/>
    <w:rsid w:val="001A2C56"/>
    <w:rsid w:val="001A3DC9"/>
    <w:rsid w:val="001A3EED"/>
    <w:rsid w:val="001A43CE"/>
    <w:rsid w:val="001A4B0A"/>
    <w:rsid w:val="001A4F19"/>
    <w:rsid w:val="001A5B8F"/>
    <w:rsid w:val="001A6243"/>
    <w:rsid w:val="001A6DA9"/>
    <w:rsid w:val="001A726A"/>
    <w:rsid w:val="001B10D5"/>
    <w:rsid w:val="001B186C"/>
    <w:rsid w:val="001B1D13"/>
    <w:rsid w:val="001B35FD"/>
    <w:rsid w:val="001B3DCB"/>
    <w:rsid w:val="001B4743"/>
    <w:rsid w:val="001B4F3D"/>
    <w:rsid w:val="001B57F5"/>
    <w:rsid w:val="001B5A9A"/>
    <w:rsid w:val="001B6668"/>
    <w:rsid w:val="001B6EB6"/>
    <w:rsid w:val="001B7863"/>
    <w:rsid w:val="001C00F2"/>
    <w:rsid w:val="001C02AC"/>
    <w:rsid w:val="001C149A"/>
    <w:rsid w:val="001C1EF1"/>
    <w:rsid w:val="001C2268"/>
    <w:rsid w:val="001C2A7A"/>
    <w:rsid w:val="001C2B72"/>
    <w:rsid w:val="001C2CFB"/>
    <w:rsid w:val="001C3474"/>
    <w:rsid w:val="001C3A91"/>
    <w:rsid w:val="001C4382"/>
    <w:rsid w:val="001C4D9D"/>
    <w:rsid w:val="001C500A"/>
    <w:rsid w:val="001C5F92"/>
    <w:rsid w:val="001C618C"/>
    <w:rsid w:val="001C6BD4"/>
    <w:rsid w:val="001C71F4"/>
    <w:rsid w:val="001C7443"/>
    <w:rsid w:val="001C7AE0"/>
    <w:rsid w:val="001D0317"/>
    <w:rsid w:val="001D09EF"/>
    <w:rsid w:val="001D0A96"/>
    <w:rsid w:val="001D1506"/>
    <w:rsid w:val="001D176E"/>
    <w:rsid w:val="001D3571"/>
    <w:rsid w:val="001D3B56"/>
    <w:rsid w:val="001D3C20"/>
    <w:rsid w:val="001D3CEF"/>
    <w:rsid w:val="001D4345"/>
    <w:rsid w:val="001D486F"/>
    <w:rsid w:val="001D49F3"/>
    <w:rsid w:val="001D5E62"/>
    <w:rsid w:val="001D7301"/>
    <w:rsid w:val="001D77D4"/>
    <w:rsid w:val="001D7DE7"/>
    <w:rsid w:val="001D7E78"/>
    <w:rsid w:val="001D7FD8"/>
    <w:rsid w:val="001E09CD"/>
    <w:rsid w:val="001E09F1"/>
    <w:rsid w:val="001E0A5E"/>
    <w:rsid w:val="001E0DE7"/>
    <w:rsid w:val="001E1A8C"/>
    <w:rsid w:val="001E2470"/>
    <w:rsid w:val="001E2ECC"/>
    <w:rsid w:val="001E3B6D"/>
    <w:rsid w:val="001E3C68"/>
    <w:rsid w:val="001E518B"/>
    <w:rsid w:val="001E52AA"/>
    <w:rsid w:val="001E7737"/>
    <w:rsid w:val="001E78C6"/>
    <w:rsid w:val="001E7C56"/>
    <w:rsid w:val="001E7CA3"/>
    <w:rsid w:val="001F05E7"/>
    <w:rsid w:val="001F0F79"/>
    <w:rsid w:val="001F307E"/>
    <w:rsid w:val="001F3C74"/>
    <w:rsid w:val="001F457A"/>
    <w:rsid w:val="001F5629"/>
    <w:rsid w:val="001F5632"/>
    <w:rsid w:val="001F5682"/>
    <w:rsid w:val="001F582C"/>
    <w:rsid w:val="001F582D"/>
    <w:rsid w:val="001F6042"/>
    <w:rsid w:val="001F6CC1"/>
    <w:rsid w:val="00201196"/>
    <w:rsid w:val="002012E6"/>
    <w:rsid w:val="002014C7"/>
    <w:rsid w:val="00202206"/>
    <w:rsid w:val="00202621"/>
    <w:rsid w:val="00202888"/>
    <w:rsid w:val="00202C4E"/>
    <w:rsid w:val="00202CD6"/>
    <w:rsid w:val="002032D9"/>
    <w:rsid w:val="002040DE"/>
    <w:rsid w:val="002051F4"/>
    <w:rsid w:val="00205388"/>
    <w:rsid w:val="00205BCE"/>
    <w:rsid w:val="00206078"/>
    <w:rsid w:val="0020755E"/>
    <w:rsid w:val="00207721"/>
    <w:rsid w:val="00210244"/>
    <w:rsid w:val="00210604"/>
    <w:rsid w:val="00210D74"/>
    <w:rsid w:val="00212263"/>
    <w:rsid w:val="002122E1"/>
    <w:rsid w:val="002123A7"/>
    <w:rsid w:val="0021253C"/>
    <w:rsid w:val="00215A40"/>
    <w:rsid w:val="002160AD"/>
    <w:rsid w:val="002166CC"/>
    <w:rsid w:val="00217C6F"/>
    <w:rsid w:val="00217D0B"/>
    <w:rsid w:val="00220FCF"/>
    <w:rsid w:val="00221C23"/>
    <w:rsid w:val="00221D8D"/>
    <w:rsid w:val="00221E4B"/>
    <w:rsid w:val="00223D5E"/>
    <w:rsid w:val="00223FF2"/>
    <w:rsid w:val="00224C7B"/>
    <w:rsid w:val="00224FF5"/>
    <w:rsid w:val="0022564E"/>
    <w:rsid w:val="00225B4D"/>
    <w:rsid w:val="00226D6E"/>
    <w:rsid w:val="00227B4A"/>
    <w:rsid w:val="00227E8F"/>
    <w:rsid w:val="002300D7"/>
    <w:rsid w:val="0023021B"/>
    <w:rsid w:val="00230682"/>
    <w:rsid w:val="00230A21"/>
    <w:rsid w:val="002312ED"/>
    <w:rsid w:val="0023167A"/>
    <w:rsid w:val="00232289"/>
    <w:rsid w:val="00232D92"/>
    <w:rsid w:val="00233724"/>
    <w:rsid w:val="00233D31"/>
    <w:rsid w:val="002340B7"/>
    <w:rsid w:val="00235559"/>
    <w:rsid w:val="0023559C"/>
    <w:rsid w:val="00235D6D"/>
    <w:rsid w:val="00236A17"/>
    <w:rsid w:val="0023776F"/>
    <w:rsid w:val="00237C9C"/>
    <w:rsid w:val="00237DB2"/>
    <w:rsid w:val="002400F4"/>
    <w:rsid w:val="0024037C"/>
    <w:rsid w:val="00241438"/>
    <w:rsid w:val="00241D04"/>
    <w:rsid w:val="002430FF"/>
    <w:rsid w:val="00243AF2"/>
    <w:rsid w:val="00243C66"/>
    <w:rsid w:val="002440DB"/>
    <w:rsid w:val="002444D9"/>
    <w:rsid w:val="00244C39"/>
    <w:rsid w:val="0024560A"/>
    <w:rsid w:val="0024649C"/>
    <w:rsid w:val="0024671E"/>
    <w:rsid w:val="00250565"/>
    <w:rsid w:val="00251663"/>
    <w:rsid w:val="00251691"/>
    <w:rsid w:val="002518AB"/>
    <w:rsid w:val="00251E7D"/>
    <w:rsid w:val="002526A4"/>
    <w:rsid w:val="002528B2"/>
    <w:rsid w:val="0025328E"/>
    <w:rsid w:val="00253E28"/>
    <w:rsid w:val="002540E0"/>
    <w:rsid w:val="002547BE"/>
    <w:rsid w:val="00254B82"/>
    <w:rsid w:val="0025504D"/>
    <w:rsid w:val="00255172"/>
    <w:rsid w:val="00255662"/>
    <w:rsid w:val="00256329"/>
    <w:rsid w:val="00256E08"/>
    <w:rsid w:val="002572D8"/>
    <w:rsid w:val="00257969"/>
    <w:rsid w:val="0026034A"/>
    <w:rsid w:val="00260F33"/>
    <w:rsid w:val="00262103"/>
    <w:rsid w:val="002621F9"/>
    <w:rsid w:val="002627BA"/>
    <w:rsid w:val="00263128"/>
    <w:rsid w:val="002635E8"/>
    <w:rsid w:val="00263FC1"/>
    <w:rsid w:val="002642A8"/>
    <w:rsid w:val="00264990"/>
    <w:rsid w:val="002653C2"/>
    <w:rsid w:val="002656E9"/>
    <w:rsid w:val="0026591B"/>
    <w:rsid w:val="00265D78"/>
    <w:rsid w:val="002661F6"/>
    <w:rsid w:val="00266391"/>
    <w:rsid w:val="0027078F"/>
    <w:rsid w:val="00271214"/>
    <w:rsid w:val="00272BF4"/>
    <w:rsid w:val="00272D09"/>
    <w:rsid w:val="0027316E"/>
    <w:rsid w:val="00273C62"/>
    <w:rsid w:val="002752EE"/>
    <w:rsid w:val="00275596"/>
    <w:rsid w:val="00276A64"/>
    <w:rsid w:val="00276ED8"/>
    <w:rsid w:val="00277B37"/>
    <w:rsid w:val="00281321"/>
    <w:rsid w:val="00281D65"/>
    <w:rsid w:val="00281F15"/>
    <w:rsid w:val="00281F22"/>
    <w:rsid w:val="00282015"/>
    <w:rsid w:val="0028280E"/>
    <w:rsid w:val="002829D1"/>
    <w:rsid w:val="00282AE7"/>
    <w:rsid w:val="0028575C"/>
    <w:rsid w:val="00285C38"/>
    <w:rsid w:val="00285CC9"/>
    <w:rsid w:val="00286773"/>
    <w:rsid w:val="00287121"/>
    <w:rsid w:val="00287331"/>
    <w:rsid w:val="00287D2B"/>
    <w:rsid w:val="00287FAF"/>
    <w:rsid w:val="002904FF"/>
    <w:rsid w:val="00290ECC"/>
    <w:rsid w:val="00291172"/>
    <w:rsid w:val="00291E9A"/>
    <w:rsid w:val="002928C5"/>
    <w:rsid w:val="00293E94"/>
    <w:rsid w:val="00295998"/>
    <w:rsid w:val="00295ADA"/>
    <w:rsid w:val="00295F83"/>
    <w:rsid w:val="002965D7"/>
    <w:rsid w:val="00296908"/>
    <w:rsid w:val="00297219"/>
    <w:rsid w:val="00297D60"/>
    <w:rsid w:val="002A0D06"/>
    <w:rsid w:val="002A0E59"/>
    <w:rsid w:val="002A144B"/>
    <w:rsid w:val="002A17DA"/>
    <w:rsid w:val="002A24A5"/>
    <w:rsid w:val="002A6796"/>
    <w:rsid w:val="002A6E2A"/>
    <w:rsid w:val="002A7767"/>
    <w:rsid w:val="002A7A68"/>
    <w:rsid w:val="002A7CBB"/>
    <w:rsid w:val="002B21A8"/>
    <w:rsid w:val="002B2AC8"/>
    <w:rsid w:val="002B3257"/>
    <w:rsid w:val="002B33A2"/>
    <w:rsid w:val="002B46AB"/>
    <w:rsid w:val="002B47DA"/>
    <w:rsid w:val="002B5BCE"/>
    <w:rsid w:val="002B722B"/>
    <w:rsid w:val="002B723B"/>
    <w:rsid w:val="002B7912"/>
    <w:rsid w:val="002C019F"/>
    <w:rsid w:val="002C0841"/>
    <w:rsid w:val="002C09E2"/>
    <w:rsid w:val="002C0E9F"/>
    <w:rsid w:val="002C1B8B"/>
    <w:rsid w:val="002C3157"/>
    <w:rsid w:val="002C3538"/>
    <w:rsid w:val="002C36A1"/>
    <w:rsid w:val="002C3C01"/>
    <w:rsid w:val="002C3CFC"/>
    <w:rsid w:val="002C4001"/>
    <w:rsid w:val="002C40CB"/>
    <w:rsid w:val="002C457C"/>
    <w:rsid w:val="002C4CE8"/>
    <w:rsid w:val="002C4D4C"/>
    <w:rsid w:val="002C4E0B"/>
    <w:rsid w:val="002C4F71"/>
    <w:rsid w:val="002C513B"/>
    <w:rsid w:val="002C5289"/>
    <w:rsid w:val="002C6686"/>
    <w:rsid w:val="002C74D1"/>
    <w:rsid w:val="002D14ED"/>
    <w:rsid w:val="002D1843"/>
    <w:rsid w:val="002D1890"/>
    <w:rsid w:val="002D1A8D"/>
    <w:rsid w:val="002D240B"/>
    <w:rsid w:val="002D3E0C"/>
    <w:rsid w:val="002D4294"/>
    <w:rsid w:val="002D4C97"/>
    <w:rsid w:val="002D601A"/>
    <w:rsid w:val="002D7C5D"/>
    <w:rsid w:val="002D7D7B"/>
    <w:rsid w:val="002E07A8"/>
    <w:rsid w:val="002E1B77"/>
    <w:rsid w:val="002E3133"/>
    <w:rsid w:val="002E498A"/>
    <w:rsid w:val="002E5009"/>
    <w:rsid w:val="002E50CC"/>
    <w:rsid w:val="002E581C"/>
    <w:rsid w:val="002E5B96"/>
    <w:rsid w:val="002E6249"/>
    <w:rsid w:val="002E6B73"/>
    <w:rsid w:val="002E6CFB"/>
    <w:rsid w:val="002E6EB6"/>
    <w:rsid w:val="002E761B"/>
    <w:rsid w:val="002E7907"/>
    <w:rsid w:val="002E7998"/>
    <w:rsid w:val="002F00EC"/>
    <w:rsid w:val="002F035E"/>
    <w:rsid w:val="002F0514"/>
    <w:rsid w:val="002F083B"/>
    <w:rsid w:val="002F103A"/>
    <w:rsid w:val="002F2779"/>
    <w:rsid w:val="002F2860"/>
    <w:rsid w:val="002F339F"/>
    <w:rsid w:val="002F40D0"/>
    <w:rsid w:val="002F446D"/>
    <w:rsid w:val="002F49E3"/>
    <w:rsid w:val="002F64A4"/>
    <w:rsid w:val="002F6C8F"/>
    <w:rsid w:val="002F7BC9"/>
    <w:rsid w:val="003000C2"/>
    <w:rsid w:val="0030013D"/>
    <w:rsid w:val="00300D44"/>
    <w:rsid w:val="00301F77"/>
    <w:rsid w:val="00302D5C"/>
    <w:rsid w:val="0030402F"/>
    <w:rsid w:val="0030507C"/>
    <w:rsid w:val="00306E1D"/>
    <w:rsid w:val="003070FD"/>
    <w:rsid w:val="00307FCD"/>
    <w:rsid w:val="00310EA9"/>
    <w:rsid w:val="00311043"/>
    <w:rsid w:val="00311139"/>
    <w:rsid w:val="00311A85"/>
    <w:rsid w:val="00312079"/>
    <w:rsid w:val="003125CF"/>
    <w:rsid w:val="00312764"/>
    <w:rsid w:val="003131AC"/>
    <w:rsid w:val="0031478B"/>
    <w:rsid w:val="003150DA"/>
    <w:rsid w:val="00315472"/>
    <w:rsid w:val="00315E3D"/>
    <w:rsid w:val="00317879"/>
    <w:rsid w:val="00317D12"/>
    <w:rsid w:val="0032065D"/>
    <w:rsid w:val="00320E00"/>
    <w:rsid w:val="00321DD0"/>
    <w:rsid w:val="00321EFC"/>
    <w:rsid w:val="003221CF"/>
    <w:rsid w:val="003225CA"/>
    <w:rsid w:val="00322685"/>
    <w:rsid w:val="00322763"/>
    <w:rsid w:val="00323A75"/>
    <w:rsid w:val="00323C29"/>
    <w:rsid w:val="003241C9"/>
    <w:rsid w:val="00324669"/>
    <w:rsid w:val="00324859"/>
    <w:rsid w:val="0032611B"/>
    <w:rsid w:val="00326223"/>
    <w:rsid w:val="003262B5"/>
    <w:rsid w:val="0032665B"/>
    <w:rsid w:val="003274B7"/>
    <w:rsid w:val="00327A05"/>
    <w:rsid w:val="00327A56"/>
    <w:rsid w:val="00327F13"/>
    <w:rsid w:val="003308EC"/>
    <w:rsid w:val="00330C50"/>
    <w:rsid w:val="00330EF5"/>
    <w:rsid w:val="0033146D"/>
    <w:rsid w:val="00331885"/>
    <w:rsid w:val="00331953"/>
    <w:rsid w:val="00331DC0"/>
    <w:rsid w:val="0033281F"/>
    <w:rsid w:val="0033282D"/>
    <w:rsid w:val="00332E4F"/>
    <w:rsid w:val="0033312F"/>
    <w:rsid w:val="00333309"/>
    <w:rsid w:val="00333FD4"/>
    <w:rsid w:val="00334354"/>
    <w:rsid w:val="003346F4"/>
    <w:rsid w:val="003347AC"/>
    <w:rsid w:val="00334A05"/>
    <w:rsid w:val="00334B3B"/>
    <w:rsid w:val="0033546C"/>
    <w:rsid w:val="003379F5"/>
    <w:rsid w:val="0034065D"/>
    <w:rsid w:val="003406DC"/>
    <w:rsid w:val="00340AB6"/>
    <w:rsid w:val="00340D7E"/>
    <w:rsid w:val="003414A1"/>
    <w:rsid w:val="00341C46"/>
    <w:rsid w:val="00341EE4"/>
    <w:rsid w:val="0034463F"/>
    <w:rsid w:val="00344BB3"/>
    <w:rsid w:val="00344E75"/>
    <w:rsid w:val="00344FF8"/>
    <w:rsid w:val="003459E0"/>
    <w:rsid w:val="0034618E"/>
    <w:rsid w:val="00346990"/>
    <w:rsid w:val="00346D1B"/>
    <w:rsid w:val="00346D82"/>
    <w:rsid w:val="00347119"/>
    <w:rsid w:val="00347611"/>
    <w:rsid w:val="00347694"/>
    <w:rsid w:val="00347B93"/>
    <w:rsid w:val="00347D8A"/>
    <w:rsid w:val="00347FD0"/>
    <w:rsid w:val="003501E5"/>
    <w:rsid w:val="00350792"/>
    <w:rsid w:val="00350A9C"/>
    <w:rsid w:val="00350B2D"/>
    <w:rsid w:val="00351376"/>
    <w:rsid w:val="00351D70"/>
    <w:rsid w:val="00352389"/>
    <w:rsid w:val="0035392D"/>
    <w:rsid w:val="00354084"/>
    <w:rsid w:val="003547F6"/>
    <w:rsid w:val="0035533F"/>
    <w:rsid w:val="003557ED"/>
    <w:rsid w:val="00355DC1"/>
    <w:rsid w:val="00355EEB"/>
    <w:rsid w:val="00356956"/>
    <w:rsid w:val="003570DB"/>
    <w:rsid w:val="003571BE"/>
    <w:rsid w:val="00357974"/>
    <w:rsid w:val="00357F4D"/>
    <w:rsid w:val="003601E0"/>
    <w:rsid w:val="00361177"/>
    <w:rsid w:val="00361A45"/>
    <w:rsid w:val="00361C2D"/>
    <w:rsid w:val="00364489"/>
    <w:rsid w:val="00364606"/>
    <w:rsid w:val="00364838"/>
    <w:rsid w:val="003648CD"/>
    <w:rsid w:val="00364FD4"/>
    <w:rsid w:val="003659FF"/>
    <w:rsid w:val="00366488"/>
    <w:rsid w:val="00367198"/>
    <w:rsid w:val="00367494"/>
    <w:rsid w:val="0036763E"/>
    <w:rsid w:val="00367FA2"/>
    <w:rsid w:val="003702F3"/>
    <w:rsid w:val="0037094B"/>
    <w:rsid w:val="00370A63"/>
    <w:rsid w:val="00370B46"/>
    <w:rsid w:val="0037131C"/>
    <w:rsid w:val="00372824"/>
    <w:rsid w:val="003728EC"/>
    <w:rsid w:val="00372EED"/>
    <w:rsid w:val="00373D21"/>
    <w:rsid w:val="0037406C"/>
    <w:rsid w:val="0037445E"/>
    <w:rsid w:val="00376344"/>
    <w:rsid w:val="003763DE"/>
    <w:rsid w:val="0037661E"/>
    <w:rsid w:val="003766F5"/>
    <w:rsid w:val="00377612"/>
    <w:rsid w:val="00377A4D"/>
    <w:rsid w:val="00377B43"/>
    <w:rsid w:val="00377E08"/>
    <w:rsid w:val="00380C55"/>
    <w:rsid w:val="00381702"/>
    <w:rsid w:val="00381A15"/>
    <w:rsid w:val="00381ADA"/>
    <w:rsid w:val="00381DA4"/>
    <w:rsid w:val="003820E8"/>
    <w:rsid w:val="003824B2"/>
    <w:rsid w:val="00382512"/>
    <w:rsid w:val="00382F4B"/>
    <w:rsid w:val="00383F53"/>
    <w:rsid w:val="003840FD"/>
    <w:rsid w:val="003842AF"/>
    <w:rsid w:val="00384C98"/>
    <w:rsid w:val="003850FB"/>
    <w:rsid w:val="00385519"/>
    <w:rsid w:val="00386681"/>
    <w:rsid w:val="00386F0A"/>
    <w:rsid w:val="00387326"/>
    <w:rsid w:val="003875E3"/>
    <w:rsid w:val="00387AB4"/>
    <w:rsid w:val="00387CAC"/>
    <w:rsid w:val="00387F77"/>
    <w:rsid w:val="0039203D"/>
    <w:rsid w:val="00392ACF"/>
    <w:rsid w:val="00393075"/>
    <w:rsid w:val="003933C7"/>
    <w:rsid w:val="0039343D"/>
    <w:rsid w:val="00393498"/>
    <w:rsid w:val="00393AB1"/>
    <w:rsid w:val="00393C8D"/>
    <w:rsid w:val="00394481"/>
    <w:rsid w:val="00395997"/>
    <w:rsid w:val="00396012"/>
    <w:rsid w:val="00396279"/>
    <w:rsid w:val="003966A2"/>
    <w:rsid w:val="0039773E"/>
    <w:rsid w:val="003978C7"/>
    <w:rsid w:val="003A00F3"/>
    <w:rsid w:val="003A073A"/>
    <w:rsid w:val="003A08B6"/>
    <w:rsid w:val="003A0BD4"/>
    <w:rsid w:val="003A14F1"/>
    <w:rsid w:val="003A19B6"/>
    <w:rsid w:val="003A2260"/>
    <w:rsid w:val="003A2447"/>
    <w:rsid w:val="003A25D1"/>
    <w:rsid w:val="003A2A8F"/>
    <w:rsid w:val="003A340A"/>
    <w:rsid w:val="003A4645"/>
    <w:rsid w:val="003A4CE7"/>
    <w:rsid w:val="003A5591"/>
    <w:rsid w:val="003A668B"/>
    <w:rsid w:val="003A6711"/>
    <w:rsid w:val="003A69BC"/>
    <w:rsid w:val="003A6AE0"/>
    <w:rsid w:val="003A7674"/>
    <w:rsid w:val="003B0B54"/>
    <w:rsid w:val="003B0BB2"/>
    <w:rsid w:val="003B132F"/>
    <w:rsid w:val="003B14BD"/>
    <w:rsid w:val="003B155A"/>
    <w:rsid w:val="003B1D87"/>
    <w:rsid w:val="003B1F6A"/>
    <w:rsid w:val="003B2643"/>
    <w:rsid w:val="003B26A3"/>
    <w:rsid w:val="003B2E4D"/>
    <w:rsid w:val="003B40C1"/>
    <w:rsid w:val="003B458D"/>
    <w:rsid w:val="003B4A34"/>
    <w:rsid w:val="003B4DBB"/>
    <w:rsid w:val="003B566F"/>
    <w:rsid w:val="003B5F1F"/>
    <w:rsid w:val="003B625F"/>
    <w:rsid w:val="003B646E"/>
    <w:rsid w:val="003B6926"/>
    <w:rsid w:val="003B69A2"/>
    <w:rsid w:val="003B7056"/>
    <w:rsid w:val="003C037E"/>
    <w:rsid w:val="003C0EB7"/>
    <w:rsid w:val="003C17E7"/>
    <w:rsid w:val="003C278A"/>
    <w:rsid w:val="003C32C1"/>
    <w:rsid w:val="003C3CD7"/>
    <w:rsid w:val="003C49A2"/>
    <w:rsid w:val="003C4F7F"/>
    <w:rsid w:val="003C57A5"/>
    <w:rsid w:val="003C6211"/>
    <w:rsid w:val="003C7168"/>
    <w:rsid w:val="003C75F2"/>
    <w:rsid w:val="003C7916"/>
    <w:rsid w:val="003C7BA8"/>
    <w:rsid w:val="003C7F5B"/>
    <w:rsid w:val="003D01C3"/>
    <w:rsid w:val="003D20C9"/>
    <w:rsid w:val="003D2328"/>
    <w:rsid w:val="003D2863"/>
    <w:rsid w:val="003D29A6"/>
    <w:rsid w:val="003D2CBA"/>
    <w:rsid w:val="003D2E4D"/>
    <w:rsid w:val="003D48B7"/>
    <w:rsid w:val="003D6620"/>
    <w:rsid w:val="003E07F6"/>
    <w:rsid w:val="003E0AE1"/>
    <w:rsid w:val="003E0E65"/>
    <w:rsid w:val="003E12F7"/>
    <w:rsid w:val="003E1307"/>
    <w:rsid w:val="003E1BC5"/>
    <w:rsid w:val="003E1E67"/>
    <w:rsid w:val="003E20B7"/>
    <w:rsid w:val="003E29DA"/>
    <w:rsid w:val="003E35CB"/>
    <w:rsid w:val="003E3744"/>
    <w:rsid w:val="003E3B4F"/>
    <w:rsid w:val="003E45D4"/>
    <w:rsid w:val="003E5292"/>
    <w:rsid w:val="003E5D8C"/>
    <w:rsid w:val="003E5FAE"/>
    <w:rsid w:val="003E6F82"/>
    <w:rsid w:val="003E7717"/>
    <w:rsid w:val="003E7E64"/>
    <w:rsid w:val="003E7F37"/>
    <w:rsid w:val="003F052A"/>
    <w:rsid w:val="003F0963"/>
    <w:rsid w:val="003F0C85"/>
    <w:rsid w:val="003F0E3D"/>
    <w:rsid w:val="003F13A2"/>
    <w:rsid w:val="003F1969"/>
    <w:rsid w:val="003F1D13"/>
    <w:rsid w:val="003F1EED"/>
    <w:rsid w:val="003F387B"/>
    <w:rsid w:val="003F3D9F"/>
    <w:rsid w:val="003F43AD"/>
    <w:rsid w:val="003F4549"/>
    <w:rsid w:val="003F4D70"/>
    <w:rsid w:val="003F4DA2"/>
    <w:rsid w:val="003F53A5"/>
    <w:rsid w:val="003F57EB"/>
    <w:rsid w:val="003F5C4A"/>
    <w:rsid w:val="003F67D4"/>
    <w:rsid w:val="003F72BF"/>
    <w:rsid w:val="004000A1"/>
    <w:rsid w:val="00400495"/>
    <w:rsid w:val="00400555"/>
    <w:rsid w:val="0040082E"/>
    <w:rsid w:val="00400852"/>
    <w:rsid w:val="00400A72"/>
    <w:rsid w:val="00400B30"/>
    <w:rsid w:val="00400B67"/>
    <w:rsid w:val="00401BAD"/>
    <w:rsid w:val="0040262A"/>
    <w:rsid w:val="00402C08"/>
    <w:rsid w:val="00402EF5"/>
    <w:rsid w:val="0040350E"/>
    <w:rsid w:val="00403D1A"/>
    <w:rsid w:val="004040B3"/>
    <w:rsid w:val="00404BD7"/>
    <w:rsid w:val="00405620"/>
    <w:rsid w:val="00406B3A"/>
    <w:rsid w:val="00406E73"/>
    <w:rsid w:val="004079FE"/>
    <w:rsid w:val="004102A0"/>
    <w:rsid w:val="0041129F"/>
    <w:rsid w:val="004118B2"/>
    <w:rsid w:val="00411B6A"/>
    <w:rsid w:val="0041268F"/>
    <w:rsid w:val="00413AF2"/>
    <w:rsid w:val="004141B5"/>
    <w:rsid w:val="0041516F"/>
    <w:rsid w:val="00415365"/>
    <w:rsid w:val="00415E79"/>
    <w:rsid w:val="004160B7"/>
    <w:rsid w:val="004161F2"/>
    <w:rsid w:val="00416738"/>
    <w:rsid w:val="00416A55"/>
    <w:rsid w:val="00416B51"/>
    <w:rsid w:val="00416E4D"/>
    <w:rsid w:val="00417F7D"/>
    <w:rsid w:val="004200C4"/>
    <w:rsid w:val="0042100F"/>
    <w:rsid w:val="004218B8"/>
    <w:rsid w:val="00422A44"/>
    <w:rsid w:val="00422CD9"/>
    <w:rsid w:val="00423026"/>
    <w:rsid w:val="00423558"/>
    <w:rsid w:val="00423C08"/>
    <w:rsid w:val="00424C89"/>
    <w:rsid w:val="00425078"/>
    <w:rsid w:val="004254FD"/>
    <w:rsid w:val="00425965"/>
    <w:rsid w:val="00425B30"/>
    <w:rsid w:val="004260B8"/>
    <w:rsid w:val="00426641"/>
    <w:rsid w:val="00427407"/>
    <w:rsid w:val="004275D7"/>
    <w:rsid w:val="00430967"/>
    <w:rsid w:val="00430BC9"/>
    <w:rsid w:val="0043129F"/>
    <w:rsid w:val="0043198D"/>
    <w:rsid w:val="00431CEF"/>
    <w:rsid w:val="00432268"/>
    <w:rsid w:val="00432C7D"/>
    <w:rsid w:val="00432E34"/>
    <w:rsid w:val="00434117"/>
    <w:rsid w:val="00435A97"/>
    <w:rsid w:val="004370D0"/>
    <w:rsid w:val="00440A62"/>
    <w:rsid w:val="00440FBB"/>
    <w:rsid w:val="00441C1A"/>
    <w:rsid w:val="00442423"/>
    <w:rsid w:val="0044297B"/>
    <w:rsid w:val="00442D59"/>
    <w:rsid w:val="004433B5"/>
    <w:rsid w:val="004445C8"/>
    <w:rsid w:val="00444F26"/>
    <w:rsid w:val="00445936"/>
    <w:rsid w:val="00446D74"/>
    <w:rsid w:val="00450053"/>
    <w:rsid w:val="00450525"/>
    <w:rsid w:val="00452D19"/>
    <w:rsid w:val="00452DD9"/>
    <w:rsid w:val="00452F86"/>
    <w:rsid w:val="00453D7B"/>
    <w:rsid w:val="00454699"/>
    <w:rsid w:val="00454788"/>
    <w:rsid w:val="00454891"/>
    <w:rsid w:val="00454BEC"/>
    <w:rsid w:val="00454F00"/>
    <w:rsid w:val="00455DA0"/>
    <w:rsid w:val="00455F7C"/>
    <w:rsid w:val="004563D4"/>
    <w:rsid w:val="00456E90"/>
    <w:rsid w:val="00456EE9"/>
    <w:rsid w:val="00460991"/>
    <w:rsid w:val="00460E68"/>
    <w:rsid w:val="00461730"/>
    <w:rsid w:val="0046176C"/>
    <w:rsid w:val="00461C6C"/>
    <w:rsid w:val="0046228F"/>
    <w:rsid w:val="004622D3"/>
    <w:rsid w:val="00462B05"/>
    <w:rsid w:val="00463E5D"/>
    <w:rsid w:val="00466074"/>
    <w:rsid w:val="004667F6"/>
    <w:rsid w:val="0046682A"/>
    <w:rsid w:val="00466CF3"/>
    <w:rsid w:val="0046726E"/>
    <w:rsid w:val="00470585"/>
    <w:rsid w:val="00471FCC"/>
    <w:rsid w:val="00472597"/>
    <w:rsid w:val="004727CE"/>
    <w:rsid w:val="00472862"/>
    <w:rsid w:val="00473846"/>
    <w:rsid w:val="00474567"/>
    <w:rsid w:val="00474E16"/>
    <w:rsid w:val="00474EB0"/>
    <w:rsid w:val="00475D76"/>
    <w:rsid w:val="00476051"/>
    <w:rsid w:val="00476967"/>
    <w:rsid w:val="004770F1"/>
    <w:rsid w:val="004779CD"/>
    <w:rsid w:val="00480668"/>
    <w:rsid w:val="00480F89"/>
    <w:rsid w:val="00481336"/>
    <w:rsid w:val="004817D5"/>
    <w:rsid w:val="0048195F"/>
    <w:rsid w:val="00483221"/>
    <w:rsid w:val="00484109"/>
    <w:rsid w:val="0048434E"/>
    <w:rsid w:val="004843DF"/>
    <w:rsid w:val="004854B7"/>
    <w:rsid w:val="004862F3"/>
    <w:rsid w:val="00486F1B"/>
    <w:rsid w:val="00486F59"/>
    <w:rsid w:val="00487199"/>
    <w:rsid w:val="004873F1"/>
    <w:rsid w:val="00487B8C"/>
    <w:rsid w:val="004914F6"/>
    <w:rsid w:val="00491F13"/>
    <w:rsid w:val="00491FAF"/>
    <w:rsid w:val="00492117"/>
    <w:rsid w:val="004922DC"/>
    <w:rsid w:val="00492702"/>
    <w:rsid w:val="0049296F"/>
    <w:rsid w:val="00492BC7"/>
    <w:rsid w:val="00493CF9"/>
    <w:rsid w:val="0049457B"/>
    <w:rsid w:val="00494EDD"/>
    <w:rsid w:val="00495080"/>
    <w:rsid w:val="00495BCC"/>
    <w:rsid w:val="00495C04"/>
    <w:rsid w:val="0049627B"/>
    <w:rsid w:val="0049646D"/>
    <w:rsid w:val="00496476"/>
    <w:rsid w:val="00496CA6"/>
    <w:rsid w:val="0049703F"/>
    <w:rsid w:val="0049732B"/>
    <w:rsid w:val="004A05AF"/>
    <w:rsid w:val="004A0D20"/>
    <w:rsid w:val="004A1892"/>
    <w:rsid w:val="004A2533"/>
    <w:rsid w:val="004A3251"/>
    <w:rsid w:val="004A3307"/>
    <w:rsid w:val="004A3EEB"/>
    <w:rsid w:val="004A461E"/>
    <w:rsid w:val="004A4932"/>
    <w:rsid w:val="004A49F7"/>
    <w:rsid w:val="004A5242"/>
    <w:rsid w:val="004A52D5"/>
    <w:rsid w:val="004A5339"/>
    <w:rsid w:val="004A6F55"/>
    <w:rsid w:val="004B02A7"/>
    <w:rsid w:val="004B0891"/>
    <w:rsid w:val="004B0A86"/>
    <w:rsid w:val="004B0AB5"/>
    <w:rsid w:val="004B1D4E"/>
    <w:rsid w:val="004B1DC9"/>
    <w:rsid w:val="004B2337"/>
    <w:rsid w:val="004B2F1D"/>
    <w:rsid w:val="004B38F6"/>
    <w:rsid w:val="004B3A6E"/>
    <w:rsid w:val="004B45CD"/>
    <w:rsid w:val="004B540F"/>
    <w:rsid w:val="004B5F1F"/>
    <w:rsid w:val="004B62C4"/>
    <w:rsid w:val="004B643E"/>
    <w:rsid w:val="004B6BFE"/>
    <w:rsid w:val="004B7B3E"/>
    <w:rsid w:val="004B7D5D"/>
    <w:rsid w:val="004B7FAD"/>
    <w:rsid w:val="004C1A41"/>
    <w:rsid w:val="004C21B4"/>
    <w:rsid w:val="004C2FEF"/>
    <w:rsid w:val="004C34F3"/>
    <w:rsid w:val="004C3528"/>
    <w:rsid w:val="004C3851"/>
    <w:rsid w:val="004C3D9E"/>
    <w:rsid w:val="004C41E2"/>
    <w:rsid w:val="004C451D"/>
    <w:rsid w:val="004C49E7"/>
    <w:rsid w:val="004C4A0B"/>
    <w:rsid w:val="004C4ABA"/>
    <w:rsid w:val="004C50FF"/>
    <w:rsid w:val="004C5B74"/>
    <w:rsid w:val="004C5BF5"/>
    <w:rsid w:val="004C5C07"/>
    <w:rsid w:val="004C6D44"/>
    <w:rsid w:val="004C7456"/>
    <w:rsid w:val="004C7956"/>
    <w:rsid w:val="004D115C"/>
    <w:rsid w:val="004D1256"/>
    <w:rsid w:val="004D14EB"/>
    <w:rsid w:val="004D1BDE"/>
    <w:rsid w:val="004D255E"/>
    <w:rsid w:val="004D34FF"/>
    <w:rsid w:val="004D36E1"/>
    <w:rsid w:val="004D3F7E"/>
    <w:rsid w:val="004D401F"/>
    <w:rsid w:val="004D49F6"/>
    <w:rsid w:val="004D4A55"/>
    <w:rsid w:val="004D4EF0"/>
    <w:rsid w:val="004D5A04"/>
    <w:rsid w:val="004D6487"/>
    <w:rsid w:val="004D6BBE"/>
    <w:rsid w:val="004D6D8A"/>
    <w:rsid w:val="004E0534"/>
    <w:rsid w:val="004E079B"/>
    <w:rsid w:val="004E1122"/>
    <w:rsid w:val="004E11B8"/>
    <w:rsid w:val="004E12F3"/>
    <w:rsid w:val="004E19CB"/>
    <w:rsid w:val="004E1A18"/>
    <w:rsid w:val="004E1A7D"/>
    <w:rsid w:val="004E1ED9"/>
    <w:rsid w:val="004E21B5"/>
    <w:rsid w:val="004E28FC"/>
    <w:rsid w:val="004E2AA7"/>
    <w:rsid w:val="004E2B0A"/>
    <w:rsid w:val="004E3EDB"/>
    <w:rsid w:val="004E4EF1"/>
    <w:rsid w:val="004E510A"/>
    <w:rsid w:val="004E670D"/>
    <w:rsid w:val="004E67A4"/>
    <w:rsid w:val="004E6858"/>
    <w:rsid w:val="004E6A75"/>
    <w:rsid w:val="004E6C0D"/>
    <w:rsid w:val="004E6C38"/>
    <w:rsid w:val="004E70E4"/>
    <w:rsid w:val="004F0988"/>
    <w:rsid w:val="004F1754"/>
    <w:rsid w:val="004F301A"/>
    <w:rsid w:val="004F4002"/>
    <w:rsid w:val="004F42BF"/>
    <w:rsid w:val="004F4420"/>
    <w:rsid w:val="004F4D5C"/>
    <w:rsid w:val="004F5C4B"/>
    <w:rsid w:val="004F676D"/>
    <w:rsid w:val="004F6A15"/>
    <w:rsid w:val="004F6AB4"/>
    <w:rsid w:val="00500351"/>
    <w:rsid w:val="00501517"/>
    <w:rsid w:val="00502EBD"/>
    <w:rsid w:val="00503845"/>
    <w:rsid w:val="00503D23"/>
    <w:rsid w:val="00504184"/>
    <w:rsid w:val="0050439D"/>
    <w:rsid w:val="005047F5"/>
    <w:rsid w:val="005049FD"/>
    <w:rsid w:val="00505020"/>
    <w:rsid w:val="005060C5"/>
    <w:rsid w:val="005067A8"/>
    <w:rsid w:val="00506C9E"/>
    <w:rsid w:val="005075D6"/>
    <w:rsid w:val="005077A8"/>
    <w:rsid w:val="005101CA"/>
    <w:rsid w:val="00510FC8"/>
    <w:rsid w:val="0051179C"/>
    <w:rsid w:val="00511DA7"/>
    <w:rsid w:val="00512A81"/>
    <w:rsid w:val="00513ACC"/>
    <w:rsid w:val="00513B89"/>
    <w:rsid w:val="00513CDF"/>
    <w:rsid w:val="0051477A"/>
    <w:rsid w:val="0052015F"/>
    <w:rsid w:val="00520AFD"/>
    <w:rsid w:val="00520FB6"/>
    <w:rsid w:val="005220FF"/>
    <w:rsid w:val="00524344"/>
    <w:rsid w:val="0052568D"/>
    <w:rsid w:val="00525B56"/>
    <w:rsid w:val="00525D3D"/>
    <w:rsid w:val="00525E7D"/>
    <w:rsid w:val="00527B79"/>
    <w:rsid w:val="0053051A"/>
    <w:rsid w:val="00530CA2"/>
    <w:rsid w:val="00531020"/>
    <w:rsid w:val="005316F1"/>
    <w:rsid w:val="00531C11"/>
    <w:rsid w:val="0053226C"/>
    <w:rsid w:val="00532365"/>
    <w:rsid w:val="005331AB"/>
    <w:rsid w:val="00534275"/>
    <w:rsid w:val="00534477"/>
    <w:rsid w:val="0053465A"/>
    <w:rsid w:val="00534810"/>
    <w:rsid w:val="005348B9"/>
    <w:rsid w:val="00535880"/>
    <w:rsid w:val="00535C64"/>
    <w:rsid w:val="00535E96"/>
    <w:rsid w:val="00535F30"/>
    <w:rsid w:val="00536118"/>
    <w:rsid w:val="00536913"/>
    <w:rsid w:val="00537743"/>
    <w:rsid w:val="00537CB8"/>
    <w:rsid w:val="00537D3B"/>
    <w:rsid w:val="005400AE"/>
    <w:rsid w:val="00540764"/>
    <w:rsid w:val="00540B7C"/>
    <w:rsid w:val="00540D7B"/>
    <w:rsid w:val="00541518"/>
    <w:rsid w:val="00541796"/>
    <w:rsid w:val="00541F64"/>
    <w:rsid w:val="00541F7C"/>
    <w:rsid w:val="005425D8"/>
    <w:rsid w:val="00542793"/>
    <w:rsid w:val="00542A3D"/>
    <w:rsid w:val="00542B80"/>
    <w:rsid w:val="00543BA5"/>
    <w:rsid w:val="00543BEA"/>
    <w:rsid w:val="005461C6"/>
    <w:rsid w:val="00546272"/>
    <w:rsid w:val="00547362"/>
    <w:rsid w:val="005473BA"/>
    <w:rsid w:val="0055003F"/>
    <w:rsid w:val="005509F1"/>
    <w:rsid w:val="00551253"/>
    <w:rsid w:val="00552DD2"/>
    <w:rsid w:val="00553169"/>
    <w:rsid w:val="00553495"/>
    <w:rsid w:val="00553ECA"/>
    <w:rsid w:val="005545A7"/>
    <w:rsid w:val="005548CF"/>
    <w:rsid w:val="005549DD"/>
    <w:rsid w:val="00554D52"/>
    <w:rsid w:val="00555B59"/>
    <w:rsid w:val="0055667D"/>
    <w:rsid w:val="00556B5F"/>
    <w:rsid w:val="00560D3E"/>
    <w:rsid w:val="00560D6F"/>
    <w:rsid w:val="00561A6C"/>
    <w:rsid w:val="0056240B"/>
    <w:rsid w:val="005628E7"/>
    <w:rsid w:val="005633DB"/>
    <w:rsid w:val="0056345D"/>
    <w:rsid w:val="005636DC"/>
    <w:rsid w:val="0056494E"/>
    <w:rsid w:val="00564AFE"/>
    <w:rsid w:val="00564D3E"/>
    <w:rsid w:val="00565266"/>
    <w:rsid w:val="005659C7"/>
    <w:rsid w:val="00566F3F"/>
    <w:rsid w:val="005706D6"/>
    <w:rsid w:val="00570DCA"/>
    <w:rsid w:val="005720E3"/>
    <w:rsid w:val="00572586"/>
    <w:rsid w:val="005727E7"/>
    <w:rsid w:val="0057286D"/>
    <w:rsid w:val="00572ADF"/>
    <w:rsid w:val="00573AB6"/>
    <w:rsid w:val="0057409A"/>
    <w:rsid w:val="00574706"/>
    <w:rsid w:val="00574CF0"/>
    <w:rsid w:val="00577141"/>
    <w:rsid w:val="00577DA8"/>
    <w:rsid w:val="005803F9"/>
    <w:rsid w:val="005818ED"/>
    <w:rsid w:val="00581D82"/>
    <w:rsid w:val="0058251D"/>
    <w:rsid w:val="00582CB2"/>
    <w:rsid w:val="00582D8D"/>
    <w:rsid w:val="00583992"/>
    <w:rsid w:val="00583F27"/>
    <w:rsid w:val="00584512"/>
    <w:rsid w:val="00584E36"/>
    <w:rsid w:val="005856AE"/>
    <w:rsid w:val="00585AC8"/>
    <w:rsid w:val="00585F9C"/>
    <w:rsid w:val="00586CB9"/>
    <w:rsid w:val="005873D4"/>
    <w:rsid w:val="00587FA7"/>
    <w:rsid w:val="00590853"/>
    <w:rsid w:val="0059095D"/>
    <w:rsid w:val="00590EBC"/>
    <w:rsid w:val="00590F0F"/>
    <w:rsid w:val="0059122B"/>
    <w:rsid w:val="00591240"/>
    <w:rsid w:val="00591738"/>
    <w:rsid w:val="00591BD7"/>
    <w:rsid w:val="00593917"/>
    <w:rsid w:val="005948B2"/>
    <w:rsid w:val="00594D3A"/>
    <w:rsid w:val="005951BB"/>
    <w:rsid w:val="00595261"/>
    <w:rsid w:val="00595540"/>
    <w:rsid w:val="0059562B"/>
    <w:rsid w:val="00596F20"/>
    <w:rsid w:val="005974A9"/>
    <w:rsid w:val="005A016E"/>
    <w:rsid w:val="005A0592"/>
    <w:rsid w:val="005A0952"/>
    <w:rsid w:val="005A0FDD"/>
    <w:rsid w:val="005A2143"/>
    <w:rsid w:val="005A2648"/>
    <w:rsid w:val="005A4273"/>
    <w:rsid w:val="005A5274"/>
    <w:rsid w:val="005A5D0E"/>
    <w:rsid w:val="005A620F"/>
    <w:rsid w:val="005A67C9"/>
    <w:rsid w:val="005A6CD3"/>
    <w:rsid w:val="005A6D9F"/>
    <w:rsid w:val="005A73FE"/>
    <w:rsid w:val="005A7D9C"/>
    <w:rsid w:val="005B119E"/>
    <w:rsid w:val="005B1470"/>
    <w:rsid w:val="005B15DF"/>
    <w:rsid w:val="005B1899"/>
    <w:rsid w:val="005B1FA0"/>
    <w:rsid w:val="005B20CB"/>
    <w:rsid w:val="005B2D54"/>
    <w:rsid w:val="005B2EAD"/>
    <w:rsid w:val="005B35D1"/>
    <w:rsid w:val="005B366C"/>
    <w:rsid w:val="005B3A59"/>
    <w:rsid w:val="005B3A80"/>
    <w:rsid w:val="005B3DCD"/>
    <w:rsid w:val="005B4E0F"/>
    <w:rsid w:val="005B5755"/>
    <w:rsid w:val="005B59DC"/>
    <w:rsid w:val="005B5AEE"/>
    <w:rsid w:val="005B60A2"/>
    <w:rsid w:val="005B6CF6"/>
    <w:rsid w:val="005B6DDB"/>
    <w:rsid w:val="005B73DF"/>
    <w:rsid w:val="005B7BBC"/>
    <w:rsid w:val="005C0426"/>
    <w:rsid w:val="005C0662"/>
    <w:rsid w:val="005C06A3"/>
    <w:rsid w:val="005C20C0"/>
    <w:rsid w:val="005C218D"/>
    <w:rsid w:val="005C2D29"/>
    <w:rsid w:val="005C3086"/>
    <w:rsid w:val="005C3E31"/>
    <w:rsid w:val="005C420E"/>
    <w:rsid w:val="005C4AE3"/>
    <w:rsid w:val="005C4F8A"/>
    <w:rsid w:val="005C4F8B"/>
    <w:rsid w:val="005C50B3"/>
    <w:rsid w:val="005C5CBC"/>
    <w:rsid w:val="005C5F21"/>
    <w:rsid w:val="005C7A58"/>
    <w:rsid w:val="005D11A5"/>
    <w:rsid w:val="005D1415"/>
    <w:rsid w:val="005D1AB7"/>
    <w:rsid w:val="005D1F6D"/>
    <w:rsid w:val="005D2311"/>
    <w:rsid w:val="005D2D40"/>
    <w:rsid w:val="005D2EB0"/>
    <w:rsid w:val="005D4403"/>
    <w:rsid w:val="005D5567"/>
    <w:rsid w:val="005D56EE"/>
    <w:rsid w:val="005D57E5"/>
    <w:rsid w:val="005D5CB1"/>
    <w:rsid w:val="005D6A1A"/>
    <w:rsid w:val="005D7B16"/>
    <w:rsid w:val="005E03ED"/>
    <w:rsid w:val="005E08FD"/>
    <w:rsid w:val="005E22CF"/>
    <w:rsid w:val="005E25E5"/>
    <w:rsid w:val="005E2E1A"/>
    <w:rsid w:val="005E3447"/>
    <w:rsid w:val="005E35C3"/>
    <w:rsid w:val="005E400E"/>
    <w:rsid w:val="005E5AC2"/>
    <w:rsid w:val="005E5C4D"/>
    <w:rsid w:val="005E5C69"/>
    <w:rsid w:val="005E633B"/>
    <w:rsid w:val="005E69B8"/>
    <w:rsid w:val="005E73A1"/>
    <w:rsid w:val="005E759B"/>
    <w:rsid w:val="005E7906"/>
    <w:rsid w:val="005E795A"/>
    <w:rsid w:val="005E7EF8"/>
    <w:rsid w:val="005F000B"/>
    <w:rsid w:val="005F04E3"/>
    <w:rsid w:val="005F0A6F"/>
    <w:rsid w:val="005F1371"/>
    <w:rsid w:val="005F14CF"/>
    <w:rsid w:val="005F194F"/>
    <w:rsid w:val="005F216D"/>
    <w:rsid w:val="005F2239"/>
    <w:rsid w:val="005F2265"/>
    <w:rsid w:val="005F255F"/>
    <w:rsid w:val="005F3746"/>
    <w:rsid w:val="005F3A10"/>
    <w:rsid w:val="005F4136"/>
    <w:rsid w:val="005F491A"/>
    <w:rsid w:val="005F4A4B"/>
    <w:rsid w:val="005F5202"/>
    <w:rsid w:val="005F525A"/>
    <w:rsid w:val="005F536D"/>
    <w:rsid w:val="005F57F3"/>
    <w:rsid w:val="005F671C"/>
    <w:rsid w:val="005F6F9F"/>
    <w:rsid w:val="00600169"/>
    <w:rsid w:val="00601363"/>
    <w:rsid w:val="00604784"/>
    <w:rsid w:val="006047D0"/>
    <w:rsid w:val="006052DA"/>
    <w:rsid w:val="00605413"/>
    <w:rsid w:val="00605528"/>
    <w:rsid w:val="006056EA"/>
    <w:rsid w:val="00605BD7"/>
    <w:rsid w:val="00606108"/>
    <w:rsid w:val="00606E1A"/>
    <w:rsid w:val="006074CF"/>
    <w:rsid w:val="0060754D"/>
    <w:rsid w:val="0060792F"/>
    <w:rsid w:val="006100F5"/>
    <w:rsid w:val="00610D4E"/>
    <w:rsid w:val="00610E60"/>
    <w:rsid w:val="006118E7"/>
    <w:rsid w:val="00611C2A"/>
    <w:rsid w:val="0061213E"/>
    <w:rsid w:val="00612544"/>
    <w:rsid w:val="006125EB"/>
    <w:rsid w:val="00613170"/>
    <w:rsid w:val="00616214"/>
    <w:rsid w:val="00616DFA"/>
    <w:rsid w:val="0062016C"/>
    <w:rsid w:val="00620507"/>
    <w:rsid w:val="006205FC"/>
    <w:rsid w:val="00620A68"/>
    <w:rsid w:val="00620BA9"/>
    <w:rsid w:val="00620DDF"/>
    <w:rsid w:val="00621A7D"/>
    <w:rsid w:val="00622489"/>
    <w:rsid w:val="00622961"/>
    <w:rsid w:val="00622A7B"/>
    <w:rsid w:val="00623047"/>
    <w:rsid w:val="0062382E"/>
    <w:rsid w:val="00623E4B"/>
    <w:rsid w:val="00624575"/>
    <w:rsid w:val="006245AD"/>
    <w:rsid w:val="00625504"/>
    <w:rsid w:val="00625700"/>
    <w:rsid w:val="006260AC"/>
    <w:rsid w:val="00626609"/>
    <w:rsid w:val="006267F8"/>
    <w:rsid w:val="00626D6C"/>
    <w:rsid w:val="006271BA"/>
    <w:rsid w:val="006275AB"/>
    <w:rsid w:val="00627828"/>
    <w:rsid w:val="00627A29"/>
    <w:rsid w:val="006300E2"/>
    <w:rsid w:val="00630568"/>
    <w:rsid w:val="006315AC"/>
    <w:rsid w:val="00632EA9"/>
    <w:rsid w:val="006337FF"/>
    <w:rsid w:val="006343BA"/>
    <w:rsid w:val="00634F8D"/>
    <w:rsid w:val="006356A6"/>
    <w:rsid w:val="00635AFF"/>
    <w:rsid w:val="00635C9F"/>
    <w:rsid w:val="00635E99"/>
    <w:rsid w:val="006369BB"/>
    <w:rsid w:val="00637733"/>
    <w:rsid w:val="006400BA"/>
    <w:rsid w:val="00640117"/>
    <w:rsid w:val="0064075E"/>
    <w:rsid w:val="006412F4"/>
    <w:rsid w:val="00641B62"/>
    <w:rsid w:val="00641F0D"/>
    <w:rsid w:val="0064269C"/>
    <w:rsid w:val="00642795"/>
    <w:rsid w:val="00642DFE"/>
    <w:rsid w:val="00643FA1"/>
    <w:rsid w:val="006447AF"/>
    <w:rsid w:val="00644B52"/>
    <w:rsid w:val="0064500A"/>
    <w:rsid w:val="00645CF9"/>
    <w:rsid w:val="00646388"/>
    <w:rsid w:val="006469BE"/>
    <w:rsid w:val="00646FE9"/>
    <w:rsid w:val="006478B5"/>
    <w:rsid w:val="00647AF1"/>
    <w:rsid w:val="00647DAF"/>
    <w:rsid w:val="00647DFF"/>
    <w:rsid w:val="006502B6"/>
    <w:rsid w:val="006509F2"/>
    <w:rsid w:val="00650A9C"/>
    <w:rsid w:val="00650B4C"/>
    <w:rsid w:val="0065172B"/>
    <w:rsid w:val="00651745"/>
    <w:rsid w:val="00651A43"/>
    <w:rsid w:val="006523EE"/>
    <w:rsid w:val="00654089"/>
    <w:rsid w:val="0065499E"/>
    <w:rsid w:val="00654AF2"/>
    <w:rsid w:val="006551C6"/>
    <w:rsid w:val="00655640"/>
    <w:rsid w:val="006556C1"/>
    <w:rsid w:val="00655ADE"/>
    <w:rsid w:val="00657109"/>
    <w:rsid w:val="00657408"/>
    <w:rsid w:val="00657EB8"/>
    <w:rsid w:val="00660322"/>
    <w:rsid w:val="00660575"/>
    <w:rsid w:val="0066084D"/>
    <w:rsid w:val="00660D0B"/>
    <w:rsid w:val="00660FD7"/>
    <w:rsid w:val="00661713"/>
    <w:rsid w:val="00663300"/>
    <w:rsid w:val="00664AFD"/>
    <w:rsid w:val="006653F9"/>
    <w:rsid w:val="00667564"/>
    <w:rsid w:val="00670158"/>
    <w:rsid w:val="00670375"/>
    <w:rsid w:val="00670478"/>
    <w:rsid w:val="00671846"/>
    <w:rsid w:val="00671CFB"/>
    <w:rsid w:val="0067261D"/>
    <w:rsid w:val="00672692"/>
    <w:rsid w:val="006730F7"/>
    <w:rsid w:val="00674ACA"/>
    <w:rsid w:val="006754A6"/>
    <w:rsid w:val="006757CD"/>
    <w:rsid w:val="00675AB8"/>
    <w:rsid w:val="00676092"/>
    <w:rsid w:val="006760B0"/>
    <w:rsid w:val="00676E1C"/>
    <w:rsid w:val="00676E28"/>
    <w:rsid w:val="00677484"/>
    <w:rsid w:val="0067762A"/>
    <w:rsid w:val="00677BCF"/>
    <w:rsid w:val="00680318"/>
    <w:rsid w:val="0068201D"/>
    <w:rsid w:val="006820BF"/>
    <w:rsid w:val="006821F5"/>
    <w:rsid w:val="006823D6"/>
    <w:rsid w:val="00683150"/>
    <w:rsid w:val="006832D6"/>
    <w:rsid w:val="00683989"/>
    <w:rsid w:val="00684554"/>
    <w:rsid w:val="0068506E"/>
    <w:rsid w:val="006862C8"/>
    <w:rsid w:val="00686374"/>
    <w:rsid w:val="0069000C"/>
    <w:rsid w:val="00690144"/>
    <w:rsid w:val="006907DA"/>
    <w:rsid w:val="00690A34"/>
    <w:rsid w:val="00690E8E"/>
    <w:rsid w:val="00691B6D"/>
    <w:rsid w:val="00692016"/>
    <w:rsid w:val="00692C14"/>
    <w:rsid w:val="00694689"/>
    <w:rsid w:val="006949BF"/>
    <w:rsid w:val="00695063"/>
    <w:rsid w:val="006950FA"/>
    <w:rsid w:val="006951BD"/>
    <w:rsid w:val="00695792"/>
    <w:rsid w:val="0069590D"/>
    <w:rsid w:val="00696F02"/>
    <w:rsid w:val="006974E8"/>
    <w:rsid w:val="00697907"/>
    <w:rsid w:val="00697A83"/>
    <w:rsid w:val="006A0D03"/>
    <w:rsid w:val="006A124F"/>
    <w:rsid w:val="006A1F20"/>
    <w:rsid w:val="006A6D8F"/>
    <w:rsid w:val="006A6E28"/>
    <w:rsid w:val="006A7918"/>
    <w:rsid w:val="006A79E3"/>
    <w:rsid w:val="006A7BAE"/>
    <w:rsid w:val="006B01A2"/>
    <w:rsid w:val="006B0CF6"/>
    <w:rsid w:val="006B0E1F"/>
    <w:rsid w:val="006B1AFF"/>
    <w:rsid w:val="006B1E1B"/>
    <w:rsid w:val="006B28CE"/>
    <w:rsid w:val="006B3807"/>
    <w:rsid w:val="006B40A1"/>
    <w:rsid w:val="006B419F"/>
    <w:rsid w:val="006B44A7"/>
    <w:rsid w:val="006B5592"/>
    <w:rsid w:val="006B5B45"/>
    <w:rsid w:val="006B6282"/>
    <w:rsid w:val="006B6A5F"/>
    <w:rsid w:val="006B6D46"/>
    <w:rsid w:val="006B77D2"/>
    <w:rsid w:val="006B7848"/>
    <w:rsid w:val="006C0059"/>
    <w:rsid w:val="006C017C"/>
    <w:rsid w:val="006C080C"/>
    <w:rsid w:val="006C08F8"/>
    <w:rsid w:val="006C19BC"/>
    <w:rsid w:val="006C1B2D"/>
    <w:rsid w:val="006C3394"/>
    <w:rsid w:val="006C3A2C"/>
    <w:rsid w:val="006C462A"/>
    <w:rsid w:val="006C5504"/>
    <w:rsid w:val="006C5BC1"/>
    <w:rsid w:val="006C5BE9"/>
    <w:rsid w:val="006D0952"/>
    <w:rsid w:val="006D2C29"/>
    <w:rsid w:val="006D2CD1"/>
    <w:rsid w:val="006D3347"/>
    <w:rsid w:val="006D38B3"/>
    <w:rsid w:val="006D4845"/>
    <w:rsid w:val="006D4FD4"/>
    <w:rsid w:val="006D5C1F"/>
    <w:rsid w:val="006D6422"/>
    <w:rsid w:val="006D7113"/>
    <w:rsid w:val="006E022C"/>
    <w:rsid w:val="006E073A"/>
    <w:rsid w:val="006E095C"/>
    <w:rsid w:val="006E1287"/>
    <w:rsid w:val="006E1312"/>
    <w:rsid w:val="006E29A0"/>
    <w:rsid w:val="006E389A"/>
    <w:rsid w:val="006E3EED"/>
    <w:rsid w:val="006E4AD5"/>
    <w:rsid w:val="006E5C99"/>
    <w:rsid w:val="006E652F"/>
    <w:rsid w:val="006E77B1"/>
    <w:rsid w:val="006E78BC"/>
    <w:rsid w:val="006F0F4D"/>
    <w:rsid w:val="006F1043"/>
    <w:rsid w:val="006F22D0"/>
    <w:rsid w:val="006F2B63"/>
    <w:rsid w:val="006F2E21"/>
    <w:rsid w:val="006F351F"/>
    <w:rsid w:val="006F372E"/>
    <w:rsid w:val="006F3E57"/>
    <w:rsid w:val="006F4D22"/>
    <w:rsid w:val="006F5A88"/>
    <w:rsid w:val="006F5F0D"/>
    <w:rsid w:val="006F6041"/>
    <w:rsid w:val="006F61C3"/>
    <w:rsid w:val="006F634E"/>
    <w:rsid w:val="006F6AE4"/>
    <w:rsid w:val="006F7CEE"/>
    <w:rsid w:val="007006C3"/>
    <w:rsid w:val="00700718"/>
    <w:rsid w:val="00700799"/>
    <w:rsid w:val="0070125C"/>
    <w:rsid w:val="00701385"/>
    <w:rsid w:val="007013D1"/>
    <w:rsid w:val="007014D2"/>
    <w:rsid w:val="0070189F"/>
    <w:rsid w:val="00702E7E"/>
    <w:rsid w:val="00703113"/>
    <w:rsid w:val="007033E5"/>
    <w:rsid w:val="007033F7"/>
    <w:rsid w:val="00704071"/>
    <w:rsid w:val="007049E8"/>
    <w:rsid w:val="00705BE5"/>
    <w:rsid w:val="00705FEF"/>
    <w:rsid w:val="007065A2"/>
    <w:rsid w:val="0070660A"/>
    <w:rsid w:val="00707939"/>
    <w:rsid w:val="007079D7"/>
    <w:rsid w:val="00707A5D"/>
    <w:rsid w:val="0071034D"/>
    <w:rsid w:val="0071071A"/>
    <w:rsid w:val="007108CD"/>
    <w:rsid w:val="007119A8"/>
    <w:rsid w:val="00711F02"/>
    <w:rsid w:val="00712844"/>
    <w:rsid w:val="007134FD"/>
    <w:rsid w:val="0071352F"/>
    <w:rsid w:val="0071499E"/>
    <w:rsid w:val="0071586A"/>
    <w:rsid w:val="007158F1"/>
    <w:rsid w:val="00715F72"/>
    <w:rsid w:val="00716B15"/>
    <w:rsid w:val="0071728B"/>
    <w:rsid w:val="00717403"/>
    <w:rsid w:val="00717616"/>
    <w:rsid w:val="007208D4"/>
    <w:rsid w:val="00721067"/>
    <w:rsid w:val="00721B87"/>
    <w:rsid w:val="00722F32"/>
    <w:rsid w:val="007231D3"/>
    <w:rsid w:val="007235EF"/>
    <w:rsid w:val="00723830"/>
    <w:rsid w:val="00723BFE"/>
    <w:rsid w:val="00724A3E"/>
    <w:rsid w:val="0072588F"/>
    <w:rsid w:val="0072664A"/>
    <w:rsid w:val="0072796E"/>
    <w:rsid w:val="00730854"/>
    <w:rsid w:val="007315CD"/>
    <w:rsid w:val="00731AF1"/>
    <w:rsid w:val="0073358F"/>
    <w:rsid w:val="00733723"/>
    <w:rsid w:val="0073439F"/>
    <w:rsid w:val="007344BC"/>
    <w:rsid w:val="00735790"/>
    <w:rsid w:val="007368C2"/>
    <w:rsid w:val="007368E4"/>
    <w:rsid w:val="00736E5A"/>
    <w:rsid w:val="00737F6D"/>
    <w:rsid w:val="007417E2"/>
    <w:rsid w:val="00741CF3"/>
    <w:rsid w:val="00742945"/>
    <w:rsid w:val="00742AE8"/>
    <w:rsid w:val="00742DC5"/>
    <w:rsid w:val="00743BB0"/>
    <w:rsid w:val="00744A1C"/>
    <w:rsid w:val="0074556D"/>
    <w:rsid w:val="0074591A"/>
    <w:rsid w:val="007463A0"/>
    <w:rsid w:val="00746977"/>
    <w:rsid w:val="00746A03"/>
    <w:rsid w:val="00750BC2"/>
    <w:rsid w:val="0075108C"/>
    <w:rsid w:val="0075158C"/>
    <w:rsid w:val="00751922"/>
    <w:rsid w:val="00751A76"/>
    <w:rsid w:val="00752039"/>
    <w:rsid w:val="00753F59"/>
    <w:rsid w:val="00755C43"/>
    <w:rsid w:val="00757282"/>
    <w:rsid w:val="007604E2"/>
    <w:rsid w:val="007607F7"/>
    <w:rsid w:val="0076119E"/>
    <w:rsid w:val="0076289B"/>
    <w:rsid w:val="007630E8"/>
    <w:rsid w:val="0076320A"/>
    <w:rsid w:val="00763685"/>
    <w:rsid w:val="00764335"/>
    <w:rsid w:val="00764493"/>
    <w:rsid w:val="00764611"/>
    <w:rsid w:val="007648F3"/>
    <w:rsid w:val="007655AF"/>
    <w:rsid w:val="00766952"/>
    <w:rsid w:val="00766E66"/>
    <w:rsid w:val="00767028"/>
    <w:rsid w:val="0076709A"/>
    <w:rsid w:val="007670C0"/>
    <w:rsid w:val="007676D0"/>
    <w:rsid w:val="007678A7"/>
    <w:rsid w:val="00770CB3"/>
    <w:rsid w:val="00770CF3"/>
    <w:rsid w:val="00771306"/>
    <w:rsid w:val="007718C1"/>
    <w:rsid w:val="00771C64"/>
    <w:rsid w:val="0077289D"/>
    <w:rsid w:val="007733A5"/>
    <w:rsid w:val="007742C9"/>
    <w:rsid w:val="007746C9"/>
    <w:rsid w:val="007753CC"/>
    <w:rsid w:val="00776D19"/>
    <w:rsid w:val="0077760E"/>
    <w:rsid w:val="00777706"/>
    <w:rsid w:val="007777CA"/>
    <w:rsid w:val="00777D4F"/>
    <w:rsid w:val="00780910"/>
    <w:rsid w:val="00780EB1"/>
    <w:rsid w:val="007815E5"/>
    <w:rsid w:val="00781685"/>
    <w:rsid w:val="00781E4D"/>
    <w:rsid w:val="00783242"/>
    <w:rsid w:val="007833A4"/>
    <w:rsid w:val="007847D7"/>
    <w:rsid w:val="00784E05"/>
    <w:rsid w:val="007853FD"/>
    <w:rsid w:val="00785D4E"/>
    <w:rsid w:val="00786191"/>
    <w:rsid w:val="00786444"/>
    <w:rsid w:val="00786C61"/>
    <w:rsid w:val="00787077"/>
    <w:rsid w:val="00787552"/>
    <w:rsid w:val="0078791E"/>
    <w:rsid w:val="00787D29"/>
    <w:rsid w:val="00791773"/>
    <w:rsid w:val="007917BF"/>
    <w:rsid w:val="007918E9"/>
    <w:rsid w:val="00791D5D"/>
    <w:rsid w:val="00791F39"/>
    <w:rsid w:val="00791F3B"/>
    <w:rsid w:val="00791FAF"/>
    <w:rsid w:val="007926DA"/>
    <w:rsid w:val="007928ED"/>
    <w:rsid w:val="00793DA0"/>
    <w:rsid w:val="00794604"/>
    <w:rsid w:val="00794DA5"/>
    <w:rsid w:val="0079525F"/>
    <w:rsid w:val="0079586A"/>
    <w:rsid w:val="00795E50"/>
    <w:rsid w:val="00796960"/>
    <w:rsid w:val="0079698E"/>
    <w:rsid w:val="00797339"/>
    <w:rsid w:val="00797D87"/>
    <w:rsid w:val="00797E05"/>
    <w:rsid w:val="007A0623"/>
    <w:rsid w:val="007A0851"/>
    <w:rsid w:val="007A0ACF"/>
    <w:rsid w:val="007A0D6F"/>
    <w:rsid w:val="007A0D97"/>
    <w:rsid w:val="007A1200"/>
    <w:rsid w:val="007A13A9"/>
    <w:rsid w:val="007A171E"/>
    <w:rsid w:val="007A184D"/>
    <w:rsid w:val="007A18E9"/>
    <w:rsid w:val="007A1B5F"/>
    <w:rsid w:val="007A254C"/>
    <w:rsid w:val="007A5228"/>
    <w:rsid w:val="007A52C1"/>
    <w:rsid w:val="007A5B4F"/>
    <w:rsid w:val="007A5DFE"/>
    <w:rsid w:val="007A719B"/>
    <w:rsid w:val="007A731F"/>
    <w:rsid w:val="007B04B5"/>
    <w:rsid w:val="007B1569"/>
    <w:rsid w:val="007B1F5F"/>
    <w:rsid w:val="007B2358"/>
    <w:rsid w:val="007B2B1C"/>
    <w:rsid w:val="007B2B6F"/>
    <w:rsid w:val="007B2D1C"/>
    <w:rsid w:val="007B39BA"/>
    <w:rsid w:val="007B45FF"/>
    <w:rsid w:val="007B5510"/>
    <w:rsid w:val="007B59C1"/>
    <w:rsid w:val="007B6B4D"/>
    <w:rsid w:val="007B6E16"/>
    <w:rsid w:val="007B6F0A"/>
    <w:rsid w:val="007B716C"/>
    <w:rsid w:val="007B7EB8"/>
    <w:rsid w:val="007C092D"/>
    <w:rsid w:val="007C09A1"/>
    <w:rsid w:val="007C1383"/>
    <w:rsid w:val="007C173B"/>
    <w:rsid w:val="007C1B24"/>
    <w:rsid w:val="007C4364"/>
    <w:rsid w:val="007C48F3"/>
    <w:rsid w:val="007C4B15"/>
    <w:rsid w:val="007C5A9E"/>
    <w:rsid w:val="007C5C93"/>
    <w:rsid w:val="007C5D60"/>
    <w:rsid w:val="007C5E7C"/>
    <w:rsid w:val="007C62F4"/>
    <w:rsid w:val="007C7435"/>
    <w:rsid w:val="007D0C64"/>
    <w:rsid w:val="007D1715"/>
    <w:rsid w:val="007D17C8"/>
    <w:rsid w:val="007D3797"/>
    <w:rsid w:val="007D39E2"/>
    <w:rsid w:val="007D4156"/>
    <w:rsid w:val="007D4A12"/>
    <w:rsid w:val="007D4F7F"/>
    <w:rsid w:val="007D6CDF"/>
    <w:rsid w:val="007E03C5"/>
    <w:rsid w:val="007E09AD"/>
    <w:rsid w:val="007E0E13"/>
    <w:rsid w:val="007E16C4"/>
    <w:rsid w:val="007E17B0"/>
    <w:rsid w:val="007E1D57"/>
    <w:rsid w:val="007E30ED"/>
    <w:rsid w:val="007E41B1"/>
    <w:rsid w:val="007E46F3"/>
    <w:rsid w:val="007E5629"/>
    <w:rsid w:val="007E5C80"/>
    <w:rsid w:val="007E6D0D"/>
    <w:rsid w:val="007E7244"/>
    <w:rsid w:val="007E7532"/>
    <w:rsid w:val="007F0978"/>
    <w:rsid w:val="007F0B84"/>
    <w:rsid w:val="007F0C12"/>
    <w:rsid w:val="007F12BD"/>
    <w:rsid w:val="007F18D2"/>
    <w:rsid w:val="007F19A5"/>
    <w:rsid w:val="007F2065"/>
    <w:rsid w:val="007F230D"/>
    <w:rsid w:val="007F2CF8"/>
    <w:rsid w:val="007F3F36"/>
    <w:rsid w:val="007F4105"/>
    <w:rsid w:val="007F4C00"/>
    <w:rsid w:val="007F61E9"/>
    <w:rsid w:val="007F63EA"/>
    <w:rsid w:val="007F6C40"/>
    <w:rsid w:val="007F6D0B"/>
    <w:rsid w:val="007F71C2"/>
    <w:rsid w:val="007F732A"/>
    <w:rsid w:val="007F7476"/>
    <w:rsid w:val="007F74EF"/>
    <w:rsid w:val="007F770C"/>
    <w:rsid w:val="007F7BE2"/>
    <w:rsid w:val="00800B73"/>
    <w:rsid w:val="00800EB8"/>
    <w:rsid w:val="0080197A"/>
    <w:rsid w:val="00801EED"/>
    <w:rsid w:val="00801F8F"/>
    <w:rsid w:val="008021BE"/>
    <w:rsid w:val="008024CE"/>
    <w:rsid w:val="008033B1"/>
    <w:rsid w:val="00803C07"/>
    <w:rsid w:val="00804BE3"/>
    <w:rsid w:val="00804C5B"/>
    <w:rsid w:val="00804D15"/>
    <w:rsid w:val="00805187"/>
    <w:rsid w:val="00805610"/>
    <w:rsid w:val="00805AC2"/>
    <w:rsid w:val="00805F1A"/>
    <w:rsid w:val="0080603D"/>
    <w:rsid w:val="0080628F"/>
    <w:rsid w:val="008065E1"/>
    <w:rsid w:val="008067EF"/>
    <w:rsid w:val="00810549"/>
    <w:rsid w:val="008115E6"/>
    <w:rsid w:val="00811607"/>
    <w:rsid w:val="008124B4"/>
    <w:rsid w:val="00812DEC"/>
    <w:rsid w:val="008132F5"/>
    <w:rsid w:val="008133C3"/>
    <w:rsid w:val="00813751"/>
    <w:rsid w:val="00815190"/>
    <w:rsid w:val="0081664F"/>
    <w:rsid w:val="00816B55"/>
    <w:rsid w:val="00817538"/>
    <w:rsid w:val="00817A41"/>
    <w:rsid w:val="008205FF"/>
    <w:rsid w:val="008211E6"/>
    <w:rsid w:val="00821BCA"/>
    <w:rsid w:val="00821FA4"/>
    <w:rsid w:val="00822344"/>
    <w:rsid w:val="008228D7"/>
    <w:rsid w:val="0082386C"/>
    <w:rsid w:val="00824F02"/>
    <w:rsid w:val="00825EF7"/>
    <w:rsid w:val="00825FD0"/>
    <w:rsid w:val="0082692F"/>
    <w:rsid w:val="00826B83"/>
    <w:rsid w:val="00826DB3"/>
    <w:rsid w:val="008272AA"/>
    <w:rsid w:val="008273C9"/>
    <w:rsid w:val="00827691"/>
    <w:rsid w:val="008320EB"/>
    <w:rsid w:val="008321C4"/>
    <w:rsid w:val="00832419"/>
    <w:rsid w:val="0083267B"/>
    <w:rsid w:val="00833B6B"/>
    <w:rsid w:val="008341DE"/>
    <w:rsid w:val="00834975"/>
    <w:rsid w:val="00834CAF"/>
    <w:rsid w:val="00834D48"/>
    <w:rsid w:val="00834DE6"/>
    <w:rsid w:val="0083582D"/>
    <w:rsid w:val="00835D21"/>
    <w:rsid w:val="0083627F"/>
    <w:rsid w:val="008362A0"/>
    <w:rsid w:val="00836962"/>
    <w:rsid w:val="00837215"/>
    <w:rsid w:val="00837AAA"/>
    <w:rsid w:val="00840290"/>
    <w:rsid w:val="00840915"/>
    <w:rsid w:val="00840D7A"/>
    <w:rsid w:val="0084136A"/>
    <w:rsid w:val="008415B7"/>
    <w:rsid w:val="00841E6A"/>
    <w:rsid w:val="00842749"/>
    <w:rsid w:val="00842FF7"/>
    <w:rsid w:val="008431AB"/>
    <w:rsid w:val="008431B9"/>
    <w:rsid w:val="0084339D"/>
    <w:rsid w:val="00843D91"/>
    <w:rsid w:val="00844F40"/>
    <w:rsid w:val="00845B40"/>
    <w:rsid w:val="00845B4F"/>
    <w:rsid w:val="00845CE1"/>
    <w:rsid w:val="00845FD7"/>
    <w:rsid w:val="00846154"/>
    <w:rsid w:val="00846604"/>
    <w:rsid w:val="00846B26"/>
    <w:rsid w:val="00846F88"/>
    <w:rsid w:val="00847282"/>
    <w:rsid w:val="0084772D"/>
    <w:rsid w:val="008477EC"/>
    <w:rsid w:val="0085022A"/>
    <w:rsid w:val="00850328"/>
    <w:rsid w:val="008504A4"/>
    <w:rsid w:val="00850DCF"/>
    <w:rsid w:val="008510C0"/>
    <w:rsid w:val="00851EDD"/>
    <w:rsid w:val="0085360A"/>
    <w:rsid w:val="008537EB"/>
    <w:rsid w:val="00853D17"/>
    <w:rsid w:val="008544CB"/>
    <w:rsid w:val="00855DC4"/>
    <w:rsid w:val="00855DE7"/>
    <w:rsid w:val="0085604C"/>
    <w:rsid w:val="00856EDF"/>
    <w:rsid w:val="008571BA"/>
    <w:rsid w:val="008574EC"/>
    <w:rsid w:val="008579D2"/>
    <w:rsid w:val="00857E38"/>
    <w:rsid w:val="008608E8"/>
    <w:rsid w:val="008612AE"/>
    <w:rsid w:val="00861A4B"/>
    <w:rsid w:val="008624C3"/>
    <w:rsid w:val="00862C37"/>
    <w:rsid w:val="0086420C"/>
    <w:rsid w:val="00865D87"/>
    <w:rsid w:val="008662A9"/>
    <w:rsid w:val="00866B33"/>
    <w:rsid w:val="00867477"/>
    <w:rsid w:val="00867499"/>
    <w:rsid w:val="008678E2"/>
    <w:rsid w:val="008702A7"/>
    <w:rsid w:val="00870983"/>
    <w:rsid w:val="00870C5E"/>
    <w:rsid w:val="008710D4"/>
    <w:rsid w:val="0087207C"/>
    <w:rsid w:val="008720EB"/>
    <w:rsid w:val="008725DC"/>
    <w:rsid w:val="008727B2"/>
    <w:rsid w:val="0087303E"/>
    <w:rsid w:val="008731F1"/>
    <w:rsid w:val="008734EF"/>
    <w:rsid w:val="0087354C"/>
    <w:rsid w:val="00873B6D"/>
    <w:rsid w:val="00873CE9"/>
    <w:rsid w:val="0087521C"/>
    <w:rsid w:val="00875EBD"/>
    <w:rsid w:val="00876053"/>
    <w:rsid w:val="008770EE"/>
    <w:rsid w:val="0087719E"/>
    <w:rsid w:val="00877201"/>
    <w:rsid w:val="008773D1"/>
    <w:rsid w:val="00880047"/>
    <w:rsid w:val="00880138"/>
    <w:rsid w:val="00880F1E"/>
    <w:rsid w:val="008810BE"/>
    <w:rsid w:val="00881A4C"/>
    <w:rsid w:val="00882233"/>
    <w:rsid w:val="008828D2"/>
    <w:rsid w:val="00882DAF"/>
    <w:rsid w:val="00884352"/>
    <w:rsid w:val="00884D5C"/>
    <w:rsid w:val="00885655"/>
    <w:rsid w:val="008863C7"/>
    <w:rsid w:val="008865DC"/>
    <w:rsid w:val="00887240"/>
    <w:rsid w:val="00887F87"/>
    <w:rsid w:val="00890434"/>
    <w:rsid w:val="00890887"/>
    <w:rsid w:val="00890D20"/>
    <w:rsid w:val="008913B1"/>
    <w:rsid w:val="00891821"/>
    <w:rsid w:val="00891A1A"/>
    <w:rsid w:val="00891D26"/>
    <w:rsid w:val="00891EDC"/>
    <w:rsid w:val="00891EEF"/>
    <w:rsid w:val="00892065"/>
    <w:rsid w:val="00892F48"/>
    <w:rsid w:val="0089311A"/>
    <w:rsid w:val="0089389B"/>
    <w:rsid w:val="008938BB"/>
    <w:rsid w:val="00893D7E"/>
    <w:rsid w:val="00893E4E"/>
    <w:rsid w:val="00894549"/>
    <w:rsid w:val="00894842"/>
    <w:rsid w:val="00895472"/>
    <w:rsid w:val="00895C51"/>
    <w:rsid w:val="00895F2C"/>
    <w:rsid w:val="00896275"/>
    <w:rsid w:val="008970CD"/>
    <w:rsid w:val="00897EBC"/>
    <w:rsid w:val="008A2141"/>
    <w:rsid w:val="008A42A9"/>
    <w:rsid w:val="008A4451"/>
    <w:rsid w:val="008A480B"/>
    <w:rsid w:val="008A52AD"/>
    <w:rsid w:val="008A5DEA"/>
    <w:rsid w:val="008A6A6E"/>
    <w:rsid w:val="008A6E76"/>
    <w:rsid w:val="008A7281"/>
    <w:rsid w:val="008A7435"/>
    <w:rsid w:val="008A750D"/>
    <w:rsid w:val="008A7C87"/>
    <w:rsid w:val="008B00C7"/>
    <w:rsid w:val="008B0161"/>
    <w:rsid w:val="008B1023"/>
    <w:rsid w:val="008B3D75"/>
    <w:rsid w:val="008B4B61"/>
    <w:rsid w:val="008B4EF9"/>
    <w:rsid w:val="008B578F"/>
    <w:rsid w:val="008B5CE5"/>
    <w:rsid w:val="008B6592"/>
    <w:rsid w:val="008B7E60"/>
    <w:rsid w:val="008C07AE"/>
    <w:rsid w:val="008C0994"/>
    <w:rsid w:val="008C0A87"/>
    <w:rsid w:val="008C0BAC"/>
    <w:rsid w:val="008C1537"/>
    <w:rsid w:val="008C181F"/>
    <w:rsid w:val="008C1BF2"/>
    <w:rsid w:val="008C3373"/>
    <w:rsid w:val="008C35AE"/>
    <w:rsid w:val="008C3866"/>
    <w:rsid w:val="008C3D68"/>
    <w:rsid w:val="008C3EC9"/>
    <w:rsid w:val="008C4360"/>
    <w:rsid w:val="008C4B10"/>
    <w:rsid w:val="008C519E"/>
    <w:rsid w:val="008C57AA"/>
    <w:rsid w:val="008C5AF6"/>
    <w:rsid w:val="008C5CA9"/>
    <w:rsid w:val="008C7095"/>
    <w:rsid w:val="008C70C3"/>
    <w:rsid w:val="008C7190"/>
    <w:rsid w:val="008C74F2"/>
    <w:rsid w:val="008D0E16"/>
    <w:rsid w:val="008D1743"/>
    <w:rsid w:val="008D1951"/>
    <w:rsid w:val="008D22A9"/>
    <w:rsid w:val="008D25BB"/>
    <w:rsid w:val="008D2B47"/>
    <w:rsid w:val="008D2CCC"/>
    <w:rsid w:val="008D30DB"/>
    <w:rsid w:val="008D3E33"/>
    <w:rsid w:val="008D4938"/>
    <w:rsid w:val="008D50F7"/>
    <w:rsid w:val="008D5617"/>
    <w:rsid w:val="008D5CED"/>
    <w:rsid w:val="008D6096"/>
    <w:rsid w:val="008D719E"/>
    <w:rsid w:val="008D7B6B"/>
    <w:rsid w:val="008E0175"/>
    <w:rsid w:val="008E142A"/>
    <w:rsid w:val="008E2279"/>
    <w:rsid w:val="008E2FA0"/>
    <w:rsid w:val="008E3676"/>
    <w:rsid w:val="008E3830"/>
    <w:rsid w:val="008E3AC3"/>
    <w:rsid w:val="008E3DE5"/>
    <w:rsid w:val="008E496C"/>
    <w:rsid w:val="008E49BE"/>
    <w:rsid w:val="008E518B"/>
    <w:rsid w:val="008E52D0"/>
    <w:rsid w:val="008E587F"/>
    <w:rsid w:val="008E5D10"/>
    <w:rsid w:val="008E69D1"/>
    <w:rsid w:val="008E6F40"/>
    <w:rsid w:val="008E76F8"/>
    <w:rsid w:val="008F01D3"/>
    <w:rsid w:val="008F0421"/>
    <w:rsid w:val="008F0B10"/>
    <w:rsid w:val="008F0F24"/>
    <w:rsid w:val="008F15A8"/>
    <w:rsid w:val="008F212E"/>
    <w:rsid w:val="008F2670"/>
    <w:rsid w:val="008F38EC"/>
    <w:rsid w:val="008F3AC1"/>
    <w:rsid w:val="008F431B"/>
    <w:rsid w:val="008F529F"/>
    <w:rsid w:val="008F591D"/>
    <w:rsid w:val="008F5C45"/>
    <w:rsid w:val="008F61C9"/>
    <w:rsid w:val="008F66E3"/>
    <w:rsid w:val="008F719A"/>
    <w:rsid w:val="008F76FB"/>
    <w:rsid w:val="00900B30"/>
    <w:rsid w:val="00902891"/>
    <w:rsid w:val="00903866"/>
    <w:rsid w:val="00904036"/>
    <w:rsid w:val="0090459E"/>
    <w:rsid w:val="00906137"/>
    <w:rsid w:val="009061AB"/>
    <w:rsid w:val="0090781B"/>
    <w:rsid w:val="009078E2"/>
    <w:rsid w:val="00907C40"/>
    <w:rsid w:val="00910CC9"/>
    <w:rsid w:val="0091111F"/>
    <w:rsid w:val="009112F7"/>
    <w:rsid w:val="00912DAA"/>
    <w:rsid w:val="00912EDA"/>
    <w:rsid w:val="009131E9"/>
    <w:rsid w:val="00913770"/>
    <w:rsid w:val="0091472A"/>
    <w:rsid w:val="009154C2"/>
    <w:rsid w:val="00915D02"/>
    <w:rsid w:val="00916B24"/>
    <w:rsid w:val="00916E5E"/>
    <w:rsid w:val="00916ED7"/>
    <w:rsid w:val="0092075F"/>
    <w:rsid w:val="00920938"/>
    <w:rsid w:val="009223D7"/>
    <w:rsid w:val="00923D31"/>
    <w:rsid w:val="0092446C"/>
    <w:rsid w:val="00924711"/>
    <w:rsid w:val="00926883"/>
    <w:rsid w:val="009275EF"/>
    <w:rsid w:val="0092777D"/>
    <w:rsid w:val="009301D4"/>
    <w:rsid w:val="009307D0"/>
    <w:rsid w:val="009308B0"/>
    <w:rsid w:val="009309E5"/>
    <w:rsid w:val="0093248B"/>
    <w:rsid w:val="0093271C"/>
    <w:rsid w:val="00932C45"/>
    <w:rsid w:val="00933642"/>
    <w:rsid w:val="00934F37"/>
    <w:rsid w:val="0093515E"/>
    <w:rsid w:val="00936D6F"/>
    <w:rsid w:val="00936DCC"/>
    <w:rsid w:val="009372DD"/>
    <w:rsid w:val="00937B30"/>
    <w:rsid w:val="00937BFE"/>
    <w:rsid w:val="00940C3D"/>
    <w:rsid w:val="00942DCF"/>
    <w:rsid w:val="009432A6"/>
    <w:rsid w:val="00944157"/>
    <w:rsid w:val="00944C14"/>
    <w:rsid w:val="00944CE7"/>
    <w:rsid w:val="009454AC"/>
    <w:rsid w:val="00946279"/>
    <w:rsid w:val="00946A6C"/>
    <w:rsid w:val="009471AF"/>
    <w:rsid w:val="009472B5"/>
    <w:rsid w:val="00947450"/>
    <w:rsid w:val="009476F8"/>
    <w:rsid w:val="00947EA0"/>
    <w:rsid w:val="00947EF2"/>
    <w:rsid w:val="009502B0"/>
    <w:rsid w:val="0095102F"/>
    <w:rsid w:val="00951ED6"/>
    <w:rsid w:val="0095214F"/>
    <w:rsid w:val="009537F9"/>
    <w:rsid w:val="00953B07"/>
    <w:rsid w:val="009540C7"/>
    <w:rsid w:val="00954988"/>
    <w:rsid w:val="00954A92"/>
    <w:rsid w:val="00954F4B"/>
    <w:rsid w:val="009551E7"/>
    <w:rsid w:val="00955321"/>
    <w:rsid w:val="0095577A"/>
    <w:rsid w:val="00955A2E"/>
    <w:rsid w:val="00955B71"/>
    <w:rsid w:val="009560F7"/>
    <w:rsid w:val="00956883"/>
    <w:rsid w:val="00956F0D"/>
    <w:rsid w:val="009571E2"/>
    <w:rsid w:val="00957226"/>
    <w:rsid w:val="009607BF"/>
    <w:rsid w:val="00960D24"/>
    <w:rsid w:val="009626DD"/>
    <w:rsid w:val="00962CEE"/>
    <w:rsid w:val="00963EBA"/>
    <w:rsid w:val="00963F7E"/>
    <w:rsid w:val="009646B6"/>
    <w:rsid w:val="009646E5"/>
    <w:rsid w:val="00965301"/>
    <w:rsid w:val="00965A2D"/>
    <w:rsid w:val="00965FCD"/>
    <w:rsid w:val="009660CE"/>
    <w:rsid w:val="00966EE2"/>
    <w:rsid w:val="0096705B"/>
    <w:rsid w:val="009702F3"/>
    <w:rsid w:val="009707CB"/>
    <w:rsid w:val="0097121D"/>
    <w:rsid w:val="009716DC"/>
    <w:rsid w:val="00971946"/>
    <w:rsid w:val="00971F06"/>
    <w:rsid w:val="00973074"/>
    <w:rsid w:val="009736CD"/>
    <w:rsid w:val="0097463C"/>
    <w:rsid w:val="0097478F"/>
    <w:rsid w:val="00974DBC"/>
    <w:rsid w:val="00975B40"/>
    <w:rsid w:val="00975F38"/>
    <w:rsid w:val="00977AAA"/>
    <w:rsid w:val="00977C91"/>
    <w:rsid w:val="00980DDB"/>
    <w:rsid w:val="00980FAA"/>
    <w:rsid w:val="00982AB7"/>
    <w:rsid w:val="00982EF3"/>
    <w:rsid w:val="009838BF"/>
    <w:rsid w:val="00983923"/>
    <w:rsid w:val="00983BEC"/>
    <w:rsid w:val="00984452"/>
    <w:rsid w:val="00984C13"/>
    <w:rsid w:val="00985B26"/>
    <w:rsid w:val="00985FA1"/>
    <w:rsid w:val="00986260"/>
    <w:rsid w:val="00986915"/>
    <w:rsid w:val="009873B8"/>
    <w:rsid w:val="00987579"/>
    <w:rsid w:val="009908CC"/>
    <w:rsid w:val="00991FAA"/>
    <w:rsid w:val="00993DC3"/>
    <w:rsid w:val="00995559"/>
    <w:rsid w:val="009957A9"/>
    <w:rsid w:val="00995F44"/>
    <w:rsid w:val="009960ED"/>
    <w:rsid w:val="00996609"/>
    <w:rsid w:val="0099698F"/>
    <w:rsid w:val="00996DC1"/>
    <w:rsid w:val="0099748E"/>
    <w:rsid w:val="0099782E"/>
    <w:rsid w:val="00997AC7"/>
    <w:rsid w:val="00997D32"/>
    <w:rsid w:val="00997E96"/>
    <w:rsid w:val="009A0562"/>
    <w:rsid w:val="009A0D66"/>
    <w:rsid w:val="009A0EF7"/>
    <w:rsid w:val="009A15D0"/>
    <w:rsid w:val="009A18C1"/>
    <w:rsid w:val="009A1F25"/>
    <w:rsid w:val="009A2CA2"/>
    <w:rsid w:val="009A3158"/>
    <w:rsid w:val="009A3215"/>
    <w:rsid w:val="009A38FF"/>
    <w:rsid w:val="009A418A"/>
    <w:rsid w:val="009A56AC"/>
    <w:rsid w:val="009A5971"/>
    <w:rsid w:val="009A5C81"/>
    <w:rsid w:val="009A60BA"/>
    <w:rsid w:val="009A65D5"/>
    <w:rsid w:val="009A6979"/>
    <w:rsid w:val="009A7557"/>
    <w:rsid w:val="009A7668"/>
    <w:rsid w:val="009A76F5"/>
    <w:rsid w:val="009A779A"/>
    <w:rsid w:val="009A7DFD"/>
    <w:rsid w:val="009B0557"/>
    <w:rsid w:val="009B0559"/>
    <w:rsid w:val="009B05AA"/>
    <w:rsid w:val="009B0DFF"/>
    <w:rsid w:val="009B28D8"/>
    <w:rsid w:val="009B349B"/>
    <w:rsid w:val="009B38CD"/>
    <w:rsid w:val="009B3E9F"/>
    <w:rsid w:val="009B4323"/>
    <w:rsid w:val="009B4F68"/>
    <w:rsid w:val="009B534C"/>
    <w:rsid w:val="009B538C"/>
    <w:rsid w:val="009B697C"/>
    <w:rsid w:val="009B6EB8"/>
    <w:rsid w:val="009B76E3"/>
    <w:rsid w:val="009C0188"/>
    <w:rsid w:val="009C0618"/>
    <w:rsid w:val="009C0787"/>
    <w:rsid w:val="009C186B"/>
    <w:rsid w:val="009C1A7C"/>
    <w:rsid w:val="009C227F"/>
    <w:rsid w:val="009C23E8"/>
    <w:rsid w:val="009C2706"/>
    <w:rsid w:val="009C3251"/>
    <w:rsid w:val="009C3A9A"/>
    <w:rsid w:val="009C3F84"/>
    <w:rsid w:val="009C66C2"/>
    <w:rsid w:val="009C6DD7"/>
    <w:rsid w:val="009C7680"/>
    <w:rsid w:val="009C7F5C"/>
    <w:rsid w:val="009D083E"/>
    <w:rsid w:val="009D0D1F"/>
    <w:rsid w:val="009D14F4"/>
    <w:rsid w:val="009D197F"/>
    <w:rsid w:val="009D22DA"/>
    <w:rsid w:val="009D2D29"/>
    <w:rsid w:val="009D2F8D"/>
    <w:rsid w:val="009D3D52"/>
    <w:rsid w:val="009D3DA5"/>
    <w:rsid w:val="009D4BF5"/>
    <w:rsid w:val="009D50A1"/>
    <w:rsid w:val="009D51C2"/>
    <w:rsid w:val="009D53AB"/>
    <w:rsid w:val="009D54A6"/>
    <w:rsid w:val="009D5A12"/>
    <w:rsid w:val="009D5C6C"/>
    <w:rsid w:val="009D68B9"/>
    <w:rsid w:val="009D6BDD"/>
    <w:rsid w:val="009D7631"/>
    <w:rsid w:val="009D7A4E"/>
    <w:rsid w:val="009E07F7"/>
    <w:rsid w:val="009E184D"/>
    <w:rsid w:val="009E19E9"/>
    <w:rsid w:val="009E1AB9"/>
    <w:rsid w:val="009E1B85"/>
    <w:rsid w:val="009E2A4F"/>
    <w:rsid w:val="009E40B0"/>
    <w:rsid w:val="009E59CA"/>
    <w:rsid w:val="009E6F67"/>
    <w:rsid w:val="009E7694"/>
    <w:rsid w:val="009E7AE1"/>
    <w:rsid w:val="009E7D57"/>
    <w:rsid w:val="009F00F7"/>
    <w:rsid w:val="009F02BF"/>
    <w:rsid w:val="009F0DA8"/>
    <w:rsid w:val="009F128F"/>
    <w:rsid w:val="009F1FB1"/>
    <w:rsid w:val="009F2045"/>
    <w:rsid w:val="009F2B05"/>
    <w:rsid w:val="009F3148"/>
    <w:rsid w:val="009F33B6"/>
    <w:rsid w:val="009F3EAB"/>
    <w:rsid w:val="009F57EC"/>
    <w:rsid w:val="009F7E40"/>
    <w:rsid w:val="00A0006E"/>
    <w:rsid w:val="00A011E8"/>
    <w:rsid w:val="00A01A5E"/>
    <w:rsid w:val="00A01BCF"/>
    <w:rsid w:val="00A0259D"/>
    <w:rsid w:val="00A02A83"/>
    <w:rsid w:val="00A02AD4"/>
    <w:rsid w:val="00A03079"/>
    <w:rsid w:val="00A03DCA"/>
    <w:rsid w:val="00A0416F"/>
    <w:rsid w:val="00A04513"/>
    <w:rsid w:val="00A04F41"/>
    <w:rsid w:val="00A0599F"/>
    <w:rsid w:val="00A06198"/>
    <w:rsid w:val="00A06C19"/>
    <w:rsid w:val="00A07216"/>
    <w:rsid w:val="00A0764F"/>
    <w:rsid w:val="00A0795E"/>
    <w:rsid w:val="00A10DA5"/>
    <w:rsid w:val="00A112AD"/>
    <w:rsid w:val="00A1169F"/>
    <w:rsid w:val="00A119E6"/>
    <w:rsid w:val="00A11AD4"/>
    <w:rsid w:val="00A128DA"/>
    <w:rsid w:val="00A13A90"/>
    <w:rsid w:val="00A13AEE"/>
    <w:rsid w:val="00A15A6F"/>
    <w:rsid w:val="00A16DCC"/>
    <w:rsid w:val="00A172A4"/>
    <w:rsid w:val="00A17C55"/>
    <w:rsid w:val="00A17E8E"/>
    <w:rsid w:val="00A20283"/>
    <w:rsid w:val="00A20343"/>
    <w:rsid w:val="00A21CAE"/>
    <w:rsid w:val="00A21D9F"/>
    <w:rsid w:val="00A222E3"/>
    <w:rsid w:val="00A22EA2"/>
    <w:rsid w:val="00A22F70"/>
    <w:rsid w:val="00A231BF"/>
    <w:rsid w:val="00A24BD6"/>
    <w:rsid w:val="00A258B8"/>
    <w:rsid w:val="00A26372"/>
    <w:rsid w:val="00A26B6D"/>
    <w:rsid w:val="00A273B1"/>
    <w:rsid w:val="00A307D9"/>
    <w:rsid w:val="00A30EB4"/>
    <w:rsid w:val="00A31A5E"/>
    <w:rsid w:val="00A31C34"/>
    <w:rsid w:val="00A3233C"/>
    <w:rsid w:val="00A32443"/>
    <w:rsid w:val="00A3361C"/>
    <w:rsid w:val="00A3379A"/>
    <w:rsid w:val="00A34DA8"/>
    <w:rsid w:val="00A34DD3"/>
    <w:rsid w:val="00A34EEC"/>
    <w:rsid w:val="00A35AFE"/>
    <w:rsid w:val="00A365BE"/>
    <w:rsid w:val="00A3666A"/>
    <w:rsid w:val="00A3691E"/>
    <w:rsid w:val="00A37414"/>
    <w:rsid w:val="00A3769F"/>
    <w:rsid w:val="00A37B21"/>
    <w:rsid w:val="00A37D43"/>
    <w:rsid w:val="00A37F05"/>
    <w:rsid w:val="00A40DB9"/>
    <w:rsid w:val="00A415FE"/>
    <w:rsid w:val="00A4194A"/>
    <w:rsid w:val="00A41F94"/>
    <w:rsid w:val="00A420D3"/>
    <w:rsid w:val="00A4223E"/>
    <w:rsid w:val="00A42A8B"/>
    <w:rsid w:val="00A437C2"/>
    <w:rsid w:val="00A4389B"/>
    <w:rsid w:val="00A43A66"/>
    <w:rsid w:val="00A44483"/>
    <w:rsid w:val="00A4454F"/>
    <w:rsid w:val="00A44CDE"/>
    <w:rsid w:val="00A45261"/>
    <w:rsid w:val="00A45C30"/>
    <w:rsid w:val="00A46295"/>
    <w:rsid w:val="00A46464"/>
    <w:rsid w:val="00A46731"/>
    <w:rsid w:val="00A4692D"/>
    <w:rsid w:val="00A46EE7"/>
    <w:rsid w:val="00A502A3"/>
    <w:rsid w:val="00A51BE4"/>
    <w:rsid w:val="00A52F56"/>
    <w:rsid w:val="00A53911"/>
    <w:rsid w:val="00A53A2C"/>
    <w:rsid w:val="00A53AA2"/>
    <w:rsid w:val="00A53E96"/>
    <w:rsid w:val="00A5405D"/>
    <w:rsid w:val="00A55555"/>
    <w:rsid w:val="00A55BC6"/>
    <w:rsid w:val="00A55DFC"/>
    <w:rsid w:val="00A55FC1"/>
    <w:rsid w:val="00A57439"/>
    <w:rsid w:val="00A6005E"/>
    <w:rsid w:val="00A60D69"/>
    <w:rsid w:val="00A617A8"/>
    <w:rsid w:val="00A61EF6"/>
    <w:rsid w:val="00A639AC"/>
    <w:rsid w:val="00A63FE6"/>
    <w:rsid w:val="00A64283"/>
    <w:rsid w:val="00A6468D"/>
    <w:rsid w:val="00A64EED"/>
    <w:rsid w:val="00A65091"/>
    <w:rsid w:val="00A65710"/>
    <w:rsid w:val="00A6571A"/>
    <w:rsid w:val="00A6590D"/>
    <w:rsid w:val="00A65B0D"/>
    <w:rsid w:val="00A65BA6"/>
    <w:rsid w:val="00A665CC"/>
    <w:rsid w:val="00A71B0C"/>
    <w:rsid w:val="00A71D7A"/>
    <w:rsid w:val="00A72365"/>
    <w:rsid w:val="00A7249A"/>
    <w:rsid w:val="00A72DB8"/>
    <w:rsid w:val="00A731BC"/>
    <w:rsid w:val="00A73287"/>
    <w:rsid w:val="00A73415"/>
    <w:rsid w:val="00A7371B"/>
    <w:rsid w:val="00A7419C"/>
    <w:rsid w:val="00A746A2"/>
    <w:rsid w:val="00A74914"/>
    <w:rsid w:val="00A75536"/>
    <w:rsid w:val="00A75C2C"/>
    <w:rsid w:val="00A76846"/>
    <w:rsid w:val="00A76E70"/>
    <w:rsid w:val="00A76E7D"/>
    <w:rsid w:val="00A76E7F"/>
    <w:rsid w:val="00A77193"/>
    <w:rsid w:val="00A77653"/>
    <w:rsid w:val="00A776B9"/>
    <w:rsid w:val="00A77D47"/>
    <w:rsid w:val="00A81755"/>
    <w:rsid w:val="00A8217F"/>
    <w:rsid w:val="00A8253F"/>
    <w:rsid w:val="00A83C23"/>
    <w:rsid w:val="00A83E44"/>
    <w:rsid w:val="00A83F02"/>
    <w:rsid w:val="00A84B3F"/>
    <w:rsid w:val="00A84C3F"/>
    <w:rsid w:val="00A850EC"/>
    <w:rsid w:val="00A851C5"/>
    <w:rsid w:val="00A855A0"/>
    <w:rsid w:val="00A866E3"/>
    <w:rsid w:val="00A86B3F"/>
    <w:rsid w:val="00A87ADA"/>
    <w:rsid w:val="00A9033A"/>
    <w:rsid w:val="00A905BD"/>
    <w:rsid w:val="00A90C35"/>
    <w:rsid w:val="00A922F8"/>
    <w:rsid w:val="00A92A59"/>
    <w:rsid w:val="00A9305C"/>
    <w:rsid w:val="00A93228"/>
    <w:rsid w:val="00A93972"/>
    <w:rsid w:val="00A9457A"/>
    <w:rsid w:val="00A94967"/>
    <w:rsid w:val="00A950A0"/>
    <w:rsid w:val="00A950C4"/>
    <w:rsid w:val="00A951AA"/>
    <w:rsid w:val="00A952E8"/>
    <w:rsid w:val="00A9596F"/>
    <w:rsid w:val="00A959EC"/>
    <w:rsid w:val="00A95C32"/>
    <w:rsid w:val="00A95DAA"/>
    <w:rsid w:val="00A96095"/>
    <w:rsid w:val="00A9672C"/>
    <w:rsid w:val="00A96F16"/>
    <w:rsid w:val="00A97D61"/>
    <w:rsid w:val="00AA03DB"/>
    <w:rsid w:val="00AA1273"/>
    <w:rsid w:val="00AA1995"/>
    <w:rsid w:val="00AA1A38"/>
    <w:rsid w:val="00AA3932"/>
    <w:rsid w:val="00AA4A81"/>
    <w:rsid w:val="00AA6AFB"/>
    <w:rsid w:val="00AA6B01"/>
    <w:rsid w:val="00AA6FC3"/>
    <w:rsid w:val="00AA7F80"/>
    <w:rsid w:val="00AB0418"/>
    <w:rsid w:val="00AB0635"/>
    <w:rsid w:val="00AB0CB7"/>
    <w:rsid w:val="00AB0DDD"/>
    <w:rsid w:val="00AB1387"/>
    <w:rsid w:val="00AB23A6"/>
    <w:rsid w:val="00AB366D"/>
    <w:rsid w:val="00AB37FF"/>
    <w:rsid w:val="00AB3CA4"/>
    <w:rsid w:val="00AB3D1E"/>
    <w:rsid w:val="00AB58F5"/>
    <w:rsid w:val="00AB5F56"/>
    <w:rsid w:val="00AB657C"/>
    <w:rsid w:val="00AB6A83"/>
    <w:rsid w:val="00AB6CD5"/>
    <w:rsid w:val="00AB753D"/>
    <w:rsid w:val="00AB7871"/>
    <w:rsid w:val="00AC054E"/>
    <w:rsid w:val="00AC0F42"/>
    <w:rsid w:val="00AC1281"/>
    <w:rsid w:val="00AC1E2A"/>
    <w:rsid w:val="00AC2033"/>
    <w:rsid w:val="00AC21F4"/>
    <w:rsid w:val="00AC3668"/>
    <w:rsid w:val="00AC4053"/>
    <w:rsid w:val="00AC4663"/>
    <w:rsid w:val="00AC46AF"/>
    <w:rsid w:val="00AC48DA"/>
    <w:rsid w:val="00AC4B8C"/>
    <w:rsid w:val="00AC513C"/>
    <w:rsid w:val="00AC5184"/>
    <w:rsid w:val="00AC5879"/>
    <w:rsid w:val="00AC5B1B"/>
    <w:rsid w:val="00AC5B4C"/>
    <w:rsid w:val="00AC5B81"/>
    <w:rsid w:val="00AC5E7D"/>
    <w:rsid w:val="00AC6139"/>
    <w:rsid w:val="00AC69B0"/>
    <w:rsid w:val="00AC7271"/>
    <w:rsid w:val="00AC7512"/>
    <w:rsid w:val="00AC78FF"/>
    <w:rsid w:val="00AC7F0A"/>
    <w:rsid w:val="00AD129A"/>
    <w:rsid w:val="00AD1570"/>
    <w:rsid w:val="00AD1811"/>
    <w:rsid w:val="00AD1884"/>
    <w:rsid w:val="00AD2089"/>
    <w:rsid w:val="00AD20F5"/>
    <w:rsid w:val="00AD23FA"/>
    <w:rsid w:val="00AD25AB"/>
    <w:rsid w:val="00AD2AC5"/>
    <w:rsid w:val="00AD2FBF"/>
    <w:rsid w:val="00AD3B77"/>
    <w:rsid w:val="00AD3B8F"/>
    <w:rsid w:val="00AD4D30"/>
    <w:rsid w:val="00AD5099"/>
    <w:rsid w:val="00AD5845"/>
    <w:rsid w:val="00AD6743"/>
    <w:rsid w:val="00AD67E4"/>
    <w:rsid w:val="00AD7306"/>
    <w:rsid w:val="00AD747F"/>
    <w:rsid w:val="00AD759F"/>
    <w:rsid w:val="00AD78C9"/>
    <w:rsid w:val="00AE0D19"/>
    <w:rsid w:val="00AE100A"/>
    <w:rsid w:val="00AE16A2"/>
    <w:rsid w:val="00AE28C0"/>
    <w:rsid w:val="00AE2B99"/>
    <w:rsid w:val="00AE2BA7"/>
    <w:rsid w:val="00AE32E2"/>
    <w:rsid w:val="00AE3A31"/>
    <w:rsid w:val="00AE453F"/>
    <w:rsid w:val="00AE5864"/>
    <w:rsid w:val="00AE5894"/>
    <w:rsid w:val="00AE65DE"/>
    <w:rsid w:val="00AE7193"/>
    <w:rsid w:val="00AF020E"/>
    <w:rsid w:val="00AF0796"/>
    <w:rsid w:val="00AF087B"/>
    <w:rsid w:val="00AF0A0E"/>
    <w:rsid w:val="00AF2398"/>
    <w:rsid w:val="00AF2486"/>
    <w:rsid w:val="00AF2540"/>
    <w:rsid w:val="00AF2A95"/>
    <w:rsid w:val="00AF2C72"/>
    <w:rsid w:val="00AF374E"/>
    <w:rsid w:val="00AF3D8E"/>
    <w:rsid w:val="00AF49EF"/>
    <w:rsid w:val="00AF4D4E"/>
    <w:rsid w:val="00AF7A74"/>
    <w:rsid w:val="00B000EF"/>
    <w:rsid w:val="00B00581"/>
    <w:rsid w:val="00B009DA"/>
    <w:rsid w:val="00B020C3"/>
    <w:rsid w:val="00B02543"/>
    <w:rsid w:val="00B02733"/>
    <w:rsid w:val="00B036AE"/>
    <w:rsid w:val="00B0436E"/>
    <w:rsid w:val="00B05233"/>
    <w:rsid w:val="00B05CE3"/>
    <w:rsid w:val="00B06567"/>
    <w:rsid w:val="00B06AA3"/>
    <w:rsid w:val="00B06EB7"/>
    <w:rsid w:val="00B1023E"/>
    <w:rsid w:val="00B10803"/>
    <w:rsid w:val="00B11A3A"/>
    <w:rsid w:val="00B11FCA"/>
    <w:rsid w:val="00B12AB0"/>
    <w:rsid w:val="00B1329B"/>
    <w:rsid w:val="00B132BF"/>
    <w:rsid w:val="00B142F5"/>
    <w:rsid w:val="00B14600"/>
    <w:rsid w:val="00B15EB1"/>
    <w:rsid w:val="00B160FC"/>
    <w:rsid w:val="00B1651D"/>
    <w:rsid w:val="00B16812"/>
    <w:rsid w:val="00B1791E"/>
    <w:rsid w:val="00B17F3C"/>
    <w:rsid w:val="00B17F76"/>
    <w:rsid w:val="00B203C5"/>
    <w:rsid w:val="00B20490"/>
    <w:rsid w:val="00B21B53"/>
    <w:rsid w:val="00B21F4B"/>
    <w:rsid w:val="00B228E6"/>
    <w:rsid w:val="00B234D3"/>
    <w:rsid w:val="00B23521"/>
    <w:rsid w:val="00B239A8"/>
    <w:rsid w:val="00B245B9"/>
    <w:rsid w:val="00B24C08"/>
    <w:rsid w:val="00B255F6"/>
    <w:rsid w:val="00B25B29"/>
    <w:rsid w:val="00B25B36"/>
    <w:rsid w:val="00B26DBC"/>
    <w:rsid w:val="00B26E17"/>
    <w:rsid w:val="00B2707F"/>
    <w:rsid w:val="00B279D6"/>
    <w:rsid w:val="00B301F4"/>
    <w:rsid w:val="00B31507"/>
    <w:rsid w:val="00B32582"/>
    <w:rsid w:val="00B32C19"/>
    <w:rsid w:val="00B3352B"/>
    <w:rsid w:val="00B34FF9"/>
    <w:rsid w:val="00B35BC0"/>
    <w:rsid w:val="00B363E6"/>
    <w:rsid w:val="00B366B0"/>
    <w:rsid w:val="00B3760E"/>
    <w:rsid w:val="00B37A68"/>
    <w:rsid w:val="00B40262"/>
    <w:rsid w:val="00B40911"/>
    <w:rsid w:val="00B413EF"/>
    <w:rsid w:val="00B41864"/>
    <w:rsid w:val="00B42167"/>
    <w:rsid w:val="00B42801"/>
    <w:rsid w:val="00B42A1E"/>
    <w:rsid w:val="00B42AD1"/>
    <w:rsid w:val="00B42F76"/>
    <w:rsid w:val="00B43A82"/>
    <w:rsid w:val="00B44161"/>
    <w:rsid w:val="00B44814"/>
    <w:rsid w:val="00B44C2F"/>
    <w:rsid w:val="00B44EAA"/>
    <w:rsid w:val="00B44F3D"/>
    <w:rsid w:val="00B450EB"/>
    <w:rsid w:val="00B45C20"/>
    <w:rsid w:val="00B45EA8"/>
    <w:rsid w:val="00B46967"/>
    <w:rsid w:val="00B47734"/>
    <w:rsid w:val="00B47BDB"/>
    <w:rsid w:val="00B50683"/>
    <w:rsid w:val="00B51649"/>
    <w:rsid w:val="00B51B16"/>
    <w:rsid w:val="00B51E2F"/>
    <w:rsid w:val="00B5205D"/>
    <w:rsid w:val="00B52204"/>
    <w:rsid w:val="00B525D2"/>
    <w:rsid w:val="00B52CAA"/>
    <w:rsid w:val="00B53A2F"/>
    <w:rsid w:val="00B546BB"/>
    <w:rsid w:val="00B55FE8"/>
    <w:rsid w:val="00B563D7"/>
    <w:rsid w:val="00B5670C"/>
    <w:rsid w:val="00B56820"/>
    <w:rsid w:val="00B56BA9"/>
    <w:rsid w:val="00B573DE"/>
    <w:rsid w:val="00B61058"/>
    <w:rsid w:val="00B61481"/>
    <w:rsid w:val="00B616C2"/>
    <w:rsid w:val="00B6294B"/>
    <w:rsid w:val="00B629E9"/>
    <w:rsid w:val="00B63321"/>
    <w:rsid w:val="00B64210"/>
    <w:rsid w:val="00B658D9"/>
    <w:rsid w:val="00B66ABB"/>
    <w:rsid w:val="00B6732E"/>
    <w:rsid w:val="00B70518"/>
    <w:rsid w:val="00B70D84"/>
    <w:rsid w:val="00B712B5"/>
    <w:rsid w:val="00B71442"/>
    <w:rsid w:val="00B71C6B"/>
    <w:rsid w:val="00B71FAE"/>
    <w:rsid w:val="00B72603"/>
    <w:rsid w:val="00B72FDE"/>
    <w:rsid w:val="00B74798"/>
    <w:rsid w:val="00B764CA"/>
    <w:rsid w:val="00B76D1A"/>
    <w:rsid w:val="00B770FA"/>
    <w:rsid w:val="00B8079E"/>
    <w:rsid w:val="00B80AA1"/>
    <w:rsid w:val="00B80E3C"/>
    <w:rsid w:val="00B81198"/>
    <w:rsid w:val="00B8152C"/>
    <w:rsid w:val="00B8163C"/>
    <w:rsid w:val="00B81653"/>
    <w:rsid w:val="00B82B9A"/>
    <w:rsid w:val="00B82BC6"/>
    <w:rsid w:val="00B82EC3"/>
    <w:rsid w:val="00B8349E"/>
    <w:rsid w:val="00B83546"/>
    <w:rsid w:val="00B8383D"/>
    <w:rsid w:val="00B83897"/>
    <w:rsid w:val="00B8432E"/>
    <w:rsid w:val="00B84396"/>
    <w:rsid w:val="00B8448B"/>
    <w:rsid w:val="00B8544F"/>
    <w:rsid w:val="00B85ED6"/>
    <w:rsid w:val="00B8665C"/>
    <w:rsid w:val="00B86694"/>
    <w:rsid w:val="00B8673A"/>
    <w:rsid w:val="00B874A3"/>
    <w:rsid w:val="00B87DAE"/>
    <w:rsid w:val="00B87EC1"/>
    <w:rsid w:val="00B902DE"/>
    <w:rsid w:val="00B909BF"/>
    <w:rsid w:val="00B91B59"/>
    <w:rsid w:val="00B9206A"/>
    <w:rsid w:val="00B92935"/>
    <w:rsid w:val="00B935EA"/>
    <w:rsid w:val="00B93F68"/>
    <w:rsid w:val="00B9496A"/>
    <w:rsid w:val="00B9767A"/>
    <w:rsid w:val="00BA05EF"/>
    <w:rsid w:val="00BA09C3"/>
    <w:rsid w:val="00BA118E"/>
    <w:rsid w:val="00BA1538"/>
    <w:rsid w:val="00BA3189"/>
    <w:rsid w:val="00BA32C3"/>
    <w:rsid w:val="00BA34A1"/>
    <w:rsid w:val="00BA3C4C"/>
    <w:rsid w:val="00BA4076"/>
    <w:rsid w:val="00BA5041"/>
    <w:rsid w:val="00BA51F5"/>
    <w:rsid w:val="00BA5217"/>
    <w:rsid w:val="00BA5C20"/>
    <w:rsid w:val="00BA6D7A"/>
    <w:rsid w:val="00BB148A"/>
    <w:rsid w:val="00BB16D2"/>
    <w:rsid w:val="00BB3337"/>
    <w:rsid w:val="00BB4D7E"/>
    <w:rsid w:val="00BB5254"/>
    <w:rsid w:val="00BB5A24"/>
    <w:rsid w:val="00BB6049"/>
    <w:rsid w:val="00BB7775"/>
    <w:rsid w:val="00BB77F5"/>
    <w:rsid w:val="00BC0280"/>
    <w:rsid w:val="00BC02CE"/>
    <w:rsid w:val="00BC0B1C"/>
    <w:rsid w:val="00BC1103"/>
    <w:rsid w:val="00BC12F3"/>
    <w:rsid w:val="00BC1441"/>
    <w:rsid w:val="00BC1700"/>
    <w:rsid w:val="00BC1B78"/>
    <w:rsid w:val="00BC2252"/>
    <w:rsid w:val="00BC23EC"/>
    <w:rsid w:val="00BC2D6E"/>
    <w:rsid w:val="00BC323F"/>
    <w:rsid w:val="00BC3937"/>
    <w:rsid w:val="00BC408D"/>
    <w:rsid w:val="00BC435C"/>
    <w:rsid w:val="00BC485E"/>
    <w:rsid w:val="00BC4D25"/>
    <w:rsid w:val="00BC582F"/>
    <w:rsid w:val="00BC5F02"/>
    <w:rsid w:val="00BC6240"/>
    <w:rsid w:val="00BC6658"/>
    <w:rsid w:val="00BC6F65"/>
    <w:rsid w:val="00BC70D1"/>
    <w:rsid w:val="00BC7374"/>
    <w:rsid w:val="00BC747B"/>
    <w:rsid w:val="00BC7A16"/>
    <w:rsid w:val="00BC7EFD"/>
    <w:rsid w:val="00BD0108"/>
    <w:rsid w:val="00BD10A0"/>
    <w:rsid w:val="00BD1137"/>
    <w:rsid w:val="00BD120F"/>
    <w:rsid w:val="00BD1523"/>
    <w:rsid w:val="00BD19C6"/>
    <w:rsid w:val="00BD1B49"/>
    <w:rsid w:val="00BD29DC"/>
    <w:rsid w:val="00BD2BA0"/>
    <w:rsid w:val="00BD2E52"/>
    <w:rsid w:val="00BD391A"/>
    <w:rsid w:val="00BD3AC5"/>
    <w:rsid w:val="00BD3D1D"/>
    <w:rsid w:val="00BD477B"/>
    <w:rsid w:val="00BD47C9"/>
    <w:rsid w:val="00BD47F6"/>
    <w:rsid w:val="00BD506C"/>
    <w:rsid w:val="00BD529B"/>
    <w:rsid w:val="00BD5A88"/>
    <w:rsid w:val="00BD6514"/>
    <w:rsid w:val="00BD6710"/>
    <w:rsid w:val="00BD6FBC"/>
    <w:rsid w:val="00BD78E1"/>
    <w:rsid w:val="00BD7A43"/>
    <w:rsid w:val="00BD7F2B"/>
    <w:rsid w:val="00BE013C"/>
    <w:rsid w:val="00BE2E92"/>
    <w:rsid w:val="00BE2EC3"/>
    <w:rsid w:val="00BE5065"/>
    <w:rsid w:val="00BE56AC"/>
    <w:rsid w:val="00BE593B"/>
    <w:rsid w:val="00BE6975"/>
    <w:rsid w:val="00BE6E14"/>
    <w:rsid w:val="00BE6F8C"/>
    <w:rsid w:val="00BE7196"/>
    <w:rsid w:val="00BE7EB9"/>
    <w:rsid w:val="00BF0237"/>
    <w:rsid w:val="00BF1291"/>
    <w:rsid w:val="00BF1693"/>
    <w:rsid w:val="00BF184F"/>
    <w:rsid w:val="00BF32AE"/>
    <w:rsid w:val="00BF4453"/>
    <w:rsid w:val="00BF49AA"/>
    <w:rsid w:val="00BF4A00"/>
    <w:rsid w:val="00BF5AD5"/>
    <w:rsid w:val="00BF7BB1"/>
    <w:rsid w:val="00C0093F"/>
    <w:rsid w:val="00C00D94"/>
    <w:rsid w:val="00C016DC"/>
    <w:rsid w:val="00C01F42"/>
    <w:rsid w:val="00C0280B"/>
    <w:rsid w:val="00C02A67"/>
    <w:rsid w:val="00C037CC"/>
    <w:rsid w:val="00C04154"/>
    <w:rsid w:val="00C042B9"/>
    <w:rsid w:val="00C047B0"/>
    <w:rsid w:val="00C048DE"/>
    <w:rsid w:val="00C04B94"/>
    <w:rsid w:val="00C050D8"/>
    <w:rsid w:val="00C06359"/>
    <w:rsid w:val="00C0640A"/>
    <w:rsid w:val="00C070CB"/>
    <w:rsid w:val="00C07111"/>
    <w:rsid w:val="00C07C12"/>
    <w:rsid w:val="00C112F2"/>
    <w:rsid w:val="00C121D7"/>
    <w:rsid w:val="00C121EF"/>
    <w:rsid w:val="00C133B6"/>
    <w:rsid w:val="00C137A5"/>
    <w:rsid w:val="00C13DDE"/>
    <w:rsid w:val="00C13F3D"/>
    <w:rsid w:val="00C15FCA"/>
    <w:rsid w:val="00C17D22"/>
    <w:rsid w:val="00C17F72"/>
    <w:rsid w:val="00C2453E"/>
    <w:rsid w:val="00C247D0"/>
    <w:rsid w:val="00C25789"/>
    <w:rsid w:val="00C258F8"/>
    <w:rsid w:val="00C25DAF"/>
    <w:rsid w:val="00C26690"/>
    <w:rsid w:val="00C3032A"/>
    <w:rsid w:val="00C31F53"/>
    <w:rsid w:val="00C32021"/>
    <w:rsid w:val="00C326DF"/>
    <w:rsid w:val="00C32C22"/>
    <w:rsid w:val="00C336B0"/>
    <w:rsid w:val="00C33A0B"/>
    <w:rsid w:val="00C3444A"/>
    <w:rsid w:val="00C34950"/>
    <w:rsid w:val="00C34E3B"/>
    <w:rsid w:val="00C3560B"/>
    <w:rsid w:val="00C3640E"/>
    <w:rsid w:val="00C3662E"/>
    <w:rsid w:val="00C4040B"/>
    <w:rsid w:val="00C436FF"/>
    <w:rsid w:val="00C43BF3"/>
    <w:rsid w:val="00C44195"/>
    <w:rsid w:val="00C44ACD"/>
    <w:rsid w:val="00C44E95"/>
    <w:rsid w:val="00C44EEB"/>
    <w:rsid w:val="00C44F76"/>
    <w:rsid w:val="00C462ED"/>
    <w:rsid w:val="00C4662E"/>
    <w:rsid w:val="00C46E02"/>
    <w:rsid w:val="00C46E96"/>
    <w:rsid w:val="00C4750A"/>
    <w:rsid w:val="00C47726"/>
    <w:rsid w:val="00C4778E"/>
    <w:rsid w:val="00C477E7"/>
    <w:rsid w:val="00C478A9"/>
    <w:rsid w:val="00C478AE"/>
    <w:rsid w:val="00C47A51"/>
    <w:rsid w:val="00C47AC6"/>
    <w:rsid w:val="00C50060"/>
    <w:rsid w:val="00C51249"/>
    <w:rsid w:val="00C51C7D"/>
    <w:rsid w:val="00C521AC"/>
    <w:rsid w:val="00C52371"/>
    <w:rsid w:val="00C5286C"/>
    <w:rsid w:val="00C52D2F"/>
    <w:rsid w:val="00C53560"/>
    <w:rsid w:val="00C53A20"/>
    <w:rsid w:val="00C550BD"/>
    <w:rsid w:val="00C55B79"/>
    <w:rsid w:val="00C56130"/>
    <w:rsid w:val="00C56824"/>
    <w:rsid w:val="00C56C82"/>
    <w:rsid w:val="00C57692"/>
    <w:rsid w:val="00C60689"/>
    <w:rsid w:val="00C60923"/>
    <w:rsid w:val="00C609EC"/>
    <w:rsid w:val="00C615AB"/>
    <w:rsid w:val="00C62B5A"/>
    <w:rsid w:val="00C62F90"/>
    <w:rsid w:val="00C6300C"/>
    <w:rsid w:val="00C63B6B"/>
    <w:rsid w:val="00C63FE7"/>
    <w:rsid w:val="00C64227"/>
    <w:rsid w:val="00C643C6"/>
    <w:rsid w:val="00C6457A"/>
    <w:rsid w:val="00C65F7E"/>
    <w:rsid w:val="00C66611"/>
    <w:rsid w:val="00C67D14"/>
    <w:rsid w:val="00C67E64"/>
    <w:rsid w:val="00C70863"/>
    <w:rsid w:val="00C70EC0"/>
    <w:rsid w:val="00C714A5"/>
    <w:rsid w:val="00C7239E"/>
    <w:rsid w:val="00C7281C"/>
    <w:rsid w:val="00C72ABB"/>
    <w:rsid w:val="00C72E7B"/>
    <w:rsid w:val="00C74053"/>
    <w:rsid w:val="00C743C2"/>
    <w:rsid w:val="00C75044"/>
    <w:rsid w:val="00C7567F"/>
    <w:rsid w:val="00C75DA3"/>
    <w:rsid w:val="00C75EA4"/>
    <w:rsid w:val="00C7624F"/>
    <w:rsid w:val="00C76CFF"/>
    <w:rsid w:val="00C76D58"/>
    <w:rsid w:val="00C77235"/>
    <w:rsid w:val="00C779E6"/>
    <w:rsid w:val="00C8059C"/>
    <w:rsid w:val="00C80715"/>
    <w:rsid w:val="00C8074C"/>
    <w:rsid w:val="00C82030"/>
    <w:rsid w:val="00C82E3A"/>
    <w:rsid w:val="00C82F91"/>
    <w:rsid w:val="00C85522"/>
    <w:rsid w:val="00C90298"/>
    <w:rsid w:val="00C90632"/>
    <w:rsid w:val="00C90941"/>
    <w:rsid w:val="00C910A6"/>
    <w:rsid w:val="00C91E1E"/>
    <w:rsid w:val="00C920B6"/>
    <w:rsid w:val="00C92E55"/>
    <w:rsid w:val="00C9353D"/>
    <w:rsid w:val="00C935BD"/>
    <w:rsid w:val="00C9387A"/>
    <w:rsid w:val="00C93A61"/>
    <w:rsid w:val="00C93E0C"/>
    <w:rsid w:val="00C943AA"/>
    <w:rsid w:val="00C956D3"/>
    <w:rsid w:val="00C95B45"/>
    <w:rsid w:val="00C95BEE"/>
    <w:rsid w:val="00C95C70"/>
    <w:rsid w:val="00C9654C"/>
    <w:rsid w:val="00C96954"/>
    <w:rsid w:val="00C96B74"/>
    <w:rsid w:val="00C97D37"/>
    <w:rsid w:val="00CA039F"/>
    <w:rsid w:val="00CA0572"/>
    <w:rsid w:val="00CA28CD"/>
    <w:rsid w:val="00CA3A5E"/>
    <w:rsid w:val="00CA46E7"/>
    <w:rsid w:val="00CA4746"/>
    <w:rsid w:val="00CA49A9"/>
    <w:rsid w:val="00CA4D28"/>
    <w:rsid w:val="00CA4D75"/>
    <w:rsid w:val="00CA6561"/>
    <w:rsid w:val="00CB07E4"/>
    <w:rsid w:val="00CB0E50"/>
    <w:rsid w:val="00CB1EF1"/>
    <w:rsid w:val="00CB20FE"/>
    <w:rsid w:val="00CB2612"/>
    <w:rsid w:val="00CB2A0C"/>
    <w:rsid w:val="00CB2D7A"/>
    <w:rsid w:val="00CB2F17"/>
    <w:rsid w:val="00CB41EB"/>
    <w:rsid w:val="00CB496C"/>
    <w:rsid w:val="00CB502B"/>
    <w:rsid w:val="00CB53CE"/>
    <w:rsid w:val="00CB5A53"/>
    <w:rsid w:val="00CB5ADA"/>
    <w:rsid w:val="00CB5E85"/>
    <w:rsid w:val="00CB668B"/>
    <w:rsid w:val="00CB69E9"/>
    <w:rsid w:val="00CB6D50"/>
    <w:rsid w:val="00CC0121"/>
    <w:rsid w:val="00CC0266"/>
    <w:rsid w:val="00CC1F79"/>
    <w:rsid w:val="00CC235B"/>
    <w:rsid w:val="00CC3239"/>
    <w:rsid w:val="00CC3ED9"/>
    <w:rsid w:val="00CC4794"/>
    <w:rsid w:val="00CC5169"/>
    <w:rsid w:val="00CC5F02"/>
    <w:rsid w:val="00CC6AC0"/>
    <w:rsid w:val="00CC6C1B"/>
    <w:rsid w:val="00CC751A"/>
    <w:rsid w:val="00CC7611"/>
    <w:rsid w:val="00CC7A7E"/>
    <w:rsid w:val="00CD02AB"/>
    <w:rsid w:val="00CD12DB"/>
    <w:rsid w:val="00CD15B9"/>
    <w:rsid w:val="00CD1BDD"/>
    <w:rsid w:val="00CD22CD"/>
    <w:rsid w:val="00CD2F43"/>
    <w:rsid w:val="00CD33CB"/>
    <w:rsid w:val="00CD3763"/>
    <w:rsid w:val="00CD3AC2"/>
    <w:rsid w:val="00CD44B2"/>
    <w:rsid w:val="00CD597C"/>
    <w:rsid w:val="00CD5ACC"/>
    <w:rsid w:val="00CD5AE9"/>
    <w:rsid w:val="00CD5AFF"/>
    <w:rsid w:val="00CD6066"/>
    <w:rsid w:val="00CD6420"/>
    <w:rsid w:val="00CE0046"/>
    <w:rsid w:val="00CE0383"/>
    <w:rsid w:val="00CE09E8"/>
    <w:rsid w:val="00CE1570"/>
    <w:rsid w:val="00CE15B2"/>
    <w:rsid w:val="00CE1BB3"/>
    <w:rsid w:val="00CE2D76"/>
    <w:rsid w:val="00CE3C40"/>
    <w:rsid w:val="00CE3DFD"/>
    <w:rsid w:val="00CE4105"/>
    <w:rsid w:val="00CE47A3"/>
    <w:rsid w:val="00CE53A0"/>
    <w:rsid w:val="00CE5B36"/>
    <w:rsid w:val="00CF07E4"/>
    <w:rsid w:val="00CF0F4B"/>
    <w:rsid w:val="00CF12F1"/>
    <w:rsid w:val="00CF17B9"/>
    <w:rsid w:val="00CF1815"/>
    <w:rsid w:val="00CF1CB2"/>
    <w:rsid w:val="00CF1F65"/>
    <w:rsid w:val="00CF24E5"/>
    <w:rsid w:val="00CF31C2"/>
    <w:rsid w:val="00CF3BAB"/>
    <w:rsid w:val="00CF3DAB"/>
    <w:rsid w:val="00CF44EA"/>
    <w:rsid w:val="00CF5080"/>
    <w:rsid w:val="00CF51D5"/>
    <w:rsid w:val="00CF608B"/>
    <w:rsid w:val="00CF6BEC"/>
    <w:rsid w:val="00CF73E0"/>
    <w:rsid w:val="00CF7725"/>
    <w:rsid w:val="00D00400"/>
    <w:rsid w:val="00D00959"/>
    <w:rsid w:val="00D00BB0"/>
    <w:rsid w:val="00D013F9"/>
    <w:rsid w:val="00D02DB8"/>
    <w:rsid w:val="00D03406"/>
    <w:rsid w:val="00D04637"/>
    <w:rsid w:val="00D0470F"/>
    <w:rsid w:val="00D04F66"/>
    <w:rsid w:val="00D0508F"/>
    <w:rsid w:val="00D0533A"/>
    <w:rsid w:val="00D070E5"/>
    <w:rsid w:val="00D07323"/>
    <w:rsid w:val="00D07D29"/>
    <w:rsid w:val="00D106D1"/>
    <w:rsid w:val="00D1096B"/>
    <w:rsid w:val="00D10F33"/>
    <w:rsid w:val="00D11B0D"/>
    <w:rsid w:val="00D15345"/>
    <w:rsid w:val="00D17647"/>
    <w:rsid w:val="00D17AC3"/>
    <w:rsid w:val="00D20AD2"/>
    <w:rsid w:val="00D20C71"/>
    <w:rsid w:val="00D21272"/>
    <w:rsid w:val="00D21E0F"/>
    <w:rsid w:val="00D220CD"/>
    <w:rsid w:val="00D237A7"/>
    <w:rsid w:val="00D23B7E"/>
    <w:rsid w:val="00D23E8C"/>
    <w:rsid w:val="00D24098"/>
    <w:rsid w:val="00D24376"/>
    <w:rsid w:val="00D2446D"/>
    <w:rsid w:val="00D244C1"/>
    <w:rsid w:val="00D246B3"/>
    <w:rsid w:val="00D2482E"/>
    <w:rsid w:val="00D24F41"/>
    <w:rsid w:val="00D24F54"/>
    <w:rsid w:val="00D252CE"/>
    <w:rsid w:val="00D25322"/>
    <w:rsid w:val="00D2546A"/>
    <w:rsid w:val="00D262D6"/>
    <w:rsid w:val="00D26F3A"/>
    <w:rsid w:val="00D3014F"/>
    <w:rsid w:val="00D308D3"/>
    <w:rsid w:val="00D31698"/>
    <w:rsid w:val="00D31D23"/>
    <w:rsid w:val="00D32F37"/>
    <w:rsid w:val="00D339F7"/>
    <w:rsid w:val="00D33A87"/>
    <w:rsid w:val="00D33C10"/>
    <w:rsid w:val="00D346B4"/>
    <w:rsid w:val="00D34890"/>
    <w:rsid w:val="00D34970"/>
    <w:rsid w:val="00D35D14"/>
    <w:rsid w:val="00D3604A"/>
    <w:rsid w:val="00D368B5"/>
    <w:rsid w:val="00D36CA2"/>
    <w:rsid w:val="00D379A2"/>
    <w:rsid w:val="00D4009A"/>
    <w:rsid w:val="00D40906"/>
    <w:rsid w:val="00D409A1"/>
    <w:rsid w:val="00D40AD2"/>
    <w:rsid w:val="00D40E37"/>
    <w:rsid w:val="00D41474"/>
    <w:rsid w:val="00D4193C"/>
    <w:rsid w:val="00D42819"/>
    <w:rsid w:val="00D42996"/>
    <w:rsid w:val="00D4477A"/>
    <w:rsid w:val="00D45A8C"/>
    <w:rsid w:val="00D46440"/>
    <w:rsid w:val="00D466B2"/>
    <w:rsid w:val="00D468FC"/>
    <w:rsid w:val="00D46EBB"/>
    <w:rsid w:val="00D50003"/>
    <w:rsid w:val="00D50319"/>
    <w:rsid w:val="00D516C0"/>
    <w:rsid w:val="00D51A9D"/>
    <w:rsid w:val="00D52082"/>
    <w:rsid w:val="00D520D4"/>
    <w:rsid w:val="00D52FE4"/>
    <w:rsid w:val="00D5344A"/>
    <w:rsid w:val="00D539A2"/>
    <w:rsid w:val="00D54151"/>
    <w:rsid w:val="00D54B4E"/>
    <w:rsid w:val="00D553A4"/>
    <w:rsid w:val="00D554A7"/>
    <w:rsid w:val="00D55B63"/>
    <w:rsid w:val="00D55E92"/>
    <w:rsid w:val="00D56485"/>
    <w:rsid w:val="00D56C5D"/>
    <w:rsid w:val="00D572CE"/>
    <w:rsid w:val="00D57593"/>
    <w:rsid w:val="00D60511"/>
    <w:rsid w:val="00D60A19"/>
    <w:rsid w:val="00D615D0"/>
    <w:rsid w:val="00D63BD9"/>
    <w:rsid w:val="00D6490F"/>
    <w:rsid w:val="00D64D59"/>
    <w:rsid w:val="00D65393"/>
    <w:rsid w:val="00D664E6"/>
    <w:rsid w:val="00D66BF5"/>
    <w:rsid w:val="00D66D3F"/>
    <w:rsid w:val="00D679AE"/>
    <w:rsid w:val="00D67A1A"/>
    <w:rsid w:val="00D67D31"/>
    <w:rsid w:val="00D705CC"/>
    <w:rsid w:val="00D7073F"/>
    <w:rsid w:val="00D70B06"/>
    <w:rsid w:val="00D70BDC"/>
    <w:rsid w:val="00D71BB5"/>
    <w:rsid w:val="00D730F4"/>
    <w:rsid w:val="00D73D25"/>
    <w:rsid w:val="00D742A9"/>
    <w:rsid w:val="00D742CB"/>
    <w:rsid w:val="00D743D9"/>
    <w:rsid w:val="00D74C3D"/>
    <w:rsid w:val="00D74D4D"/>
    <w:rsid w:val="00D74F71"/>
    <w:rsid w:val="00D75F07"/>
    <w:rsid w:val="00D762D8"/>
    <w:rsid w:val="00D76484"/>
    <w:rsid w:val="00D76491"/>
    <w:rsid w:val="00D76DE0"/>
    <w:rsid w:val="00D7722C"/>
    <w:rsid w:val="00D77B4A"/>
    <w:rsid w:val="00D77DEF"/>
    <w:rsid w:val="00D80315"/>
    <w:rsid w:val="00D805C4"/>
    <w:rsid w:val="00D81C76"/>
    <w:rsid w:val="00D82446"/>
    <w:rsid w:val="00D82695"/>
    <w:rsid w:val="00D840E0"/>
    <w:rsid w:val="00D85989"/>
    <w:rsid w:val="00D85EE0"/>
    <w:rsid w:val="00D8692A"/>
    <w:rsid w:val="00D87F19"/>
    <w:rsid w:val="00D904D6"/>
    <w:rsid w:val="00D90C43"/>
    <w:rsid w:val="00D90D60"/>
    <w:rsid w:val="00D90E47"/>
    <w:rsid w:val="00D910E7"/>
    <w:rsid w:val="00D919E0"/>
    <w:rsid w:val="00D9316C"/>
    <w:rsid w:val="00D93E99"/>
    <w:rsid w:val="00D94391"/>
    <w:rsid w:val="00D944E6"/>
    <w:rsid w:val="00D94A9E"/>
    <w:rsid w:val="00D94ADE"/>
    <w:rsid w:val="00D94E9B"/>
    <w:rsid w:val="00D9617E"/>
    <w:rsid w:val="00D96A2A"/>
    <w:rsid w:val="00D96B6B"/>
    <w:rsid w:val="00D96EB4"/>
    <w:rsid w:val="00D97290"/>
    <w:rsid w:val="00D97694"/>
    <w:rsid w:val="00D9775C"/>
    <w:rsid w:val="00DA0261"/>
    <w:rsid w:val="00DA0DEB"/>
    <w:rsid w:val="00DA0E83"/>
    <w:rsid w:val="00DA1B04"/>
    <w:rsid w:val="00DA1BFA"/>
    <w:rsid w:val="00DA1D05"/>
    <w:rsid w:val="00DA3136"/>
    <w:rsid w:val="00DA3771"/>
    <w:rsid w:val="00DA3D91"/>
    <w:rsid w:val="00DA4180"/>
    <w:rsid w:val="00DA4C14"/>
    <w:rsid w:val="00DA6515"/>
    <w:rsid w:val="00DA6749"/>
    <w:rsid w:val="00DA6B24"/>
    <w:rsid w:val="00DA71FE"/>
    <w:rsid w:val="00DB0501"/>
    <w:rsid w:val="00DB058A"/>
    <w:rsid w:val="00DB1791"/>
    <w:rsid w:val="00DB354A"/>
    <w:rsid w:val="00DB3DC6"/>
    <w:rsid w:val="00DB42DE"/>
    <w:rsid w:val="00DB4A4A"/>
    <w:rsid w:val="00DB5F49"/>
    <w:rsid w:val="00DB6A97"/>
    <w:rsid w:val="00DB6C9D"/>
    <w:rsid w:val="00DB70DC"/>
    <w:rsid w:val="00DB718D"/>
    <w:rsid w:val="00DC02FD"/>
    <w:rsid w:val="00DC054F"/>
    <w:rsid w:val="00DC0849"/>
    <w:rsid w:val="00DC0FF2"/>
    <w:rsid w:val="00DC1A1E"/>
    <w:rsid w:val="00DC2C90"/>
    <w:rsid w:val="00DC34B2"/>
    <w:rsid w:val="00DC3B71"/>
    <w:rsid w:val="00DC3DB0"/>
    <w:rsid w:val="00DC3F9A"/>
    <w:rsid w:val="00DC425F"/>
    <w:rsid w:val="00DC4A94"/>
    <w:rsid w:val="00DC56F0"/>
    <w:rsid w:val="00DC5ECE"/>
    <w:rsid w:val="00DC5F7B"/>
    <w:rsid w:val="00DC6C70"/>
    <w:rsid w:val="00DC6D7F"/>
    <w:rsid w:val="00DC72C3"/>
    <w:rsid w:val="00DC760F"/>
    <w:rsid w:val="00DD04D4"/>
    <w:rsid w:val="00DD0D6E"/>
    <w:rsid w:val="00DD106E"/>
    <w:rsid w:val="00DD241B"/>
    <w:rsid w:val="00DD409D"/>
    <w:rsid w:val="00DD43D9"/>
    <w:rsid w:val="00DD4FB0"/>
    <w:rsid w:val="00DD642B"/>
    <w:rsid w:val="00DD648F"/>
    <w:rsid w:val="00DD6DDC"/>
    <w:rsid w:val="00DD70A8"/>
    <w:rsid w:val="00DD7A52"/>
    <w:rsid w:val="00DD7B5A"/>
    <w:rsid w:val="00DD7E91"/>
    <w:rsid w:val="00DE06BD"/>
    <w:rsid w:val="00DE07D2"/>
    <w:rsid w:val="00DE0E90"/>
    <w:rsid w:val="00DE22E3"/>
    <w:rsid w:val="00DE2F62"/>
    <w:rsid w:val="00DE3009"/>
    <w:rsid w:val="00DE3417"/>
    <w:rsid w:val="00DE50C6"/>
    <w:rsid w:val="00DE5F64"/>
    <w:rsid w:val="00DE7A98"/>
    <w:rsid w:val="00DE7E33"/>
    <w:rsid w:val="00DF0CDE"/>
    <w:rsid w:val="00DF1765"/>
    <w:rsid w:val="00DF179E"/>
    <w:rsid w:val="00DF1AE3"/>
    <w:rsid w:val="00DF1B63"/>
    <w:rsid w:val="00DF1FA9"/>
    <w:rsid w:val="00DF224C"/>
    <w:rsid w:val="00DF234C"/>
    <w:rsid w:val="00DF331A"/>
    <w:rsid w:val="00DF359D"/>
    <w:rsid w:val="00DF3E06"/>
    <w:rsid w:val="00DF452F"/>
    <w:rsid w:val="00DF4D1B"/>
    <w:rsid w:val="00DF58C5"/>
    <w:rsid w:val="00DF614D"/>
    <w:rsid w:val="00DF64B0"/>
    <w:rsid w:val="00DF710B"/>
    <w:rsid w:val="00DF7328"/>
    <w:rsid w:val="00E002F7"/>
    <w:rsid w:val="00E0030E"/>
    <w:rsid w:val="00E00578"/>
    <w:rsid w:val="00E005DF"/>
    <w:rsid w:val="00E0101B"/>
    <w:rsid w:val="00E01CFC"/>
    <w:rsid w:val="00E0238D"/>
    <w:rsid w:val="00E02603"/>
    <w:rsid w:val="00E03D7E"/>
    <w:rsid w:val="00E046DC"/>
    <w:rsid w:val="00E04D43"/>
    <w:rsid w:val="00E05457"/>
    <w:rsid w:val="00E05B3C"/>
    <w:rsid w:val="00E074AD"/>
    <w:rsid w:val="00E074E9"/>
    <w:rsid w:val="00E10459"/>
    <w:rsid w:val="00E10AC7"/>
    <w:rsid w:val="00E1168B"/>
    <w:rsid w:val="00E11789"/>
    <w:rsid w:val="00E11AD5"/>
    <w:rsid w:val="00E12283"/>
    <w:rsid w:val="00E12C12"/>
    <w:rsid w:val="00E13234"/>
    <w:rsid w:val="00E134DC"/>
    <w:rsid w:val="00E134F6"/>
    <w:rsid w:val="00E136F1"/>
    <w:rsid w:val="00E15CF2"/>
    <w:rsid w:val="00E1639A"/>
    <w:rsid w:val="00E16A00"/>
    <w:rsid w:val="00E16D7A"/>
    <w:rsid w:val="00E17C36"/>
    <w:rsid w:val="00E20357"/>
    <w:rsid w:val="00E207E1"/>
    <w:rsid w:val="00E2080B"/>
    <w:rsid w:val="00E20A1F"/>
    <w:rsid w:val="00E21328"/>
    <w:rsid w:val="00E22B9C"/>
    <w:rsid w:val="00E22BFB"/>
    <w:rsid w:val="00E2336D"/>
    <w:rsid w:val="00E240DB"/>
    <w:rsid w:val="00E240FB"/>
    <w:rsid w:val="00E246E2"/>
    <w:rsid w:val="00E249C3"/>
    <w:rsid w:val="00E262B6"/>
    <w:rsid w:val="00E2663E"/>
    <w:rsid w:val="00E2706A"/>
    <w:rsid w:val="00E27437"/>
    <w:rsid w:val="00E27BB5"/>
    <w:rsid w:val="00E30672"/>
    <w:rsid w:val="00E311DB"/>
    <w:rsid w:val="00E31D60"/>
    <w:rsid w:val="00E32778"/>
    <w:rsid w:val="00E327EC"/>
    <w:rsid w:val="00E32A17"/>
    <w:rsid w:val="00E3329C"/>
    <w:rsid w:val="00E33C38"/>
    <w:rsid w:val="00E33D36"/>
    <w:rsid w:val="00E33FCB"/>
    <w:rsid w:val="00E34092"/>
    <w:rsid w:val="00E3410A"/>
    <w:rsid w:val="00E35074"/>
    <w:rsid w:val="00E3513E"/>
    <w:rsid w:val="00E3523E"/>
    <w:rsid w:val="00E35771"/>
    <w:rsid w:val="00E362B1"/>
    <w:rsid w:val="00E40239"/>
    <w:rsid w:val="00E403F1"/>
    <w:rsid w:val="00E4133A"/>
    <w:rsid w:val="00E41731"/>
    <w:rsid w:val="00E418AD"/>
    <w:rsid w:val="00E41C1D"/>
    <w:rsid w:val="00E41D1C"/>
    <w:rsid w:val="00E431F1"/>
    <w:rsid w:val="00E435C8"/>
    <w:rsid w:val="00E436BD"/>
    <w:rsid w:val="00E449E5"/>
    <w:rsid w:val="00E452D5"/>
    <w:rsid w:val="00E45674"/>
    <w:rsid w:val="00E4598A"/>
    <w:rsid w:val="00E45A18"/>
    <w:rsid w:val="00E45BC2"/>
    <w:rsid w:val="00E45C50"/>
    <w:rsid w:val="00E45FD3"/>
    <w:rsid w:val="00E46898"/>
    <w:rsid w:val="00E46C3A"/>
    <w:rsid w:val="00E46C85"/>
    <w:rsid w:val="00E46FCB"/>
    <w:rsid w:val="00E4761D"/>
    <w:rsid w:val="00E4769C"/>
    <w:rsid w:val="00E47C58"/>
    <w:rsid w:val="00E505FE"/>
    <w:rsid w:val="00E50A41"/>
    <w:rsid w:val="00E50D9B"/>
    <w:rsid w:val="00E51C9C"/>
    <w:rsid w:val="00E52924"/>
    <w:rsid w:val="00E52949"/>
    <w:rsid w:val="00E5346D"/>
    <w:rsid w:val="00E53D68"/>
    <w:rsid w:val="00E557D4"/>
    <w:rsid w:val="00E5713C"/>
    <w:rsid w:val="00E5754F"/>
    <w:rsid w:val="00E578F5"/>
    <w:rsid w:val="00E612AD"/>
    <w:rsid w:val="00E61707"/>
    <w:rsid w:val="00E61F99"/>
    <w:rsid w:val="00E63131"/>
    <w:rsid w:val="00E63229"/>
    <w:rsid w:val="00E63DDA"/>
    <w:rsid w:val="00E645E4"/>
    <w:rsid w:val="00E64BD8"/>
    <w:rsid w:val="00E64F1E"/>
    <w:rsid w:val="00E64F6C"/>
    <w:rsid w:val="00E65393"/>
    <w:rsid w:val="00E6596C"/>
    <w:rsid w:val="00E66DC9"/>
    <w:rsid w:val="00E679CD"/>
    <w:rsid w:val="00E67D60"/>
    <w:rsid w:val="00E67D91"/>
    <w:rsid w:val="00E7006C"/>
    <w:rsid w:val="00E70098"/>
    <w:rsid w:val="00E70600"/>
    <w:rsid w:val="00E72418"/>
    <w:rsid w:val="00E72993"/>
    <w:rsid w:val="00E72BBE"/>
    <w:rsid w:val="00E7331E"/>
    <w:rsid w:val="00E741CF"/>
    <w:rsid w:val="00E75374"/>
    <w:rsid w:val="00E75A63"/>
    <w:rsid w:val="00E7605A"/>
    <w:rsid w:val="00E77479"/>
    <w:rsid w:val="00E815DB"/>
    <w:rsid w:val="00E82300"/>
    <w:rsid w:val="00E82E58"/>
    <w:rsid w:val="00E8395D"/>
    <w:rsid w:val="00E83CC4"/>
    <w:rsid w:val="00E85C22"/>
    <w:rsid w:val="00E860BC"/>
    <w:rsid w:val="00E869F3"/>
    <w:rsid w:val="00E86D13"/>
    <w:rsid w:val="00E87626"/>
    <w:rsid w:val="00E8776D"/>
    <w:rsid w:val="00E87D8C"/>
    <w:rsid w:val="00E87E2E"/>
    <w:rsid w:val="00E92B3C"/>
    <w:rsid w:val="00E92EA1"/>
    <w:rsid w:val="00E9369C"/>
    <w:rsid w:val="00E93969"/>
    <w:rsid w:val="00E93C44"/>
    <w:rsid w:val="00E9421C"/>
    <w:rsid w:val="00E953B1"/>
    <w:rsid w:val="00E959E4"/>
    <w:rsid w:val="00E95FAC"/>
    <w:rsid w:val="00E96265"/>
    <w:rsid w:val="00E96A19"/>
    <w:rsid w:val="00E96ADC"/>
    <w:rsid w:val="00E96B0C"/>
    <w:rsid w:val="00E96B1D"/>
    <w:rsid w:val="00E970CA"/>
    <w:rsid w:val="00E972C1"/>
    <w:rsid w:val="00EA01F5"/>
    <w:rsid w:val="00EA0D70"/>
    <w:rsid w:val="00EA0E84"/>
    <w:rsid w:val="00EA114E"/>
    <w:rsid w:val="00EA14D0"/>
    <w:rsid w:val="00EA23EE"/>
    <w:rsid w:val="00EA2A47"/>
    <w:rsid w:val="00EA2F66"/>
    <w:rsid w:val="00EA45DB"/>
    <w:rsid w:val="00EA56AC"/>
    <w:rsid w:val="00EA5CA8"/>
    <w:rsid w:val="00EA5D9D"/>
    <w:rsid w:val="00EA5F49"/>
    <w:rsid w:val="00EA65C9"/>
    <w:rsid w:val="00EA7415"/>
    <w:rsid w:val="00EA741E"/>
    <w:rsid w:val="00EA7611"/>
    <w:rsid w:val="00EB010E"/>
    <w:rsid w:val="00EB156F"/>
    <w:rsid w:val="00EB2761"/>
    <w:rsid w:val="00EB2945"/>
    <w:rsid w:val="00EB30CC"/>
    <w:rsid w:val="00EB37BA"/>
    <w:rsid w:val="00EB3ED8"/>
    <w:rsid w:val="00EB5853"/>
    <w:rsid w:val="00EB5C37"/>
    <w:rsid w:val="00EB5D50"/>
    <w:rsid w:val="00EB61A3"/>
    <w:rsid w:val="00EB7032"/>
    <w:rsid w:val="00EB79FF"/>
    <w:rsid w:val="00EB7A04"/>
    <w:rsid w:val="00EC0787"/>
    <w:rsid w:val="00EC0EE9"/>
    <w:rsid w:val="00EC37B4"/>
    <w:rsid w:val="00EC4003"/>
    <w:rsid w:val="00EC4CE4"/>
    <w:rsid w:val="00EC505B"/>
    <w:rsid w:val="00EC551C"/>
    <w:rsid w:val="00EC5A3E"/>
    <w:rsid w:val="00EC602C"/>
    <w:rsid w:val="00EC6424"/>
    <w:rsid w:val="00EC6596"/>
    <w:rsid w:val="00EC6B16"/>
    <w:rsid w:val="00EC7853"/>
    <w:rsid w:val="00ED09E3"/>
    <w:rsid w:val="00ED1A13"/>
    <w:rsid w:val="00ED1AD7"/>
    <w:rsid w:val="00ED3A89"/>
    <w:rsid w:val="00ED3F3E"/>
    <w:rsid w:val="00ED49E5"/>
    <w:rsid w:val="00ED578F"/>
    <w:rsid w:val="00ED5E5A"/>
    <w:rsid w:val="00ED68E4"/>
    <w:rsid w:val="00ED71B7"/>
    <w:rsid w:val="00EE0092"/>
    <w:rsid w:val="00EE162D"/>
    <w:rsid w:val="00EE224E"/>
    <w:rsid w:val="00EE25B4"/>
    <w:rsid w:val="00EE26E8"/>
    <w:rsid w:val="00EE2DC0"/>
    <w:rsid w:val="00EE357F"/>
    <w:rsid w:val="00EE38E2"/>
    <w:rsid w:val="00EE3A1F"/>
    <w:rsid w:val="00EE3CC5"/>
    <w:rsid w:val="00EE3FCE"/>
    <w:rsid w:val="00EE42F6"/>
    <w:rsid w:val="00EE4658"/>
    <w:rsid w:val="00EE4D9C"/>
    <w:rsid w:val="00EE6026"/>
    <w:rsid w:val="00EE6A65"/>
    <w:rsid w:val="00EE71AD"/>
    <w:rsid w:val="00EE7363"/>
    <w:rsid w:val="00EE7A7D"/>
    <w:rsid w:val="00EF0155"/>
    <w:rsid w:val="00EF11B6"/>
    <w:rsid w:val="00EF153B"/>
    <w:rsid w:val="00EF2687"/>
    <w:rsid w:val="00EF29C7"/>
    <w:rsid w:val="00EF315B"/>
    <w:rsid w:val="00EF39B7"/>
    <w:rsid w:val="00EF3E0B"/>
    <w:rsid w:val="00EF3FF9"/>
    <w:rsid w:val="00EF454A"/>
    <w:rsid w:val="00EF48ED"/>
    <w:rsid w:val="00EF4BE1"/>
    <w:rsid w:val="00EF596F"/>
    <w:rsid w:val="00EF6CE6"/>
    <w:rsid w:val="00EF73DF"/>
    <w:rsid w:val="00EF78A6"/>
    <w:rsid w:val="00EF79F6"/>
    <w:rsid w:val="00F00130"/>
    <w:rsid w:val="00F008A6"/>
    <w:rsid w:val="00F01068"/>
    <w:rsid w:val="00F01873"/>
    <w:rsid w:val="00F01C83"/>
    <w:rsid w:val="00F0255D"/>
    <w:rsid w:val="00F03446"/>
    <w:rsid w:val="00F04193"/>
    <w:rsid w:val="00F04B02"/>
    <w:rsid w:val="00F06254"/>
    <w:rsid w:val="00F0650B"/>
    <w:rsid w:val="00F07D07"/>
    <w:rsid w:val="00F07D0F"/>
    <w:rsid w:val="00F103C7"/>
    <w:rsid w:val="00F10825"/>
    <w:rsid w:val="00F10875"/>
    <w:rsid w:val="00F10C15"/>
    <w:rsid w:val="00F11794"/>
    <w:rsid w:val="00F11F0D"/>
    <w:rsid w:val="00F12C96"/>
    <w:rsid w:val="00F130A7"/>
    <w:rsid w:val="00F13122"/>
    <w:rsid w:val="00F134AB"/>
    <w:rsid w:val="00F13762"/>
    <w:rsid w:val="00F14EF7"/>
    <w:rsid w:val="00F150E5"/>
    <w:rsid w:val="00F1558B"/>
    <w:rsid w:val="00F15CC9"/>
    <w:rsid w:val="00F15E77"/>
    <w:rsid w:val="00F16E3F"/>
    <w:rsid w:val="00F1740C"/>
    <w:rsid w:val="00F176C3"/>
    <w:rsid w:val="00F17B91"/>
    <w:rsid w:val="00F2004F"/>
    <w:rsid w:val="00F2021C"/>
    <w:rsid w:val="00F20653"/>
    <w:rsid w:val="00F20AB3"/>
    <w:rsid w:val="00F2209E"/>
    <w:rsid w:val="00F22E09"/>
    <w:rsid w:val="00F2330B"/>
    <w:rsid w:val="00F23B70"/>
    <w:rsid w:val="00F23F38"/>
    <w:rsid w:val="00F24149"/>
    <w:rsid w:val="00F24A0B"/>
    <w:rsid w:val="00F24DEF"/>
    <w:rsid w:val="00F250DF"/>
    <w:rsid w:val="00F2575E"/>
    <w:rsid w:val="00F26738"/>
    <w:rsid w:val="00F26E34"/>
    <w:rsid w:val="00F2729B"/>
    <w:rsid w:val="00F273C4"/>
    <w:rsid w:val="00F27D87"/>
    <w:rsid w:val="00F3046D"/>
    <w:rsid w:val="00F30AE1"/>
    <w:rsid w:val="00F3170F"/>
    <w:rsid w:val="00F32517"/>
    <w:rsid w:val="00F32A03"/>
    <w:rsid w:val="00F32EB4"/>
    <w:rsid w:val="00F34551"/>
    <w:rsid w:val="00F34A34"/>
    <w:rsid w:val="00F34F1B"/>
    <w:rsid w:val="00F350CC"/>
    <w:rsid w:val="00F37987"/>
    <w:rsid w:val="00F37D12"/>
    <w:rsid w:val="00F4055C"/>
    <w:rsid w:val="00F40D3E"/>
    <w:rsid w:val="00F40F79"/>
    <w:rsid w:val="00F41291"/>
    <w:rsid w:val="00F41365"/>
    <w:rsid w:val="00F41631"/>
    <w:rsid w:val="00F41DA0"/>
    <w:rsid w:val="00F43666"/>
    <w:rsid w:val="00F43B68"/>
    <w:rsid w:val="00F449F9"/>
    <w:rsid w:val="00F459E3"/>
    <w:rsid w:val="00F45D2F"/>
    <w:rsid w:val="00F4683C"/>
    <w:rsid w:val="00F46B65"/>
    <w:rsid w:val="00F46EB0"/>
    <w:rsid w:val="00F46F64"/>
    <w:rsid w:val="00F46FBD"/>
    <w:rsid w:val="00F474C3"/>
    <w:rsid w:val="00F4784F"/>
    <w:rsid w:val="00F50B21"/>
    <w:rsid w:val="00F50FD0"/>
    <w:rsid w:val="00F5161D"/>
    <w:rsid w:val="00F5195A"/>
    <w:rsid w:val="00F51B70"/>
    <w:rsid w:val="00F524A6"/>
    <w:rsid w:val="00F524BD"/>
    <w:rsid w:val="00F53BAC"/>
    <w:rsid w:val="00F54151"/>
    <w:rsid w:val="00F5496E"/>
    <w:rsid w:val="00F54D01"/>
    <w:rsid w:val="00F54EB1"/>
    <w:rsid w:val="00F55803"/>
    <w:rsid w:val="00F5580F"/>
    <w:rsid w:val="00F55FD7"/>
    <w:rsid w:val="00F560F2"/>
    <w:rsid w:val="00F56451"/>
    <w:rsid w:val="00F56608"/>
    <w:rsid w:val="00F56D93"/>
    <w:rsid w:val="00F56FBC"/>
    <w:rsid w:val="00F57305"/>
    <w:rsid w:val="00F57A7F"/>
    <w:rsid w:val="00F60400"/>
    <w:rsid w:val="00F60724"/>
    <w:rsid w:val="00F61F2F"/>
    <w:rsid w:val="00F6284A"/>
    <w:rsid w:val="00F63001"/>
    <w:rsid w:val="00F6311D"/>
    <w:rsid w:val="00F636BC"/>
    <w:rsid w:val="00F63843"/>
    <w:rsid w:val="00F63A64"/>
    <w:rsid w:val="00F63BD0"/>
    <w:rsid w:val="00F63F9E"/>
    <w:rsid w:val="00F652A4"/>
    <w:rsid w:val="00F65824"/>
    <w:rsid w:val="00F660DD"/>
    <w:rsid w:val="00F66743"/>
    <w:rsid w:val="00F66D66"/>
    <w:rsid w:val="00F670DC"/>
    <w:rsid w:val="00F67E29"/>
    <w:rsid w:val="00F706C2"/>
    <w:rsid w:val="00F70CDB"/>
    <w:rsid w:val="00F70CF5"/>
    <w:rsid w:val="00F70DE0"/>
    <w:rsid w:val="00F71CB4"/>
    <w:rsid w:val="00F71E8A"/>
    <w:rsid w:val="00F72AB0"/>
    <w:rsid w:val="00F72D3D"/>
    <w:rsid w:val="00F73DC1"/>
    <w:rsid w:val="00F73E95"/>
    <w:rsid w:val="00F73FD9"/>
    <w:rsid w:val="00F7401E"/>
    <w:rsid w:val="00F74156"/>
    <w:rsid w:val="00F74C43"/>
    <w:rsid w:val="00F752DD"/>
    <w:rsid w:val="00F75623"/>
    <w:rsid w:val="00F77452"/>
    <w:rsid w:val="00F776B3"/>
    <w:rsid w:val="00F801B1"/>
    <w:rsid w:val="00F80984"/>
    <w:rsid w:val="00F818CF"/>
    <w:rsid w:val="00F819DF"/>
    <w:rsid w:val="00F81BA2"/>
    <w:rsid w:val="00F81BB6"/>
    <w:rsid w:val="00F825EC"/>
    <w:rsid w:val="00F82861"/>
    <w:rsid w:val="00F829A1"/>
    <w:rsid w:val="00F82A40"/>
    <w:rsid w:val="00F8368D"/>
    <w:rsid w:val="00F8400B"/>
    <w:rsid w:val="00F852B6"/>
    <w:rsid w:val="00F85841"/>
    <w:rsid w:val="00F864DD"/>
    <w:rsid w:val="00F86B46"/>
    <w:rsid w:val="00F875FE"/>
    <w:rsid w:val="00F87AD5"/>
    <w:rsid w:val="00F87F8A"/>
    <w:rsid w:val="00F902CD"/>
    <w:rsid w:val="00F908AA"/>
    <w:rsid w:val="00F9120A"/>
    <w:rsid w:val="00F9131B"/>
    <w:rsid w:val="00F921B5"/>
    <w:rsid w:val="00F92F29"/>
    <w:rsid w:val="00F941F0"/>
    <w:rsid w:val="00F945E9"/>
    <w:rsid w:val="00F94BE7"/>
    <w:rsid w:val="00F94C38"/>
    <w:rsid w:val="00F94FE2"/>
    <w:rsid w:val="00F950E6"/>
    <w:rsid w:val="00F955F8"/>
    <w:rsid w:val="00F9591D"/>
    <w:rsid w:val="00F97139"/>
    <w:rsid w:val="00F97818"/>
    <w:rsid w:val="00FA0DD5"/>
    <w:rsid w:val="00FA0EB2"/>
    <w:rsid w:val="00FA0F2B"/>
    <w:rsid w:val="00FA1428"/>
    <w:rsid w:val="00FA17DC"/>
    <w:rsid w:val="00FA20A9"/>
    <w:rsid w:val="00FA2175"/>
    <w:rsid w:val="00FA310F"/>
    <w:rsid w:val="00FA31C9"/>
    <w:rsid w:val="00FA51DE"/>
    <w:rsid w:val="00FA532F"/>
    <w:rsid w:val="00FA5803"/>
    <w:rsid w:val="00FA59A3"/>
    <w:rsid w:val="00FA6579"/>
    <w:rsid w:val="00FA76FE"/>
    <w:rsid w:val="00FA7C86"/>
    <w:rsid w:val="00FA7D5E"/>
    <w:rsid w:val="00FB01E9"/>
    <w:rsid w:val="00FB03DF"/>
    <w:rsid w:val="00FB1274"/>
    <w:rsid w:val="00FB16C6"/>
    <w:rsid w:val="00FB18B9"/>
    <w:rsid w:val="00FB1F0A"/>
    <w:rsid w:val="00FB30AD"/>
    <w:rsid w:val="00FB3813"/>
    <w:rsid w:val="00FB3ADF"/>
    <w:rsid w:val="00FB3BF6"/>
    <w:rsid w:val="00FB3C46"/>
    <w:rsid w:val="00FB3D83"/>
    <w:rsid w:val="00FB3E53"/>
    <w:rsid w:val="00FB5A77"/>
    <w:rsid w:val="00FB6458"/>
    <w:rsid w:val="00FB6791"/>
    <w:rsid w:val="00FB6A3E"/>
    <w:rsid w:val="00FB6D18"/>
    <w:rsid w:val="00FB6D54"/>
    <w:rsid w:val="00FB7A33"/>
    <w:rsid w:val="00FC094A"/>
    <w:rsid w:val="00FC21E0"/>
    <w:rsid w:val="00FC2C40"/>
    <w:rsid w:val="00FC3294"/>
    <w:rsid w:val="00FC36D5"/>
    <w:rsid w:val="00FC4EDC"/>
    <w:rsid w:val="00FC5454"/>
    <w:rsid w:val="00FC60FB"/>
    <w:rsid w:val="00FC6A64"/>
    <w:rsid w:val="00FC780F"/>
    <w:rsid w:val="00FC78DC"/>
    <w:rsid w:val="00FC7DDC"/>
    <w:rsid w:val="00FD10B3"/>
    <w:rsid w:val="00FD176B"/>
    <w:rsid w:val="00FD1EAC"/>
    <w:rsid w:val="00FD3226"/>
    <w:rsid w:val="00FD38AF"/>
    <w:rsid w:val="00FD4056"/>
    <w:rsid w:val="00FD4247"/>
    <w:rsid w:val="00FD42A5"/>
    <w:rsid w:val="00FD482C"/>
    <w:rsid w:val="00FD4A24"/>
    <w:rsid w:val="00FD4E02"/>
    <w:rsid w:val="00FD51D8"/>
    <w:rsid w:val="00FD521C"/>
    <w:rsid w:val="00FD610F"/>
    <w:rsid w:val="00FD6175"/>
    <w:rsid w:val="00FD7FC5"/>
    <w:rsid w:val="00FE0101"/>
    <w:rsid w:val="00FE04B3"/>
    <w:rsid w:val="00FE0917"/>
    <w:rsid w:val="00FE0963"/>
    <w:rsid w:val="00FE0D81"/>
    <w:rsid w:val="00FE135B"/>
    <w:rsid w:val="00FE18D7"/>
    <w:rsid w:val="00FE1A72"/>
    <w:rsid w:val="00FE23D7"/>
    <w:rsid w:val="00FE273B"/>
    <w:rsid w:val="00FE2E94"/>
    <w:rsid w:val="00FE338B"/>
    <w:rsid w:val="00FE40B1"/>
    <w:rsid w:val="00FE48AD"/>
    <w:rsid w:val="00FE4F1A"/>
    <w:rsid w:val="00FE4F37"/>
    <w:rsid w:val="00FE5059"/>
    <w:rsid w:val="00FE6D3E"/>
    <w:rsid w:val="00FE7304"/>
    <w:rsid w:val="00FE764A"/>
    <w:rsid w:val="00FE76F3"/>
    <w:rsid w:val="00FF0650"/>
    <w:rsid w:val="00FF09B6"/>
    <w:rsid w:val="00FF1149"/>
    <w:rsid w:val="00FF2090"/>
    <w:rsid w:val="00FF26A5"/>
    <w:rsid w:val="00FF2945"/>
    <w:rsid w:val="00FF2C12"/>
    <w:rsid w:val="00FF5305"/>
    <w:rsid w:val="00FF53AE"/>
    <w:rsid w:val="00FF5917"/>
    <w:rsid w:val="00FF6B7C"/>
    <w:rsid w:val="00FF700E"/>
    <w:rsid w:val="00FF7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37744FD4"/>
  <w15:chartTrackingRefBased/>
  <w15:docId w15:val="{13FD2267-B0A4-4879-A7D2-218050E5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3FEF"/>
    <w:pPr>
      <w:suppressAutoHyphens/>
      <w:jc w:val="both"/>
    </w:pPr>
    <w:rPr>
      <w:rFonts w:ascii="Arial" w:hAnsi="Arial" w:cs="Arial"/>
      <w:color w:val="000000"/>
      <w:szCs w:val="24"/>
      <w:lang w:eastAsia="ar-SA"/>
    </w:rPr>
  </w:style>
  <w:style w:type="paragraph" w:styleId="Heading1">
    <w:name w:val="heading 1"/>
    <w:basedOn w:val="Normal"/>
    <w:next w:val="BodyText"/>
    <w:qFormat/>
    <w:pPr>
      <w:keepNext/>
      <w:pageBreakBefore/>
      <w:numPr>
        <w:numId w:val="2"/>
      </w:numPr>
      <w:spacing w:before="120" w:after="120"/>
      <w:outlineLvl w:val="0"/>
    </w:pPr>
    <w:rPr>
      <w:b/>
      <w:caps/>
      <w:sz w:val="28"/>
      <w:szCs w:val="48"/>
    </w:rPr>
  </w:style>
  <w:style w:type="paragraph" w:styleId="Heading2">
    <w:name w:val="heading 2"/>
    <w:basedOn w:val="Normal"/>
    <w:next w:val="BodyText"/>
    <w:qFormat/>
    <w:pPr>
      <w:keepNext/>
      <w:numPr>
        <w:ilvl w:val="1"/>
        <w:numId w:val="2"/>
      </w:numPr>
      <w:spacing w:before="120" w:after="120"/>
      <w:outlineLvl w:val="1"/>
    </w:pPr>
    <w:rPr>
      <w:b/>
      <w:bCs/>
      <w:color w:val="auto"/>
      <w:sz w:val="26"/>
      <w:szCs w:val="36"/>
    </w:rPr>
  </w:style>
  <w:style w:type="paragraph" w:styleId="Heading3">
    <w:name w:val="heading 3"/>
    <w:basedOn w:val="Heading2"/>
    <w:next w:val="BodyText"/>
    <w:qFormat/>
    <w:pPr>
      <w:numPr>
        <w:ilvl w:val="2"/>
      </w:numPr>
      <w:outlineLvl w:val="2"/>
    </w:pPr>
    <w:rPr>
      <w:sz w:val="24"/>
      <w:szCs w:val="28"/>
    </w:rPr>
  </w:style>
  <w:style w:type="paragraph" w:styleId="Heading4">
    <w:name w:val="heading 4"/>
    <w:basedOn w:val="Heading2"/>
    <w:next w:val="Normal"/>
    <w:qFormat/>
    <w:pPr>
      <w:numPr>
        <w:ilvl w:val="3"/>
      </w:numPr>
      <w:outlineLvl w:val="3"/>
    </w:pPr>
    <w:rPr>
      <w:sz w:val="20"/>
    </w:rPr>
  </w:style>
  <w:style w:type="paragraph" w:styleId="Heading5">
    <w:name w:val="heading 5"/>
    <w:basedOn w:val="Heading2"/>
    <w:next w:val="Normal"/>
    <w:qFormat/>
    <w:pPr>
      <w:numPr>
        <w:ilvl w:val="4"/>
      </w:numPr>
      <w:outlineLvl w:val="4"/>
    </w:pPr>
    <w:rPr>
      <w:sz w:val="24"/>
      <w:szCs w:val="24"/>
    </w:rPr>
  </w:style>
  <w:style w:type="paragraph" w:styleId="Heading6">
    <w:name w:val="heading 6"/>
    <w:basedOn w:val="Normal"/>
    <w:next w:val="Normal"/>
    <w:qFormat/>
    <w:pPr>
      <w:keepNext/>
      <w:numPr>
        <w:ilvl w:val="5"/>
        <w:numId w:val="2"/>
      </w:numPr>
      <w:jc w:val="center"/>
      <w:outlineLvl w:val="5"/>
    </w:pPr>
    <w:rPr>
      <w:sz w:val="16"/>
      <w:szCs w:val="16"/>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rPr>
  </w:style>
  <w:style w:type="paragraph" w:styleId="Heading9">
    <w:name w:val="heading 9"/>
    <w:basedOn w:val="Normal"/>
    <w:next w:val="Normal"/>
    <w:qFormat/>
    <w:pPr>
      <w:numPr>
        <w:ilvl w:val="8"/>
        <w:numId w:val="2"/>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rFonts w:cs="Times New Roman"/>
      <w:lang w:val="x-none"/>
    </w:rPr>
  </w:style>
  <w:style w:type="character" w:customStyle="1" w:styleId="WW8Num1z1">
    <w:name w:val="WW8Num1z1"/>
    <w:rPr>
      <w:color w:val="auto"/>
    </w:rPr>
  </w:style>
  <w:style w:type="character" w:customStyle="1" w:styleId="WW8Num2z1">
    <w:name w:val="WW8Num2z1"/>
    <w:rPr>
      <w:rFonts w:ascii="Wingdings" w:hAnsi="Wingdings"/>
    </w:rPr>
  </w:style>
  <w:style w:type="character" w:customStyle="1" w:styleId="WW8Num3z0">
    <w:name w:val="WW8Num3z0"/>
    <w:rPr>
      <w:rFonts w:ascii="Century Gothic" w:hAnsi="Century Gothic"/>
    </w:rPr>
  </w:style>
  <w:style w:type="character" w:customStyle="1" w:styleId="WW8Num4z0">
    <w:name w:val="WW8Num4z0"/>
    <w:rPr>
      <w:rFonts w:ascii="Symbol" w:hAnsi="Symbol"/>
    </w:rPr>
  </w:style>
  <w:style w:type="character" w:customStyle="1" w:styleId="Absatz-Standardschriftart">
    <w:name w:val="Absatz-Standardschriftart"/>
  </w:style>
  <w:style w:type="character" w:customStyle="1" w:styleId="WW8Num3z1">
    <w:name w:val="WW8Num3z1"/>
    <w:rPr>
      <w:rFonts w:ascii="Wingdings" w:hAnsi="Wingdings"/>
    </w:rPr>
  </w:style>
  <w:style w:type="character" w:customStyle="1" w:styleId="WW8Num16z0">
    <w:name w:val="WW8Num16z0"/>
    <w:rPr>
      <w:rFonts w:ascii="Arial" w:hAnsi="Arial" w:cs="Arial"/>
    </w:rPr>
  </w:style>
  <w:style w:type="character" w:customStyle="1" w:styleId="WW8Num18z0">
    <w:name w:val="WW8Num18z0"/>
    <w:rPr>
      <w:rFonts w:ascii="Symbol" w:hAnsi="Symbol"/>
    </w:rPr>
  </w:style>
  <w:style w:type="character" w:customStyle="1" w:styleId="WW8Num20z0">
    <w:name w:val="WW8Num20z0"/>
    <w:rPr>
      <w:rFonts w:ascii="Symbol" w:hAnsi="Symbol"/>
    </w:rPr>
  </w:style>
  <w:style w:type="character" w:customStyle="1" w:styleId="WW8Num21z1">
    <w:name w:val="WW8Num21z1"/>
    <w:rPr>
      <w:color w:val="auto"/>
    </w:rPr>
  </w:style>
  <w:style w:type="character" w:customStyle="1" w:styleId="WW8Num25z0">
    <w:name w:val="WW8Num25z0"/>
    <w:rPr>
      <w:rFonts w:ascii="Courier New" w:hAnsi="Courier New" w:cs="Courier New"/>
    </w:rPr>
  </w:style>
  <w:style w:type="character" w:customStyle="1" w:styleId="WW8Num28z0">
    <w:name w:val="WW8Num28z0"/>
    <w:rPr>
      <w:rFonts w:ascii="Symbol" w:hAnsi="Symbol"/>
    </w:rPr>
  </w:style>
  <w:style w:type="character" w:customStyle="1" w:styleId="WW8Num30z0">
    <w:name w:val="WW8Num30z0"/>
    <w:rPr>
      <w:rFonts w:ascii="Arial" w:eastAsia="Times New Roman" w:hAnsi="Arial" w:cs="Arial"/>
    </w:rPr>
  </w:style>
  <w:style w:type="character" w:customStyle="1" w:styleId="WW8Num30z1">
    <w:name w:val="WW8Num30z1"/>
    <w:rPr>
      <w:rFonts w:ascii="Wingdings" w:hAnsi="Wingdings"/>
    </w:rPr>
  </w:style>
  <w:style w:type="character" w:customStyle="1" w:styleId="WW8Num30z2">
    <w:name w:val="WW8Num30z2"/>
    <w:rPr>
      <w:rFonts w:ascii="Wingdings" w:hAnsi="Wingdings"/>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rPr>
  </w:style>
  <w:style w:type="character" w:customStyle="1" w:styleId="WW8Num31z3">
    <w:name w:val="WW8Num31z3"/>
    <w:rPr>
      <w:rFonts w:ascii="Symbol" w:hAnsi="Symbol"/>
    </w:rPr>
  </w:style>
  <w:style w:type="character" w:customStyle="1" w:styleId="WW8Num32z0">
    <w:name w:val="WW8Num32z0"/>
    <w:rPr>
      <w:rFonts w:ascii="Symbol" w:hAnsi="Symbol"/>
    </w:rPr>
  </w:style>
  <w:style w:type="character" w:customStyle="1" w:styleId="WW8Num32z2">
    <w:name w:val="WW8Num32z2"/>
    <w:rPr>
      <w:rFonts w:ascii="Wingdings" w:hAnsi="Wingdings"/>
    </w:rPr>
  </w:style>
  <w:style w:type="character" w:customStyle="1" w:styleId="WW8Num32z4">
    <w:name w:val="WW8Num32z4"/>
    <w:rPr>
      <w:rFonts w:ascii="Courier New" w:hAnsi="Courier New" w:cs="Courier New"/>
    </w:rPr>
  </w:style>
  <w:style w:type="character" w:customStyle="1" w:styleId="WW8Num33z1">
    <w:name w:val="WW8Num33z1"/>
    <w:rPr>
      <w:color w:val="auto"/>
    </w:rPr>
  </w:style>
  <w:style w:type="character" w:customStyle="1" w:styleId="WW8Num35z0">
    <w:name w:val="WW8Num35z0"/>
    <w:rPr>
      <w:rFonts w:ascii="Courier New" w:hAnsi="Courier New" w:cs="Courier New"/>
    </w:rPr>
  </w:style>
  <w:style w:type="character" w:customStyle="1" w:styleId="WW8Num35z2">
    <w:name w:val="WW8Num35z2"/>
    <w:rPr>
      <w:rFonts w:ascii="Wingdings" w:hAnsi="Wingdings"/>
    </w:rPr>
  </w:style>
  <w:style w:type="character" w:customStyle="1" w:styleId="WW8Num35z3">
    <w:name w:val="WW8Num35z3"/>
    <w:rPr>
      <w:rFonts w:ascii="Symbol" w:hAnsi="Symbol"/>
    </w:rPr>
  </w:style>
  <w:style w:type="character" w:customStyle="1" w:styleId="WW8Num36z1">
    <w:name w:val="WW8Num36z1"/>
    <w:rPr>
      <w:rFonts w:ascii="Symbol" w:hAnsi="Symbol"/>
    </w:rPr>
  </w:style>
  <w:style w:type="character" w:customStyle="1" w:styleId="WW8Num37z0">
    <w:name w:val="WW8Num37z0"/>
    <w:rPr>
      <w:rFonts w:ascii="Courier New" w:hAnsi="Courier New" w:cs="Courier New"/>
    </w:rPr>
  </w:style>
  <w:style w:type="character" w:customStyle="1" w:styleId="WW8Num37z2">
    <w:name w:val="WW8Num37z2"/>
    <w:rPr>
      <w:rFonts w:ascii="Wingdings" w:hAnsi="Wingdings"/>
    </w:rPr>
  </w:style>
  <w:style w:type="character" w:customStyle="1" w:styleId="WW8Num37z3">
    <w:name w:val="WW8Num37z3"/>
    <w:rPr>
      <w:rFonts w:ascii="Symbol" w:hAnsi="Symbol"/>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0z1">
    <w:name w:val="WW8Num40z1"/>
    <w:rPr>
      <w:color w:val="auto"/>
    </w:rPr>
  </w:style>
  <w:style w:type="character" w:customStyle="1" w:styleId="WW8Num41z1">
    <w:name w:val="WW8Num41z1"/>
    <w:rPr>
      <w:color w:val="auto"/>
    </w:rPr>
  </w:style>
  <w:style w:type="character" w:customStyle="1" w:styleId="WW8Num42z1">
    <w:name w:val="WW8Num42z1"/>
    <w:rPr>
      <w:color w:val="auto"/>
    </w:rPr>
  </w:style>
  <w:style w:type="character" w:customStyle="1" w:styleId="WW8Num43z1">
    <w:name w:val="WW8Num43z1"/>
    <w:rPr>
      <w:color w:val="auto"/>
    </w:rPr>
  </w:style>
  <w:style w:type="character" w:customStyle="1" w:styleId="WW8Num44z0">
    <w:name w:val="WW8Num44z0"/>
    <w:rPr>
      <w:rFonts w:ascii="Symbol" w:hAnsi="Symbol"/>
    </w:rPr>
  </w:style>
  <w:style w:type="character" w:customStyle="1" w:styleId="WW8Num44z1">
    <w:name w:val="WW8Num44z1"/>
    <w:rPr>
      <w:color w:val="auto"/>
    </w:rPr>
  </w:style>
  <w:style w:type="character" w:customStyle="1" w:styleId="WW8Num2z0">
    <w:name w:val="WW8Num2z0"/>
    <w:rPr>
      <w:rFonts w:ascii="Century Gothic" w:hAnsi="Century Gothic"/>
    </w:rPr>
  </w:style>
  <w:style w:type="character" w:customStyle="1" w:styleId="WW8Num13z0">
    <w:name w:val="WW8Num13z0"/>
    <w:rPr>
      <w:rFonts w:ascii="Wingdings" w:hAnsi="Wingdings"/>
    </w:rPr>
  </w:style>
  <w:style w:type="character" w:customStyle="1" w:styleId="WW8Num13z1">
    <w:name w:val="WW8Num13z1"/>
    <w:rPr>
      <w:rFonts w:ascii="Courier New" w:hAnsi="Courier New" w:cs="Courier New"/>
    </w:rPr>
  </w:style>
  <w:style w:type="character" w:customStyle="1" w:styleId="WW8Num13z3">
    <w:name w:val="WW8Num13z3"/>
    <w:rPr>
      <w:rFonts w:ascii="Symbol" w:hAnsi="Symbol"/>
    </w:rPr>
  </w:style>
  <w:style w:type="character" w:customStyle="1" w:styleId="WW8Num17z0">
    <w:name w:val="WW8Num17z0"/>
    <w:rPr>
      <w:rFonts w:ascii="Arial" w:eastAsia="Times New Roman" w:hAnsi="Arial" w:cs="Aria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9z0">
    <w:name w:val="WW8Num19z0"/>
    <w:rPr>
      <w:rFonts w:ascii="Arial" w:eastAsia="Times New Roman" w:hAnsi="Arial" w:cs="Aria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2z0">
    <w:name w:val="WW8Num22z0"/>
    <w:rPr>
      <w:rFonts w:ascii="Symbol" w:hAnsi="Symbol"/>
    </w:rPr>
  </w:style>
  <w:style w:type="character" w:customStyle="1" w:styleId="WW8Num22z2">
    <w:name w:val="WW8Num22z2"/>
    <w:rPr>
      <w:rFonts w:ascii="Wingdings" w:hAnsi="Wingdings"/>
    </w:rPr>
  </w:style>
  <w:style w:type="character" w:customStyle="1" w:styleId="WW8Num22z4">
    <w:name w:val="WW8Num22z4"/>
    <w:rPr>
      <w:rFonts w:ascii="Courier New" w:hAnsi="Courier New"/>
    </w:rPr>
  </w:style>
  <w:style w:type="character" w:customStyle="1" w:styleId="WW8Num24z0">
    <w:name w:val="WW8Num24z0"/>
    <w:rPr>
      <w:rFonts w:ascii="Century Gothic" w:hAnsi="Century Gothic"/>
    </w:rPr>
  </w:style>
  <w:style w:type="character" w:customStyle="1" w:styleId="WW8Num25z1">
    <w:name w:val="WW8Num25z1"/>
    <w:rPr>
      <w:color w:val="auto"/>
    </w:rPr>
  </w:style>
  <w:style w:type="character" w:customStyle="1" w:styleId="WW8Num27z0">
    <w:name w:val="WW8Num27z0"/>
    <w:rPr>
      <w:rFonts w:ascii="Wingdings" w:hAnsi="Wingdings"/>
    </w:rPr>
  </w:style>
  <w:style w:type="character" w:customStyle="1" w:styleId="WW8Num27z1">
    <w:name w:val="WW8Num27z1"/>
    <w:rPr>
      <w:rFonts w:ascii="Courier New" w:hAnsi="Courier New" w:cs="Courier New"/>
    </w:rPr>
  </w:style>
  <w:style w:type="character" w:customStyle="1" w:styleId="WW8Num27z3">
    <w:name w:val="WW8Num27z3"/>
    <w:rPr>
      <w:rFonts w:ascii="Symbol" w:hAnsi="Symbol"/>
    </w:rPr>
  </w:style>
  <w:style w:type="character" w:customStyle="1" w:styleId="WW8Num30z3">
    <w:name w:val="WW8Num30z3"/>
    <w:rPr>
      <w:rFonts w:ascii="Symbol" w:hAnsi="Symbol"/>
    </w:rPr>
  </w:style>
  <w:style w:type="character" w:customStyle="1" w:styleId="WW8Num30z4">
    <w:name w:val="WW8Num30z4"/>
    <w:rPr>
      <w:rFonts w:ascii="Courier New" w:hAnsi="Courier New" w:cs="Courier New"/>
    </w:rPr>
  </w:style>
  <w:style w:type="character" w:customStyle="1" w:styleId="WW8Num31z0">
    <w:name w:val="WW8Num31z0"/>
    <w:rPr>
      <w:rFonts w:ascii="Courier New" w:hAnsi="Courier New" w:cs="Courier New"/>
    </w:rPr>
  </w:style>
  <w:style w:type="character" w:customStyle="1" w:styleId="WW8Num34z0">
    <w:name w:val="WW8Num34z0"/>
    <w:rPr>
      <w:rFonts w:ascii="Symbol" w:hAnsi="Symbol"/>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DefaultParagraphFont1">
    <w:name w:val="Default Paragraph Font1"/>
  </w:style>
  <w:style w:type="character" w:customStyle="1" w:styleId="Heading2Char">
    <w:name w:val="Heading 2 Char"/>
    <w:rPr>
      <w:rFonts w:ascii="Arial" w:hAnsi="Arial" w:cs="Arial"/>
      <w:b/>
      <w:bCs/>
      <w:sz w:val="26"/>
      <w:szCs w:val="36"/>
      <w:lang w:val="en-US" w:eastAsia="ar-SA" w:bidi="ar-SA"/>
    </w:rPr>
  </w:style>
  <w:style w:type="character" w:customStyle="1" w:styleId="Heading3Char">
    <w:name w:val="Heading 3 Char"/>
    <w:rPr>
      <w:rFonts w:ascii="Arial" w:hAnsi="Arial" w:cs="Arial"/>
      <w:b/>
      <w:bCs/>
      <w:sz w:val="24"/>
      <w:szCs w:val="28"/>
      <w:lang w:val="en-US" w:eastAsia="ar-SA" w:bidi="ar-SA"/>
    </w:rPr>
  </w:style>
  <w:style w:type="character" w:customStyle="1" w:styleId="Heading6Char">
    <w:name w:val="Heading 6 Char"/>
    <w:rPr>
      <w:rFonts w:ascii="Arial" w:hAnsi="Arial" w:cs="Arial"/>
      <w:color w:val="000000"/>
      <w:sz w:val="16"/>
      <w:szCs w:val="16"/>
      <w:lang w:val="en-US" w:eastAsia="ar-SA" w:bidi="ar-SA"/>
    </w:rPr>
  </w:style>
  <w:style w:type="character" w:styleId="Hyperlink">
    <w:name w:val="Hyperlink"/>
    <w:uiPriority w:val="99"/>
    <w:rPr>
      <w:rFonts w:ascii="Arial" w:hAnsi="Arial"/>
      <w:color w:val="999999"/>
      <w:sz w:val="22"/>
      <w:u w:val="single"/>
    </w:rPr>
  </w:style>
  <w:style w:type="character" w:styleId="PageNumber">
    <w:name w:val="page number"/>
    <w:rPr>
      <w:spacing w:val="0"/>
      <w:position w:val="0"/>
      <w:sz w:val="24"/>
      <w:vertAlign w:val="baseline"/>
    </w:rPr>
  </w:style>
  <w:style w:type="character" w:styleId="CommentReference">
    <w:name w:val="annotation reference"/>
    <w:rPr>
      <w:sz w:val="16"/>
      <w:szCs w:val="16"/>
    </w:rPr>
  </w:style>
  <w:style w:type="character" w:styleId="FollowedHyperlink">
    <w:name w:val="FollowedHyperlink"/>
    <w:rPr>
      <w:color w:val="800080"/>
      <w:u w:val="single"/>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eastAsia="Lucida Sans Unicode" w:cs="Tahoma"/>
      <w:sz w:val="28"/>
      <w:szCs w:val="28"/>
    </w:rPr>
  </w:style>
  <w:style w:type="paragraph" w:styleId="List">
    <w:name w:val="List"/>
    <w:basedOn w:val="Normal"/>
    <w:pPr>
      <w:tabs>
        <w:tab w:val="left" w:pos="1080"/>
      </w:tabs>
      <w:spacing w:line="240" w:lineRule="atLeast"/>
      <w:ind w:left="792" w:hanging="432"/>
    </w:pPr>
  </w:style>
  <w:style w:type="paragraph" w:styleId="Caption">
    <w:name w:val="caption"/>
    <w:basedOn w:val="Normal"/>
    <w:next w:val="Normal"/>
    <w:qFormat/>
    <w:pPr>
      <w:spacing w:before="120" w:after="120"/>
    </w:pPr>
    <w:rPr>
      <w:b/>
      <w:bCs/>
      <w:szCs w:val="20"/>
    </w:rPr>
  </w:style>
  <w:style w:type="paragraph" w:customStyle="1" w:styleId="Index">
    <w:name w:val="Index"/>
    <w:basedOn w:val="Normal"/>
    <w:pPr>
      <w:suppressLineNumbers/>
    </w:pPr>
    <w:rPr>
      <w:rFonts w:cs="Tahoma"/>
    </w:rPr>
  </w:style>
  <w:style w:type="paragraph" w:styleId="Title">
    <w:name w:val="Title"/>
    <w:basedOn w:val="Normal"/>
    <w:next w:val="Subtitle"/>
    <w:qFormat/>
    <w:pPr>
      <w:spacing w:before="840" w:after="240"/>
      <w:ind w:right="720"/>
      <w:jc w:val="center"/>
    </w:pPr>
    <w:rPr>
      <w:b/>
      <w:sz w:val="48"/>
    </w:rPr>
  </w:style>
  <w:style w:type="paragraph" w:styleId="Subtitle">
    <w:name w:val="Subtitle"/>
    <w:basedOn w:val="Heading"/>
    <w:next w:val="BodyText"/>
    <w:qFormat/>
    <w:pPr>
      <w:jc w:val="center"/>
    </w:pPr>
    <w:rPr>
      <w:i/>
      <w:iCs/>
    </w:rPr>
  </w:style>
  <w:style w:type="paragraph" w:styleId="TOC1">
    <w:name w:val="toc 1"/>
    <w:basedOn w:val="Normal"/>
    <w:next w:val="Normal"/>
    <w:uiPriority w:val="39"/>
    <w:pPr>
      <w:spacing w:before="120" w:after="120"/>
    </w:pPr>
    <w:rPr>
      <w:rFonts w:cs="Times New Roman"/>
      <w:b/>
      <w:bCs/>
      <w:caps/>
      <w:sz w:val="22"/>
    </w:rPr>
  </w:style>
  <w:style w:type="paragraph" w:styleId="TOC2">
    <w:name w:val="toc 2"/>
    <w:basedOn w:val="BodyText"/>
    <w:next w:val="Normal"/>
    <w:uiPriority w:val="39"/>
    <w:pPr>
      <w:ind w:left="202"/>
    </w:pPr>
  </w:style>
  <w:style w:type="paragraph" w:styleId="TOC3">
    <w:name w:val="toc 3"/>
    <w:basedOn w:val="TOC2"/>
    <w:next w:val="Normal"/>
    <w:uiPriority w:val="39"/>
    <w:pPr>
      <w:ind w:left="400"/>
    </w:pPr>
    <w:rPr>
      <w:iCs/>
    </w:rPr>
  </w:style>
  <w:style w:type="paragraph" w:styleId="Header">
    <w:name w:val="header"/>
    <w:aliases w:val="Header/Footer,header odd,Hyphen,header,Header First,머리글=,even header,Header1"/>
    <w:basedOn w:val="Heading1"/>
    <w:pPr>
      <w:numPr>
        <w:numId w:val="0"/>
      </w:numPr>
      <w:tabs>
        <w:tab w:val="left" w:pos="432"/>
        <w:tab w:val="center" w:pos="4320"/>
        <w:tab w:val="right" w:pos="8640"/>
      </w:tabs>
      <w:ind w:left="144" w:hanging="144"/>
    </w:pPr>
    <w:rPr>
      <w:b w:val="0"/>
      <w:caps w:val="0"/>
      <w:sz w:val="24"/>
      <w:vertAlign w:val="subscript"/>
    </w:rPr>
  </w:style>
  <w:style w:type="paragraph" w:styleId="Footer">
    <w:name w:val="footer"/>
    <w:basedOn w:val="Normal"/>
    <w:pPr>
      <w:tabs>
        <w:tab w:val="center" w:pos="4320"/>
        <w:tab w:val="right" w:pos="8640"/>
      </w:tabs>
    </w:pPr>
  </w:style>
  <w:style w:type="paragraph" w:styleId="TableofAuthorities">
    <w:name w:val="table of authorities"/>
    <w:basedOn w:val="Normal"/>
    <w:next w:val="Normal"/>
    <w:pPr>
      <w:ind w:left="200" w:hanging="200"/>
    </w:pPr>
  </w:style>
  <w:style w:type="paragraph" w:styleId="TOAHeading">
    <w:name w:val="toa heading"/>
    <w:basedOn w:val="Normal"/>
    <w:next w:val="Normal"/>
    <w:pPr>
      <w:spacing w:before="120"/>
    </w:pPr>
    <w:rPr>
      <w:b/>
      <w:bCs/>
    </w:rPr>
  </w:style>
  <w:style w:type="paragraph" w:customStyle="1" w:styleId="xl24">
    <w:name w:val="xl24"/>
    <w:basedOn w:val="Normal"/>
    <w:pPr>
      <w:pBdr>
        <w:bottom w:val="single" w:sz="4" w:space="0" w:color="000000"/>
        <w:right w:val="single" w:sz="4" w:space="0" w:color="000000"/>
      </w:pBdr>
      <w:spacing w:before="100" w:after="100"/>
      <w:jc w:val="center"/>
      <w:textAlignment w:val="top"/>
    </w:pPr>
    <w:rPr>
      <w:rFonts w:eastAsia="Arial Unicode MS"/>
      <w:sz w:val="24"/>
    </w:rPr>
  </w:style>
  <w:style w:type="paragraph" w:customStyle="1" w:styleId="xl25">
    <w:name w:val="xl25"/>
    <w:basedOn w:val="Normal"/>
    <w:pPr>
      <w:pBdr>
        <w:left w:val="single" w:sz="4" w:space="0" w:color="000000"/>
        <w:bottom w:val="single" w:sz="4" w:space="0" w:color="000000"/>
      </w:pBdr>
      <w:spacing w:before="100" w:after="100"/>
      <w:jc w:val="center"/>
      <w:textAlignment w:val="top"/>
    </w:pPr>
    <w:rPr>
      <w:rFonts w:eastAsia="Arial Unicode MS"/>
      <w:b/>
      <w:bCs/>
      <w:sz w:val="24"/>
    </w:rPr>
  </w:style>
  <w:style w:type="paragraph" w:customStyle="1" w:styleId="xl26">
    <w:name w:val="xl26"/>
    <w:basedOn w:val="Normal"/>
    <w:pPr>
      <w:pBdr>
        <w:bottom w:val="single" w:sz="4" w:space="0" w:color="000000"/>
      </w:pBdr>
      <w:spacing w:before="100" w:after="100"/>
      <w:jc w:val="center"/>
      <w:textAlignment w:val="top"/>
    </w:pPr>
    <w:rPr>
      <w:rFonts w:eastAsia="Arial Unicode MS"/>
      <w:b/>
      <w:bCs/>
      <w:sz w:val="24"/>
    </w:rPr>
  </w:style>
  <w:style w:type="paragraph" w:customStyle="1" w:styleId="xl27">
    <w:name w:val="xl27"/>
    <w:basedOn w:val="Normal"/>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b/>
      <w:bCs/>
      <w:sz w:val="24"/>
    </w:rPr>
  </w:style>
  <w:style w:type="paragraph" w:customStyle="1" w:styleId="xl28">
    <w:name w:val="xl28"/>
    <w:basedOn w:val="Normal"/>
    <w:pPr>
      <w:pBdr>
        <w:top w:val="single" w:sz="4" w:space="0" w:color="000000"/>
        <w:bottom w:val="single" w:sz="4" w:space="0" w:color="000000"/>
        <w:right w:val="single" w:sz="4" w:space="0" w:color="000000"/>
      </w:pBdr>
      <w:spacing w:before="100" w:after="100"/>
      <w:jc w:val="center"/>
      <w:textAlignment w:val="top"/>
    </w:pPr>
    <w:rPr>
      <w:rFonts w:eastAsia="Arial Unicode MS"/>
      <w:b/>
      <w:bCs/>
      <w:sz w:val="24"/>
    </w:rPr>
  </w:style>
  <w:style w:type="paragraph" w:customStyle="1" w:styleId="xl29">
    <w:name w:val="xl29"/>
    <w:basedOn w:val="Normal"/>
    <w:pPr>
      <w:pBdr>
        <w:left w:val="single" w:sz="4" w:space="0" w:color="000000"/>
        <w:right w:val="single" w:sz="4" w:space="0" w:color="000000"/>
      </w:pBdr>
      <w:spacing w:before="100" w:after="100"/>
      <w:jc w:val="center"/>
      <w:textAlignment w:val="center"/>
    </w:pPr>
    <w:rPr>
      <w:rFonts w:eastAsia="Arial Unicode MS"/>
      <w:b/>
      <w:bCs/>
      <w:sz w:val="24"/>
    </w:rPr>
  </w:style>
  <w:style w:type="paragraph" w:customStyle="1" w:styleId="xl30">
    <w:name w:val="xl30"/>
    <w:basedOn w:val="Normal"/>
    <w:pPr>
      <w:pBdr>
        <w:top w:val="single" w:sz="8" w:space="0" w:color="000000"/>
        <w:left w:val="single" w:sz="8" w:space="0" w:color="000000"/>
        <w:right w:val="single" w:sz="4" w:space="0" w:color="000000"/>
      </w:pBdr>
      <w:spacing w:before="100" w:after="100"/>
      <w:jc w:val="center"/>
      <w:textAlignment w:val="center"/>
    </w:pPr>
    <w:rPr>
      <w:rFonts w:eastAsia="Arial Unicode MS"/>
      <w:sz w:val="24"/>
    </w:rPr>
  </w:style>
  <w:style w:type="paragraph" w:customStyle="1" w:styleId="xl31">
    <w:name w:val="xl31"/>
    <w:basedOn w:val="Normal"/>
    <w:pPr>
      <w:pBdr>
        <w:top w:val="single" w:sz="8" w:space="0" w:color="000000"/>
        <w:bottom w:val="single" w:sz="4" w:space="0" w:color="000000"/>
        <w:right w:val="single" w:sz="4" w:space="0" w:color="000000"/>
      </w:pBdr>
      <w:spacing w:before="100" w:after="100"/>
      <w:jc w:val="center"/>
      <w:textAlignment w:val="top"/>
    </w:pPr>
    <w:rPr>
      <w:rFonts w:eastAsia="Arial Unicode MS"/>
      <w:sz w:val="24"/>
    </w:rPr>
  </w:style>
  <w:style w:type="paragraph" w:customStyle="1" w:styleId="xl32">
    <w:name w:val="xl32"/>
    <w:basedOn w:val="Normal"/>
    <w:pPr>
      <w:pBdr>
        <w:top w:val="single" w:sz="8" w:space="0" w:color="000000"/>
        <w:bottom w:val="single" w:sz="4" w:space="0" w:color="000000"/>
        <w:right w:val="single" w:sz="8" w:space="0" w:color="000000"/>
      </w:pBdr>
      <w:spacing w:before="100" w:after="100"/>
      <w:jc w:val="center"/>
      <w:textAlignment w:val="top"/>
    </w:pPr>
    <w:rPr>
      <w:rFonts w:eastAsia="Arial Unicode MS"/>
      <w:sz w:val="24"/>
    </w:rPr>
  </w:style>
  <w:style w:type="paragraph" w:customStyle="1" w:styleId="xl33">
    <w:name w:val="xl33"/>
    <w:basedOn w:val="Normal"/>
    <w:pPr>
      <w:pBdr>
        <w:left w:val="single" w:sz="8" w:space="0" w:color="000000"/>
        <w:right w:val="single" w:sz="4" w:space="0" w:color="000000"/>
      </w:pBdr>
      <w:spacing w:before="100" w:after="100"/>
      <w:jc w:val="center"/>
      <w:textAlignment w:val="center"/>
    </w:pPr>
    <w:rPr>
      <w:rFonts w:eastAsia="Arial Unicode MS"/>
      <w:sz w:val="24"/>
    </w:rPr>
  </w:style>
  <w:style w:type="paragraph" w:customStyle="1" w:styleId="xl34">
    <w:name w:val="xl34"/>
    <w:basedOn w:val="Normal"/>
    <w:pPr>
      <w:pBdr>
        <w:bottom w:val="single" w:sz="4" w:space="0" w:color="000000"/>
        <w:right w:val="single" w:sz="8" w:space="0" w:color="000000"/>
      </w:pBdr>
      <w:spacing w:before="100" w:after="100"/>
      <w:jc w:val="center"/>
      <w:textAlignment w:val="top"/>
    </w:pPr>
    <w:rPr>
      <w:rFonts w:eastAsia="Arial Unicode MS"/>
      <w:sz w:val="24"/>
    </w:rPr>
  </w:style>
  <w:style w:type="paragraph" w:customStyle="1" w:styleId="xl35">
    <w:name w:val="xl35"/>
    <w:basedOn w:val="Normal"/>
    <w:pPr>
      <w:pBdr>
        <w:left w:val="single" w:sz="8" w:space="0" w:color="000000"/>
        <w:bottom w:val="single" w:sz="8" w:space="0" w:color="000000"/>
        <w:right w:val="single" w:sz="4" w:space="0" w:color="000000"/>
      </w:pBdr>
      <w:spacing w:before="100" w:after="100"/>
      <w:jc w:val="center"/>
      <w:textAlignment w:val="center"/>
    </w:pPr>
    <w:rPr>
      <w:rFonts w:eastAsia="Arial Unicode MS"/>
      <w:sz w:val="24"/>
    </w:rPr>
  </w:style>
  <w:style w:type="paragraph" w:customStyle="1" w:styleId="xl36">
    <w:name w:val="xl36"/>
    <w:basedOn w:val="Normal"/>
    <w:pPr>
      <w:pBdr>
        <w:bottom w:val="single" w:sz="8" w:space="0" w:color="000000"/>
        <w:right w:val="single" w:sz="4" w:space="0" w:color="000000"/>
      </w:pBdr>
      <w:spacing w:before="100" w:after="100"/>
      <w:jc w:val="center"/>
      <w:textAlignment w:val="top"/>
    </w:pPr>
    <w:rPr>
      <w:rFonts w:eastAsia="Arial Unicode MS"/>
      <w:sz w:val="24"/>
    </w:rPr>
  </w:style>
  <w:style w:type="paragraph" w:customStyle="1" w:styleId="xl37">
    <w:name w:val="xl37"/>
    <w:basedOn w:val="Normal"/>
    <w:pPr>
      <w:pBdr>
        <w:bottom w:val="single" w:sz="8" w:space="0" w:color="000000"/>
        <w:right w:val="single" w:sz="8" w:space="0" w:color="000000"/>
      </w:pBdr>
      <w:spacing w:before="100" w:after="100"/>
      <w:jc w:val="center"/>
      <w:textAlignment w:val="top"/>
    </w:pPr>
    <w:rPr>
      <w:rFonts w:eastAsia="Arial Unicode MS"/>
      <w:sz w:val="24"/>
    </w:rPr>
  </w:style>
  <w:style w:type="paragraph" w:customStyle="1" w:styleId="xl38">
    <w:name w:val="xl38"/>
    <w:basedOn w:val="Normal"/>
    <w:pPr>
      <w:pBdr>
        <w:top w:val="single" w:sz="8" w:space="0" w:color="000000"/>
        <w:left w:val="single" w:sz="8" w:space="0" w:color="000000"/>
        <w:right w:val="single" w:sz="4" w:space="0" w:color="000000"/>
      </w:pBdr>
      <w:spacing w:before="100" w:after="100"/>
      <w:jc w:val="center"/>
      <w:textAlignment w:val="center"/>
    </w:pPr>
    <w:rPr>
      <w:rFonts w:eastAsia="Arial Unicode MS"/>
      <w:b/>
      <w:bCs/>
      <w:sz w:val="24"/>
    </w:rPr>
  </w:style>
  <w:style w:type="paragraph" w:customStyle="1" w:styleId="xl39">
    <w:name w:val="xl39"/>
    <w:basedOn w:val="Normal"/>
    <w:pPr>
      <w:pBdr>
        <w:top w:val="single" w:sz="8" w:space="0" w:color="000000"/>
        <w:left w:val="single" w:sz="4" w:space="0" w:color="000000"/>
        <w:right w:val="single" w:sz="4" w:space="0" w:color="000000"/>
      </w:pBdr>
      <w:spacing w:before="100" w:after="100"/>
      <w:jc w:val="center"/>
      <w:textAlignment w:val="center"/>
    </w:pPr>
    <w:rPr>
      <w:rFonts w:eastAsia="Arial Unicode MS"/>
      <w:b/>
      <w:bCs/>
      <w:sz w:val="24"/>
    </w:rPr>
  </w:style>
  <w:style w:type="paragraph" w:customStyle="1" w:styleId="xl40">
    <w:name w:val="xl40"/>
    <w:basedOn w:val="Normal"/>
    <w:pPr>
      <w:pBdr>
        <w:top w:val="single" w:sz="8" w:space="0" w:color="000000"/>
        <w:left w:val="single" w:sz="4" w:space="0" w:color="000000"/>
      </w:pBdr>
      <w:spacing w:before="100" w:after="100"/>
      <w:jc w:val="center"/>
      <w:textAlignment w:val="top"/>
    </w:pPr>
    <w:rPr>
      <w:rFonts w:eastAsia="Arial Unicode MS"/>
      <w:b/>
      <w:bCs/>
      <w:sz w:val="24"/>
    </w:rPr>
  </w:style>
  <w:style w:type="paragraph" w:customStyle="1" w:styleId="xl41">
    <w:name w:val="xl41"/>
    <w:basedOn w:val="Normal"/>
    <w:pPr>
      <w:pBdr>
        <w:top w:val="single" w:sz="8" w:space="0" w:color="000000"/>
      </w:pBdr>
      <w:spacing w:before="100" w:after="100"/>
      <w:jc w:val="center"/>
      <w:textAlignment w:val="top"/>
    </w:pPr>
    <w:rPr>
      <w:rFonts w:eastAsia="Arial Unicode MS"/>
      <w:b/>
      <w:bCs/>
      <w:sz w:val="24"/>
    </w:rPr>
  </w:style>
  <w:style w:type="paragraph" w:customStyle="1" w:styleId="xl42">
    <w:name w:val="xl42"/>
    <w:basedOn w:val="Normal"/>
    <w:pPr>
      <w:pBdr>
        <w:top w:val="single" w:sz="8" w:space="0" w:color="000000"/>
        <w:right w:val="single" w:sz="8" w:space="0" w:color="000000"/>
      </w:pBdr>
      <w:spacing w:before="100" w:after="100"/>
      <w:jc w:val="center"/>
      <w:textAlignment w:val="top"/>
    </w:pPr>
    <w:rPr>
      <w:rFonts w:eastAsia="Arial Unicode MS"/>
      <w:b/>
      <w:bCs/>
      <w:sz w:val="24"/>
    </w:rPr>
  </w:style>
  <w:style w:type="paragraph" w:customStyle="1" w:styleId="xl43">
    <w:name w:val="xl43"/>
    <w:basedOn w:val="Normal"/>
    <w:pPr>
      <w:pBdr>
        <w:left w:val="single" w:sz="8" w:space="0" w:color="000000"/>
        <w:right w:val="single" w:sz="4" w:space="0" w:color="000000"/>
      </w:pBdr>
      <w:spacing w:before="100" w:after="100"/>
      <w:jc w:val="center"/>
      <w:textAlignment w:val="center"/>
    </w:pPr>
    <w:rPr>
      <w:rFonts w:eastAsia="Arial Unicode MS"/>
      <w:b/>
      <w:bCs/>
      <w:sz w:val="24"/>
    </w:rPr>
  </w:style>
  <w:style w:type="paragraph" w:customStyle="1" w:styleId="xl44">
    <w:name w:val="xl44"/>
    <w:basedOn w:val="Normal"/>
    <w:pPr>
      <w:pBdr>
        <w:bottom w:val="single" w:sz="4" w:space="0" w:color="000000"/>
        <w:right w:val="single" w:sz="8" w:space="0" w:color="000000"/>
      </w:pBdr>
      <w:spacing w:before="100" w:after="100"/>
      <w:jc w:val="center"/>
      <w:textAlignment w:val="top"/>
    </w:pPr>
    <w:rPr>
      <w:rFonts w:eastAsia="Arial Unicode MS"/>
      <w:b/>
      <w:bCs/>
      <w:sz w:val="24"/>
    </w:rPr>
  </w:style>
  <w:style w:type="paragraph" w:customStyle="1" w:styleId="xl45">
    <w:name w:val="xl45"/>
    <w:basedOn w:val="Normal"/>
    <w:pPr>
      <w:pBdr>
        <w:top w:val="single" w:sz="4" w:space="0" w:color="000000"/>
        <w:bottom w:val="single" w:sz="4" w:space="0" w:color="000000"/>
        <w:right w:val="single" w:sz="8" w:space="0" w:color="000000"/>
      </w:pBdr>
      <w:spacing w:before="100" w:after="100"/>
      <w:jc w:val="center"/>
      <w:textAlignment w:val="top"/>
    </w:pPr>
    <w:rPr>
      <w:rFonts w:eastAsia="Arial Unicode MS"/>
      <w:b/>
      <w:bCs/>
      <w:sz w:val="24"/>
    </w:rPr>
  </w:style>
  <w:style w:type="paragraph" w:customStyle="1" w:styleId="xl46">
    <w:name w:val="xl46"/>
    <w:basedOn w:val="Normal"/>
    <w:pPr>
      <w:pBdr>
        <w:left w:val="single" w:sz="8" w:space="0" w:color="000000"/>
        <w:bottom w:val="single" w:sz="8" w:space="0" w:color="000000"/>
        <w:right w:val="single" w:sz="4" w:space="0" w:color="000000"/>
      </w:pBdr>
      <w:spacing w:before="100" w:after="100"/>
      <w:jc w:val="center"/>
      <w:textAlignment w:val="center"/>
    </w:pPr>
    <w:rPr>
      <w:rFonts w:eastAsia="Arial Unicode MS"/>
      <w:b/>
      <w:bCs/>
      <w:sz w:val="24"/>
    </w:rPr>
  </w:style>
  <w:style w:type="paragraph" w:customStyle="1" w:styleId="xl47">
    <w:name w:val="xl47"/>
    <w:basedOn w:val="Normal"/>
    <w:pPr>
      <w:pBdr>
        <w:left w:val="single" w:sz="4" w:space="0" w:color="000000"/>
        <w:bottom w:val="single" w:sz="8" w:space="0" w:color="000000"/>
        <w:right w:val="single" w:sz="4" w:space="0" w:color="000000"/>
      </w:pBdr>
      <w:spacing w:before="100" w:after="100"/>
      <w:jc w:val="center"/>
      <w:textAlignment w:val="center"/>
    </w:pPr>
    <w:rPr>
      <w:rFonts w:eastAsia="Arial Unicode MS"/>
      <w:b/>
      <w:bCs/>
      <w:sz w:val="24"/>
    </w:rPr>
  </w:style>
  <w:style w:type="paragraph" w:customStyle="1" w:styleId="xl48">
    <w:name w:val="xl48"/>
    <w:basedOn w:val="Normal"/>
    <w:pPr>
      <w:pBdr>
        <w:bottom w:val="single" w:sz="8" w:space="0" w:color="000000"/>
        <w:right w:val="single" w:sz="4" w:space="0" w:color="000000"/>
      </w:pBdr>
      <w:spacing w:before="100" w:after="100"/>
      <w:jc w:val="center"/>
      <w:textAlignment w:val="top"/>
    </w:pPr>
    <w:rPr>
      <w:rFonts w:eastAsia="Arial Unicode MS"/>
      <w:b/>
      <w:bCs/>
      <w:sz w:val="24"/>
    </w:rPr>
  </w:style>
  <w:style w:type="paragraph" w:customStyle="1" w:styleId="xl49">
    <w:name w:val="xl49"/>
    <w:basedOn w:val="Normal"/>
    <w:pPr>
      <w:pBdr>
        <w:bottom w:val="single" w:sz="8" w:space="0" w:color="000000"/>
        <w:right w:val="single" w:sz="8" w:space="0" w:color="000000"/>
      </w:pBdr>
      <w:spacing w:before="100" w:after="100"/>
      <w:jc w:val="center"/>
      <w:textAlignment w:val="top"/>
    </w:pPr>
    <w:rPr>
      <w:rFonts w:eastAsia="Arial Unicode MS"/>
      <w:b/>
      <w:bCs/>
      <w:sz w:val="24"/>
    </w:rPr>
  </w:style>
  <w:style w:type="paragraph" w:styleId="TableofFigures">
    <w:name w:val="table of figures"/>
    <w:basedOn w:val="TOC1"/>
    <w:next w:val="Normal"/>
    <w:uiPriority w:val="99"/>
    <w:pPr>
      <w:spacing w:before="0" w:after="0"/>
      <w:ind w:left="400" w:hanging="400"/>
    </w:pPr>
    <w:rPr>
      <w:b w:val="0"/>
      <w:bCs w:val="0"/>
      <w:caps w:val="0"/>
    </w:rPr>
  </w:style>
  <w:style w:type="paragraph" w:customStyle="1" w:styleId="TOCTitle">
    <w:name w:val="TOC Title"/>
    <w:basedOn w:val="BodyText"/>
    <w:next w:val="TableofFigures"/>
    <w:pPr>
      <w:jc w:val="center"/>
    </w:pPr>
    <w:rPr>
      <w:b/>
      <w:caps/>
      <w:sz w:val="32"/>
    </w:rPr>
  </w:style>
  <w:style w:type="paragraph" w:customStyle="1" w:styleId="Templatename">
    <w:name w:val="Template_name"/>
    <w:basedOn w:val="Normal"/>
    <w:pPr>
      <w:spacing w:before="120" w:after="100"/>
      <w:jc w:val="right"/>
    </w:pPr>
    <w:rPr>
      <w:sz w:val="16"/>
      <w:vertAlign w:val="subscript"/>
    </w:rPr>
  </w:style>
  <w:style w:type="paragraph" w:customStyle="1" w:styleId="TableColumnTitle">
    <w:name w:val="Table Column Title"/>
    <w:basedOn w:val="BodyText"/>
    <w:pPr>
      <w:spacing w:before="60" w:after="60"/>
    </w:pPr>
    <w:rPr>
      <w:b/>
    </w:rPr>
  </w:style>
  <w:style w:type="paragraph" w:customStyle="1" w:styleId="DocumentHeading">
    <w:name w:val="Document Heading"/>
    <w:basedOn w:val="Title"/>
    <w:pPr>
      <w:spacing w:before="360" w:after="360"/>
    </w:pPr>
    <w:rPr>
      <w:sz w:val="40"/>
    </w:rPr>
  </w:style>
  <w:style w:type="paragraph" w:customStyle="1" w:styleId="EIaddresscontent">
    <w:name w:val="EI address content"/>
    <w:basedOn w:val="DocumentHeading"/>
    <w:pPr>
      <w:spacing w:before="0" w:after="0"/>
    </w:pPr>
    <w:rPr>
      <w:b w:val="0"/>
      <w:sz w:val="20"/>
    </w:rPr>
  </w:style>
  <w:style w:type="paragraph" w:customStyle="1" w:styleId="EIaddresstitle">
    <w:name w:val="EI address title"/>
    <w:basedOn w:val="EIaddresscontent"/>
    <w:pPr>
      <w:spacing w:before="120"/>
    </w:pPr>
    <w:rPr>
      <w:b/>
      <w:sz w:val="24"/>
    </w:rPr>
  </w:style>
  <w:style w:type="paragraph" w:customStyle="1" w:styleId="Genericheading">
    <w:name w:val="Generic heading"/>
    <w:basedOn w:val="BodyText"/>
    <w:rPr>
      <w:b/>
      <w:sz w:val="24"/>
    </w:rPr>
  </w:style>
  <w:style w:type="paragraph" w:customStyle="1" w:styleId="Figure">
    <w:name w:val="Figure"/>
    <w:basedOn w:val="Normal"/>
    <w:next w:val="BodyText"/>
    <w:pPr>
      <w:tabs>
        <w:tab w:val="left" w:pos="1008"/>
      </w:tabs>
      <w:autoSpaceDE w:val="0"/>
      <w:spacing w:before="120" w:after="120"/>
      <w:ind w:left="360" w:hanging="72"/>
      <w:jc w:val="center"/>
    </w:pPr>
    <w:rPr>
      <w:rFonts w:cs="Times New Roman"/>
      <w:b/>
      <w:color w:val="auto"/>
      <w:sz w:val="22"/>
      <w:szCs w:val="20"/>
    </w:rPr>
  </w:style>
  <w:style w:type="paragraph" w:customStyle="1" w:styleId="Table">
    <w:name w:val="Table"/>
    <w:basedOn w:val="Normal"/>
    <w:next w:val="BodyText"/>
    <w:pPr>
      <w:tabs>
        <w:tab w:val="left" w:pos="360"/>
      </w:tabs>
      <w:autoSpaceDE w:val="0"/>
      <w:spacing w:before="120" w:after="120"/>
      <w:jc w:val="center"/>
    </w:pPr>
    <w:rPr>
      <w:rFonts w:cs="Times New Roman"/>
      <w:b/>
      <w:color w:val="auto"/>
      <w:sz w:val="22"/>
      <w:szCs w:val="20"/>
    </w:rPr>
  </w:style>
  <w:style w:type="paragraph" w:customStyle="1" w:styleId="TableText">
    <w:name w:val="Table Text"/>
    <w:basedOn w:val="BodyText"/>
    <w:pPr>
      <w:spacing w:before="60" w:after="60"/>
    </w:pPr>
  </w:style>
  <w:style w:type="paragraph" w:customStyle="1" w:styleId="Bullets">
    <w:name w:val="Bullets"/>
    <w:basedOn w:val="BodyText"/>
    <w:pPr>
      <w:tabs>
        <w:tab w:val="left" w:pos="720"/>
      </w:tabs>
      <w:ind w:left="720" w:hanging="360"/>
    </w:pPr>
  </w:style>
  <w:style w:type="paragraph" w:customStyle="1" w:styleId="Numbering">
    <w:name w:val="Numbering"/>
    <w:basedOn w:val="BodyText"/>
    <w:pPr>
      <w:ind w:left="720" w:hanging="360"/>
    </w:pPr>
  </w:style>
  <w:style w:type="paragraph" w:styleId="DocumentMap">
    <w:name w:val="Document Map"/>
    <w:basedOn w:val="Normal"/>
    <w:pPr>
      <w:shd w:val="clear" w:color="auto" w:fill="000080"/>
    </w:pPr>
    <w:rPr>
      <w:rFonts w:ascii="Tahoma" w:hAnsi="Tahoma" w:cs="Tahoma"/>
    </w:rPr>
  </w:style>
  <w:style w:type="paragraph" w:customStyle="1" w:styleId="h">
    <w:name w:val="h"/>
    <w:basedOn w:val="BodyText"/>
  </w:style>
  <w:style w:type="paragraph" w:styleId="BalloonText">
    <w:name w:val="Balloon Text"/>
    <w:basedOn w:val="Normal"/>
    <w:rPr>
      <w:rFonts w:ascii="Tahoma" w:hAnsi="Tahoma" w:cs="Tahoma"/>
      <w:sz w:val="16"/>
      <w:szCs w:val="16"/>
    </w:rPr>
  </w:style>
  <w:style w:type="paragraph" w:styleId="CommentText">
    <w:name w:val="annotation text"/>
    <w:basedOn w:val="Normal"/>
    <w:rPr>
      <w:szCs w:val="20"/>
    </w:rPr>
  </w:style>
  <w:style w:type="paragraph" w:styleId="CommentSubject">
    <w:name w:val="annotation subject"/>
    <w:basedOn w:val="CommentText"/>
    <w:next w:val="CommentText"/>
    <w:rPr>
      <w:b/>
      <w:bCs/>
    </w:rPr>
  </w:style>
  <w:style w:type="paragraph" w:customStyle="1" w:styleId="BodyTextKeep">
    <w:name w:val="Body Text Keep"/>
    <w:basedOn w:val="BodyText"/>
    <w:pPr>
      <w:keepNext/>
      <w:spacing w:after="120"/>
      <w:ind w:left="576"/>
      <w:jc w:val="left"/>
    </w:pPr>
    <w:rPr>
      <w:rFonts w:ascii="Times New Roman" w:hAnsi="Times New Roman"/>
      <w:bCs/>
      <w:color w:val="auto"/>
      <w:szCs w:val="20"/>
    </w:rPr>
  </w:style>
  <w:style w:type="paragraph" w:styleId="Index1">
    <w:name w:val="index 1"/>
    <w:basedOn w:val="Normal"/>
    <w:semiHidden/>
    <w:pPr>
      <w:tabs>
        <w:tab w:val="right" w:pos="4080"/>
      </w:tabs>
      <w:spacing w:line="220" w:lineRule="atLeast"/>
      <w:ind w:left="360" w:hanging="360"/>
      <w:jc w:val="left"/>
    </w:pPr>
    <w:rPr>
      <w:rFonts w:cs="Times New Roman"/>
      <w:color w:val="auto"/>
      <w:szCs w:val="20"/>
    </w:rPr>
  </w:style>
  <w:style w:type="paragraph" w:styleId="IndexHeading">
    <w:name w:val="index heading"/>
    <w:basedOn w:val="Normal"/>
    <w:next w:val="Index1"/>
    <w:semiHidden/>
    <w:pPr>
      <w:keepNext/>
      <w:spacing w:before="440" w:line="220" w:lineRule="atLeast"/>
      <w:jc w:val="left"/>
    </w:pPr>
    <w:rPr>
      <w:rFonts w:cs="Times New Roman"/>
      <w:b/>
      <w:caps/>
      <w:color w:val="auto"/>
      <w:sz w:val="24"/>
      <w:szCs w:val="20"/>
    </w:rPr>
  </w:style>
  <w:style w:type="paragraph" w:customStyle="1" w:styleId="TitleCover">
    <w:name w:val="Title Cover"/>
    <w:basedOn w:val="Normal"/>
    <w:next w:val="SubtitleCover"/>
    <w:pPr>
      <w:keepNext/>
      <w:keepLines/>
      <w:spacing w:before="1800" w:line="240" w:lineRule="atLeast"/>
      <w:ind w:left="1080"/>
      <w:jc w:val="left"/>
    </w:pPr>
    <w:rPr>
      <w:rFonts w:cs="Times New Roman"/>
      <w:b/>
      <w:color w:val="auto"/>
      <w:spacing w:val="-48"/>
      <w:kern w:val="1"/>
      <w:sz w:val="72"/>
      <w:szCs w:val="20"/>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4">
    <w:name w:val="toc 4"/>
    <w:basedOn w:val="Index"/>
    <w:uiPriority w:val="39"/>
    <w:pPr>
      <w:tabs>
        <w:tab w:val="right" w:leader="dot" w:pos="9972"/>
      </w:tabs>
      <w:ind w:left="849"/>
    </w:pPr>
  </w:style>
  <w:style w:type="paragraph" w:styleId="TOC5">
    <w:name w:val="toc 5"/>
    <w:basedOn w:val="Index"/>
    <w:semiHidden/>
    <w:pPr>
      <w:tabs>
        <w:tab w:val="right" w:leader="dot" w:pos="9972"/>
      </w:tabs>
      <w:ind w:left="1132"/>
    </w:pPr>
  </w:style>
  <w:style w:type="paragraph" w:styleId="TOC6">
    <w:name w:val="toc 6"/>
    <w:basedOn w:val="Index"/>
    <w:semiHidden/>
    <w:pPr>
      <w:tabs>
        <w:tab w:val="right" w:leader="dot" w:pos="9972"/>
      </w:tabs>
      <w:ind w:left="1415"/>
    </w:pPr>
  </w:style>
  <w:style w:type="paragraph" w:styleId="TOC7">
    <w:name w:val="toc 7"/>
    <w:basedOn w:val="Index"/>
    <w:semiHidden/>
    <w:pPr>
      <w:tabs>
        <w:tab w:val="right" w:leader="dot" w:pos="9972"/>
      </w:tabs>
      <w:ind w:left="1698"/>
    </w:pPr>
  </w:style>
  <w:style w:type="paragraph" w:styleId="TOC8">
    <w:name w:val="toc 8"/>
    <w:basedOn w:val="Index"/>
    <w:semiHidden/>
    <w:pPr>
      <w:tabs>
        <w:tab w:val="right" w:leader="dot" w:pos="9972"/>
      </w:tabs>
      <w:ind w:left="1981"/>
    </w:pPr>
  </w:style>
  <w:style w:type="paragraph" w:styleId="TOC9">
    <w:name w:val="toc 9"/>
    <w:basedOn w:val="Index"/>
    <w:semiHidden/>
    <w:pPr>
      <w:tabs>
        <w:tab w:val="right" w:leader="dot" w:pos="9972"/>
      </w:tabs>
      <w:ind w:left="2264"/>
    </w:pPr>
  </w:style>
  <w:style w:type="paragraph" w:customStyle="1" w:styleId="Contents10">
    <w:name w:val="Contents 10"/>
    <w:basedOn w:val="Index"/>
    <w:pPr>
      <w:tabs>
        <w:tab w:val="right" w:leader="dot" w:pos="9972"/>
      </w:tabs>
      <w:ind w:left="2547"/>
    </w:pPr>
  </w:style>
  <w:style w:type="paragraph" w:customStyle="1" w:styleId="Framecontents">
    <w:name w:val="Frame contents"/>
    <w:basedOn w:val="BodyText"/>
  </w:style>
  <w:style w:type="paragraph" w:styleId="ListBullet">
    <w:name w:val="List Bullet"/>
    <w:basedOn w:val="Normal"/>
    <w:rsid w:val="00B8665C"/>
    <w:pPr>
      <w:numPr>
        <w:numId w:val="3"/>
      </w:numPr>
      <w:suppressAutoHyphens w:val="0"/>
      <w:jc w:val="left"/>
    </w:pPr>
    <w:rPr>
      <w:lang w:eastAsia="en-US"/>
    </w:rPr>
  </w:style>
  <w:style w:type="paragraph" w:customStyle="1" w:styleId="Default">
    <w:name w:val="Default"/>
    <w:rsid w:val="000F1EEE"/>
    <w:pPr>
      <w:autoSpaceDE w:val="0"/>
      <w:autoSpaceDN w:val="0"/>
      <w:adjustRightInd w:val="0"/>
    </w:pPr>
    <w:rPr>
      <w:rFonts w:ascii="DFEPBM+TimesNewRoman" w:hAnsi="DFEPBM+TimesNewRoman" w:cs="DFEPBM+TimesNewRoman"/>
      <w:color w:val="000000"/>
      <w:sz w:val="24"/>
      <w:szCs w:val="24"/>
    </w:rPr>
  </w:style>
  <w:style w:type="character" w:styleId="Strong">
    <w:name w:val="Strong"/>
    <w:qFormat/>
    <w:rsid w:val="004B7B3E"/>
    <w:rPr>
      <w:b/>
      <w:bCs/>
    </w:rPr>
  </w:style>
  <w:style w:type="paragraph" w:styleId="ListParagraph">
    <w:name w:val="List Paragraph"/>
    <w:basedOn w:val="Normal"/>
    <w:uiPriority w:val="34"/>
    <w:qFormat/>
    <w:rsid w:val="00EE7363"/>
    <w:pPr>
      <w:ind w:left="720"/>
    </w:pPr>
  </w:style>
  <w:style w:type="paragraph" w:customStyle="1" w:styleId="Body">
    <w:name w:val="Body"/>
    <w:basedOn w:val="Normal"/>
    <w:rsid w:val="00717616"/>
    <w:pPr>
      <w:tabs>
        <w:tab w:val="left" w:pos="1440"/>
        <w:tab w:val="left" w:pos="3420"/>
      </w:tabs>
      <w:suppressAutoHyphens w:val="0"/>
      <w:spacing w:after="60" w:line="220" w:lineRule="atLeast"/>
      <w:jc w:val="left"/>
    </w:pPr>
    <w:rPr>
      <w:rFonts w:ascii="Times New Roman" w:eastAsia="PMingLiU" w:hAnsi="Times New Roman" w:cs="Times New Roman"/>
      <w:snapToGrid w:val="0"/>
      <w:sz w:val="24"/>
      <w:szCs w:val="20"/>
      <w:lang w:eastAsia="en-US"/>
    </w:rPr>
  </w:style>
  <w:style w:type="paragraph" w:styleId="BodyTextIndent">
    <w:name w:val="Body Text Indent"/>
    <w:basedOn w:val="Normal"/>
    <w:link w:val="BodyTextIndentChar"/>
    <w:rsid w:val="000277EB"/>
    <w:pPr>
      <w:spacing w:after="120"/>
      <w:ind w:left="360"/>
    </w:pPr>
    <w:rPr>
      <w:rFonts w:cs="Times New Roman"/>
      <w:lang w:val="x-none"/>
    </w:rPr>
  </w:style>
  <w:style w:type="character" w:customStyle="1" w:styleId="BodyTextIndentChar">
    <w:name w:val="Body Text Indent Char"/>
    <w:link w:val="BodyTextIndent"/>
    <w:rsid w:val="000277EB"/>
    <w:rPr>
      <w:rFonts w:ascii="Arial" w:hAnsi="Arial" w:cs="Arial"/>
      <w:color w:val="000000"/>
      <w:szCs w:val="24"/>
      <w:lang w:eastAsia="ar-SA"/>
    </w:rPr>
  </w:style>
  <w:style w:type="paragraph" w:styleId="NoSpacing">
    <w:name w:val="No Spacing"/>
    <w:uiPriority w:val="1"/>
    <w:qFormat/>
    <w:rsid w:val="000277EB"/>
    <w:pPr>
      <w:suppressAutoHyphens/>
      <w:jc w:val="both"/>
    </w:pPr>
    <w:rPr>
      <w:rFonts w:ascii="Arial" w:hAnsi="Arial" w:cs="Arial"/>
      <w:color w:val="000000"/>
      <w:szCs w:val="24"/>
      <w:lang w:eastAsia="ar-SA"/>
    </w:rPr>
  </w:style>
  <w:style w:type="paragraph" w:customStyle="1" w:styleId="ProjectName">
    <w:name w:val="Project Name"/>
    <w:basedOn w:val="Normal"/>
    <w:rsid w:val="000B348F"/>
    <w:pPr>
      <w:keepNext/>
      <w:keepLines/>
      <w:tabs>
        <w:tab w:val="left" w:pos="1440"/>
        <w:tab w:val="left" w:pos="1890"/>
        <w:tab w:val="left" w:pos="2340"/>
        <w:tab w:val="left" w:pos="3420"/>
      </w:tabs>
      <w:suppressAutoHyphens w:val="0"/>
      <w:spacing w:before="320" w:after="160" w:line="480" w:lineRule="exact"/>
      <w:jc w:val="center"/>
      <w:outlineLvl w:val="0"/>
    </w:pPr>
    <w:rPr>
      <w:rFonts w:ascii="Times New Roman" w:eastAsia="PMingLiU" w:hAnsi="Times New Roman" w:cs="Times New Roman"/>
      <w:b/>
      <w:snapToGrid w:val="0"/>
      <w:kern w:val="28"/>
      <w:sz w:val="44"/>
      <w:szCs w:val="20"/>
      <w:lang w:eastAsia="en-US"/>
    </w:rPr>
  </w:style>
  <w:style w:type="paragraph" w:customStyle="1" w:styleId="template">
    <w:name w:val="template"/>
    <w:basedOn w:val="Normal"/>
    <w:rsid w:val="00683150"/>
    <w:pPr>
      <w:suppressAutoHyphens w:val="0"/>
      <w:jc w:val="left"/>
    </w:pPr>
    <w:rPr>
      <w:rFonts w:ascii="Comic Sans MS" w:hAnsi="Comic Sans MS" w:cs="Times New Roman"/>
      <w:color w:val="0000FF"/>
      <w:sz w:val="24"/>
      <w:szCs w:val="20"/>
      <w:lang w:val="en-GB" w:eastAsia="en-US"/>
    </w:rPr>
  </w:style>
  <w:style w:type="paragraph" w:customStyle="1" w:styleId="Comment">
    <w:name w:val="Comment"/>
    <w:basedOn w:val="Normal"/>
    <w:rsid w:val="00281F15"/>
    <w:pPr>
      <w:suppressAutoHyphens w:val="0"/>
      <w:spacing w:after="120"/>
      <w:jc w:val="left"/>
    </w:pPr>
    <w:rPr>
      <w:rFonts w:ascii="Times New Roman" w:hAnsi="Times New Roman" w:cs="Times New Roman"/>
      <w:i/>
      <w:color w:val="000080"/>
      <w:sz w:val="22"/>
      <w:szCs w:val="20"/>
      <w:lang w:eastAsia="en-US"/>
    </w:rPr>
  </w:style>
  <w:style w:type="paragraph" w:customStyle="1" w:styleId="level2bullet">
    <w:name w:val="level 2 bullet"/>
    <w:basedOn w:val="Normal"/>
    <w:rsid w:val="000E0A15"/>
    <w:pPr>
      <w:tabs>
        <w:tab w:val="left" w:pos="720"/>
        <w:tab w:val="left" w:pos="5760"/>
      </w:tabs>
      <w:suppressAutoHyphens w:val="0"/>
      <w:ind w:left="576" w:hanging="288"/>
      <w:jc w:val="left"/>
    </w:pPr>
    <w:rPr>
      <w:rFonts w:ascii="Times New Roman" w:hAnsi="Times New Roman" w:cs="Times New Roman"/>
      <w:sz w:val="24"/>
      <w:szCs w:val="20"/>
      <w:lang w:eastAsia="en-US"/>
    </w:rPr>
  </w:style>
  <w:style w:type="paragraph" w:customStyle="1" w:styleId="TableHead">
    <w:name w:val="Table Head"/>
    <w:basedOn w:val="Heading3"/>
    <w:next w:val="Normal"/>
    <w:rsid w:val="0036763E"/>
    <w:pPr>
      <w:keepNext w:val="0"/>
      <w:numPr>
        <w:ilvl w:val="0"/>
        <w:numId w:val="0"/>
      </w:numPr>
      <w:suppressAutoHyphens w:val="0"/>
      <w:spacing w:before="60" w:after="60" w:line="240" w:lineRule="exact"/>
      <w:jc w:val="left"/>
      <w:outlineLvl w:val="9"/>
    </w:pPr>
    <w:rPr>
      <w:rFonts w:cs="Times New Roman"/>
      <w:bCs w:val="0"/>
      <w:szCs w:val="20"/>
      <w:lang w:eastAsia="en-US"/>
    </w:rPr>
  </w:style>
  <w:style w:type="paragraph" w:customStyle="1" w:styleId="ProcessVersionNo">
    <w:name w:val="Process Version No"/>
    <w:basedOn w:val="Normal"/>
    <w:autoRedefine/>
    <w:rsid w:val="00D77DEF"/>
    <w:pPr>
      <w:suppressAutoHyphens w:val="0"/>
      <w:jc w:val="center"/>
    </w:pPr>
    <w:rPr>
      <w:rFonts w:ascii="Verdana" w:eastAsia="Batang" w:hAnsi="Verdana" w:cs="Times New Roman"/>
      <w:b/>
      <w:bCs/>
      <w:color w:val="auto"/>
      <w:sz w:val="32"/>
      <w:lang w:eastAsia="ko-KR"/>
    </w:rPr>
  </w:style>
  <w:style w:type="paragraph" w:customStyle="1" w:styleId="CharCharCharCharCharCharChar">
    <w:name w:val="Char Char Char Char Char Char Char"/>
    <w:basedOn w:val="Normal"/>
    <w:rsid w:val="003A0BD4"/>
    <w:pPr>
      <w:suppressAutoHyphens w:val="0"/>
      <w:spacing w:after="160" w:line="240" w:lineRule="exact"/>
      <w:jc w:val="left"/>
    </w:pPr>
    <w:rPr>
      <w:rFonts w:ascii="Normal" w:hAnsi="Normal" w:cs="Times New Roman"/>
      <w:b/>
      <w:color w:val="auto"/>
      <w:szCs w:val="20"/>
      <w:lang w:eastAsia="en-US"/>
    </w:rPr>
  </w:style>
  <w:style w:type="paragraph" w:customStyle="1" w:styleId="FrontPage-Template">
    <w:name w:val="Front Page - Template"/>
    <w:basedOn w:val="Normal"/>
    <w:rsid w:val="00DF1FA9"/>
    <w:pPr>
      <w:suppressAutoHyphens w:val="0"/>
      <w:jc w:val="center"/>
    </w:pPr>
    <w:rPr>
      <w:b/>
      <w:bCs/>
      <w:color w:val="auto"/>
      <w:sz w:val="32"/>
      <w:szCs w:val="32"/>
      <w:lang w:eastAsia="en-US"/>
    </w:rPr>
  </w:style>
  <w:style w:type="table" w:styleId="TableGrid">
    <w:name w:val="Table Grid"/>
    <w:basedOn w:val="TableNormal"/>
    <w:rsid w:val="00660FD7"/>
    <w:pPr>
      <w:suppressAutoHyphen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895F2C"/>
    <w:pPr>
      <w:suppressAutoHyphens w:val="0"/>
      <w:spacing w:before="100" w:beforeAutospacing="1" w:after="100" w:afterAutospacing="1"/>
      <w:jc w:val="left"/>
    </w:pPr>
    <w:rPr>
      <w:rFonts w:ascii="Times New Roman" w:hAnsi="Times New Roman"/>
      <w:sz w:val="24"/>
      <w:lang w:eastAsia="en-US"/>
    </w:rPr>
  </w:style>
  <w:style w:type="paragraph" w:customStyle="1" w:styleId="NormalText">
    <w:name w:val="Normal Text"/>
    <w:basedOn w:val="Normal"/>
    <w:link w:val="NormalTextChar"/>
    <w:autoRedefine/>
    <w:rsid w:val="003F43AD"/>
    <w:pPr>
      <w:suppressAutoHyphens w:val="0"/>
      <w:ind w:left="1800"/>
    </w:pPr>
    <w:rPr>
      <w:rFonts w:ascii="Verdana" w:hAnsi="Verdana"/>
      <w:bCs/>
      <w:sz w:val="22"/>
      <w:szCs w:val="22"/>
      <w:lang w:eastAsia="en-US"/>
    </w:rPr>
  </w:style>
  <w:style w:type="character" w:customStyle="1" w:styleId="NormalTextChar">
    <w:name w:val="Normal Text Char"/>
    <w:link w:val="NormalText"/>
    <w:rsid w:val="003F43AD"/>
    <w:rPr>
      <w:rFonts w:ascii="Verdana" w:hAnsi="Verdana" w:cs="Arial"/>
      <w:bCs/>
      <w:color w:val="000000"/>
      <w:sz w:val="22"/>
      <w:szCs w:val="22"/>
      <w:lang w:val="en-US" w:eastAsia="en-US" w:bidi="ar-SA"/>
    </w:rPr>
  </w:style>
  <w:style w:type="paragraph" w:customStyle="1" w:styleId="ProcessHeading1">
    <w:name w:val="Process Heading 1"/>
    <w:basedOn w:val="Heading1"/>
    <w:rsid w:val="003F43AD"/>
    <w:pPr>
      <w:pageBreakBefore w:val="0"/>
      <w:numPr>
        <w:numId w:val="7"/>
      </w:numPr>
      <w:suppressAutoHyphens w:val="0"/>
      <w:spacing w:before="0" w:after="0"/>
      <w:jc w:val="left"/>
    </w:pPr>
    <w:rPr>
      <w:bCs/>
      <w:caps w:val="0"/>
      <w:smallCaps/>
      <w:sz w:val="36"/>
      <w:szCs w:val="24"/>
      <w:lang w:eastAsia="en-US"/>
    </w:rPr>
  </w:style>
  <w:style w:type="paragraph" w:customStyle="1" w:styleId="ProcessHeading2">
    <w:name w:val="Process Heading 2"/>
    <w:basedOn w:val="Heading1"/>
    <w:link w:val="ProcessHeading2Char"/>
    <w:rsid w:val="003F43AD"/>
    <w:pPr>
      <w:pageBreakBefore w:val="0"/>
      <w:numPr>
        <w:ilvl w:val="1"/>
        <w:numId w:val="7"/>
      </w:numPr>
      <w:suppressAutoHyphens w:val="0"/>
      <w:spacing w:before="0" w:after="0"/>
      <w:jc w:val="left"/>
    </w:pPr>
    <w:rPr>
      <w:bCs/>
      <w:caps w:val="0"/>
      <w:smallCaps/>
      <w:szCs w:val="24"/>
      <w:lang w:eastAsia="en-US"/>
    </w:rPr>
  </w:style>
  <w:style w:type="character" w:customStyle="1" w:styleId="ProcessHeading2Char">
    <w:name w:val="Process Heading 2 Char"/>
    <w:link w:val="ProcessHeading2"/>
    <w:rsid w:val="003F43AD"/>
    <w:rPr>
      <w:rFonts w:ascii="Arial" w:hAnsi="Arial" w:cs="Arial"/>
      <w:b/>
      <w:bCs/>
      <w:smallCaps/>
      <w:color w:val="000000"/>
      <w:sz w:val="28"/>
      <w:szCs w:val="24"/>
      <w:lang w:val="en-US" w:eastAsia="en-US" w:bidi="ar-SA"/>
    </w:rPr>
  </w:style>
  <w:style w:type="character" w:customStyle="1" w:styleId="BodyTextChar">
    <w:name w:val="Body Text Char"/>
    <w:link w:val="BodyText"/>
    <w:rsid w:val="00846F88"/>
    <w:rPr>
      <w:rFonts w:ascii="Arial" w:hAnsi="Arial" w:cs="Arial"/>
      <w:color w:val="000000"/>
      <w:szCs w:val="24"/>
      <w:lang w:eastAsia="ar-SA"/>
    </w:rPr>
  </w:style>
  <w:style w:type="paragraph" w:customStyle="1" w:styleId="TableText-Bold">
    <w:name w:val="Table Text - Bold"/>
    <w:basedOn w:val="TableText"/>
    <w:autoRedefine/>
    <w:rsid w:val="00846F88"/>
    <w:pPr>
      <w:tabs>
        <w:tab w:val="left" w:pos="6105"/>
      </w:tabs>
      <w:suppressAutoHyphens w:val="0"/>
      <w:spacing w:before="0" w:after="0"/>
      <w:jc w:val="left"/>
    </w:pPr>
    <w:rPr>
      <w:rFonts w:cs="Tahoma"/>
      <w:b/>
      <w:color w:val="auto"/>
      <w:szCs w:val="20"/>
      <w:lang w:eastAsia="en-US"/>
    </w:rPr>
  </w:style>
  <w:style w:type="paragraph" w:styleId="BodyText2">
    <w:name w:val="Body Text 2"/>
    <w:basedOn w:val="Normal"/>
    <w:link w:val="BodyText2Char"/>
    <w:rsid w:val="003274B7"/>
    <w:pPr>
      <w:spacing w:after="120" w:line="480" w:lineRule="auto"/>
    </w:pPr>
  </w:style>
  <w:style w:type="character" w:customStyle="1" w:styleId="BodyText2Char">
    <w:name w:val="Body Text 2 Char"/>
    <w:link w:val="BodyText2"/>
    <w:rsid w:val="003274B7"/>
    <w:rPr>
      <w:rFonts w:ascii="Arial" w:hAnsi="Arial" w:cs="Arial"/>
      <w:color w:val="000000"/>
      <w:szCs w:val="24"/>
      <w:lang w:val="en-US" w:eastAsia="ar-SA"/>
    </w:rPr>
  </w:style>
  <w:style w:type="paragraph" w:styleId="Revision">
    <w:name w:val="Revision"/>
    <w:hidden/>
    <w:uiPriority w:val="99"/>
    <w:semiHidden/>
    <w:rsid w:val="00F63843"/>
    <w:rPr>
      <w:rFonts w:ascii="Arial" w:hAnsi="Arial" w:cs="Arial"/>
      <w:color w:val="000000"/>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9009">
      <w:bodyDiv w:val="1"/>
      <w:marLeft w:val="0"/>
      <w:marRight w:val="0"/>
      <w:marTop w:val="0"/>
      <w:marBottom w:val="0"/>
      <w:divBdr>
        <w:top w:val="none" w:sz="0" w:space="0" w:color="auto"/>
        <w:left w:val="none" w:sz="0" w:space="0" w:color="auto"/>
        <w:bottom w:val="none" w:sz="0" w:space="0" w:color="auto"/>
        <w:right w:val="none" w:sz="0" w:space="0" w:color="auto"/>
      </w:divBdr>
    </w:div>
    <w:div w:id="383405056">
      <w:bodyDiv w:val="1"/>
      <w:marLeft w:val="0"/>
      <w:marRight w:val="0"/>
      <w:marTop w:val="0"/>
      <w:marBottom w:val="0"/>
      <w:divBdr>
        <w:top w:val="none" w:sz="0" w:space="0" w:color="auto"/>
        <w:left w:val="none" w:sz="0" w:space="0" w:color="auto"/>
        <w:bottom w:val="none" w:sz="0" w:space="0" w:color="auto"/>
        <w:right w:val="none" w:sz="0" w:space="0" w:color="auto"/>
      </w:divBdr>
      <w:divsChild>
        <w:div w:id="388261676">
          <w:marLeft w:val="0"/>
          <w:marRight w:val="0"/>
          <w:marTop w:val="0"/>
          <w:marBottom w:val="0"/>
          <w:divBdr>
            <w:top w:val="none" w:sz="0" w:space="0" w:color="auto"/>
            <w:left w:val="none" w:sz="0" w:space="0" w:color="auto"/>
            <w:bottom w:val="none" w:sz="0" w:space="0" w:color="auto"/>
            <w:right w:val="none" w:sz="0" w:space="0" w:color="auto"/>
          </w:divBdr>
        </w:div>
        <w:div w:id="504049768">
          <w:marLeft w:val="0"/>
          <w:marRight w:val="0"/>
          <w:marTop w:val="0"/>
          <w:marBottom w:val="0"/>
          <w:divBdr>
            <w:top w:val="none" w:sz="0" w:space="0" w:color="auto"/>
            <w:left w:val="none" w:sz="0" w:space="0" w:color="auto"/>
            <w:bottom w:val="none" w:sz="0" w:space="0" w:color="auto"/>
            <w:right w:val="none" w:sz="0" w:space="0" w:color="auto"/>
          </w:divBdr>
        </w:div>
      </w:divsChild>
    </w:div>
    <w:div w:id="383456948">
      <w:bodyDiv w:val="1"/>
      <w:marLeft w:val="0"/>
      <w:marRight w:val="0"/>
      <w:marTop w:val="0"/>
      <w:marBottom w:val="0"/>
      <w:divBdr>
        <w:top w:val="none" w:sz="0" w:space="0" w:color="auto"/>
        <w:left w:val="none" w:sz="0" w:space="0" w:color="auto"/>
        <w:bottom w:val="none" w:sz="0" w:space="0" w:color="auto"/>
        <w:right w:val="none" w:sz="0" w:space="0" w:color="auto"/>
      </w:divBdr>
    </w:div>
    <w:div w:id="672688816">
      <w:bodyDiv w:val="1"/>
      <w:marLeft w:val="0"/>
      <w:marRight w:val="0"/>
      <w:marTop w:val="0"/>
      <w:marBottom w:val="0"/>
      <w:divBdr>
        <w:top w:val="none" w:sz="0" w:space="0" w:color="auto"/>
        <w:left w:val="none" w:sz="0" w:space="0" w:color="auto"/>
        <w:bottom w:val="none" w:sz="0" w:space="0" w:color="auto"/>
        <w:right w:val="none" w:sz="0" w:space="0" w:color="auto"/>
      </w:divBdr>
    </w:div>
    <w:div w:id="820777827">
      <w:bodyDiv w:val="1"/>
      <w:marLeft w:val="0"/>
      <w:marRight w:val="0"/>
      <w:marTop w:val="0"/>
      <w:marBottom w:val="0"/>
      <w:divBdr>
        <w:top w:val="none" w:sz="0" w:space="0" w:color="auto"/>
        <w:left w:val="none" w:sz="0" w:space="0" w:color="auto"/>
        <w:bottom w:val="none" w:sz="0" w:space="0" w:color="auto"/>
        <w:right w:val="none" w:sz="0" w:space="0" w:color="auto"/>
      </w:divBdr>
    </w:div>
    <w:div w:id="849833977">
      <w:bodyDiv w:val="1"/>
      <w:marLeft w:val="0"/>
      <w:marRight w:val="0"/>
      <w:marTop w:val="0"/>
      <w:marBottom w:val="0"/>
      <w:divBdr>
        <w:top w:val="none" w:sz="0" w:space="0" w:color="auto"/>
        <w:left w:val="none" w:sz="0" w:space="0" w:color="auto"/>
        <w:bottom w:val="none" w:sz="0" w:space="0" w:color="auto"/>
        <w:right w:val="none" w:sz="0" w:space="0" w:color="auto"/>
      </w:divBdr>
    </w:div>
    <w:div w:id="1007172335">
      <w:bodyDiv w:val="1"/>
      <w:marLeft w:val="0"/>
      <w:marRight w:val="0"/>
      <w:marTop w:val="0"/>
      <w:marBottom w:val="0"/>
      <w:divBdr>
        <w:top w:val="none" w:sz="0" w:space="0" w:color="auto"/>
        <w:left w:val="none" w:sz="0" w:space="0" w:color="auto"/>
        <w:bottom w:val="none" w:sz="0" w:space="0" w:color="auto"/>
        <w:right w:val="none" w:sz="0" w:space="0" w:color="auto"/>
      </w:divBdr>
    </w:div>
    <w:div w:id="1173759309">
      <w:bodyDiv w:val="1"/>
      <w:marLeft w:val="0"/>
      <w:marRight w:val="0"/>
      <w:marTop w:val="0"/>
      <w:marBottom w:val="0"/>
      <w:divBdr>
        <w:top w:val="none" w:sz="0" w:space="0" w:color="auto"/>
        <w:left w:val="none" w:sz="0" w:space="0" w:color="auto"/>
        <w:bottom w:val="none" w:sz="0" w:space="0" w:color="auto"/>
        <w:right w:val="none" w:sz="0" w:space="0" w:color="auto"/>
      </w:divBdr>
    </w:div>
    <w:div w:id="1265382244">
      <w:bodyDiv w:val="1"/>
      <w:marLeft w:val="0"/>
      <w:marRight w:val="0"/>
      <w:marTop w:val="0"/>
      <w:marBottom w:val="0"/>
      <w:divBdr>
        <w:top w:val="none" w:sz="0" w:space="0" w:color="auto"/>
        <w:left w:val="none" w:sz="0" w:space="0" w:color="auto"/>
        <w:bottom w:val="none" w:sz="0" w:space="0" w:color="auto"/>
        <w:right w:val="none" w:sz="0" w:space="0" w:color="auto"/>
      </w:divBdr>
    </w:div>
    <w:div w:id="1280066474">
      <w:bodyDiv w:val="1"/>
      <w:marLeft w:val="0"/>
      <w:marRight w:val="0"/>
      <w:marTop w:val="0"/>
      <w:marBottom w:val="0"/>
      <w:divBdr>
        <w:top w:val="none" w:sz="0" w:space="0" w:color="auto"/>
        <w:left w:val="none" w:sz="0" w:space="0" w:color="auto"/>
        <w:bottom w:val="none" w:sz="0" w:space="0" w:color="auto"/>
        <w:right w:val="none" w:sz="0" w:space="0" w:color="auto"/>
      </w:divBdr>
    </w:div>
    <w:div w:id="1296644947">
      <w:bodyDiv w:val="1"/>
      <w:marLeft w:val="0"/>
      <w:marRight w:val="0"/>
      <w:marTop w:val="0"/>
      <w:marBottom w:val="0"/>
      <w:divBdr>
        <w:top w:val="none" w:sz="0" w:space="0" w:color="auto"/>
        <w:left w:val="none" w:sz="0" w:space="0" w:color="auto"/>
        <w:bottom w:val="none" w:sz="0" w:space="0" w:color="auto"/>
        <w:right w:val="none" w:sz="0" w:space="0" w:color="auto"/>
      </w:divBdr>
      <w:divsChild>
        <w:div w:id="755828135">
          <w:marLeft w:val="0"/>
          <w:marRight w:val="0"/>
          <w:marTop w:val="0"/>
          <w:marBottom w:val="0"/>
          <w:divBdr>
            <w:top w:val="none" w:sz="0" w:space="0" w:color="auto"/>
            <w:left w:val="none" w:sz="0" w:space="0" w:color="auto"/>
            <w:bottom w:val="none" w:sz="0" w:space="0" w:color="auto"/>
            <w:right w:val="none" w:sz="0" w:space="0" w:color="auto"/>
          </w:divBdr>
        </w:div>
        <w:div w:id="1852379844">
          <w:marLeft w:val="0"/>
          <w:marRight w:val="0"/>
          <w:marTop w:val="0"/>
          <w:marBottom w:val="0"/>
          <w:divBdr>
            <w:top w:val="none" w:sz="0" w:space="0" w:color="auto"/>
            <w:left w:val="none" w:sz="0" w:space="0" w:color="auto"/>
            <w:bottom w:val="none" w:sz="0" w:space="0" w:color="auto"/>
            <w:right w:val="none" w:sz="0" w:space="0" w:color="auto"/>
          </w:divBdr>
        </w:div>
        <w:div w:id="2141995425">
          <w:marLeft w:val="0"/>
          <w:marRight w:val="0"/>
          <w:marTop w:val="0"/>
          <w:marBottom w:val="0"/>
          <w:divBdr>
            <w:top w:val="none" w:sz="0" w:space="0" w:color="auto"/>
            <w:left w:val="none" w:sz="0" w:space="0" w:color="auto"/>
            <w:bottom w:val="none" w:sz="0" w:space="0" w:color="auto"/>
            <w:right w:val="none" w:sz="0" w:space="0" w:color="auto"/>
          </w:divBdr>
        </w:div>
      </w:divsChild>
    </w:div>
    <w:div w:id="1495754850">
      <w:bodyDiv w:val="1"/>
      <w:marLeft w:val="0"/>
      <w:marRight w:val="0"/>
      <w:marTop w:val="0"/>
      <w:marBottom w:val="0"/>
      <w:divBdr>
        <w:top w:val="none" w:sz="0" w:space="0" w:color="auto"/>
        <w:left w:val="none" w:sz="0" w:space="0" w:color="auto"/>
        <w:bottom w:val="none" w:sz="0" w:space="0" w:color="auto"/>
        <w:right w:val="none" w:sz="0" w:space="0" w:color="auto"/>
      </w:divBdr>
      <w:divsChild>
        <w:div w:id="1651128466">
          <w:marLeft w:val="0"/>
          <w:marRight w:val="0"/>
          <w:marTop w:val="0"/>
          <w:marBottom w:val="0"/>
          <w:divBdr>
            <w:top w:val="none" w:sz="0" w:space="0" w:color="auto"/>
            <w:left w:val="none" w:sz="0" w:space="0" w:color="auto"/>
            <w:bottom w:val="none" w:sz="0" w:space="0" w:color="auto"/>
            <w:right w:val="none" w:sz="0" w:space="0" w:color="auto"/>
          </w:divBdr>
        </w:div>
      </w:divsChild>
    </w:div>
    <w:div w:id="1522279283">
      <w:bodyDiv w:val="1"/>
      <w:marLeft w:val="0"/>
      <w:marRight w:val="0"/>
      <w:marTop w:val="0"/>
      <w:marBottom w:val="0"/>
      <w:divBdr>
        <w:top w:val="none" w:sz="0" w:space="0" w:color="auto"/>
        <w:left w:val="none" w:sz="0" w:space="0" w:color="auto"/>
        <w:bottom w:val="none" w:sz="0" w:space="0" w:color="auto"/>
        <w:right w:val="none" w:sz="0" w:space="0" w:color="auto"/>
      </w:divBdr>
      <w:divsChild>
        <w:div w:id="898439605">
          <w:marLeft w:val="0"/>
          <w:marRight w:val="0"/>
          <w:marTop w:val="0"/>
          <w:marBottom w:val="0"/>
          <w:divBdr>
            <w:top w:val="none" w:sz="0" w:space="0" w:color="auto"/>
            <w:left w:val="none" w:sz="0" w:space="0" w:color="auto"/>
            <w:bottom w:val="none" w:sz="0" w:space="0" w:color="auto"/>
            <w:right w:val="none" w:sz="0" w:space="0" w:color="auto"/>
          </w:divBdr>
        </w:div>
        <w:div w:id="921529254">
          <w:marLeft w:val="0"/>
          <w:marRight w:val="0"/>
          <w:marTop w:val="0"/>
          <w:marBottom w:val="0"/>
          <w:divBdr>
            <w:top w:val="none" w:sz="0" w:space="0" w:color="auto"/>
            <w:left w:val="none" w:sz="0" w:space="0" w:color="auto"/>
            <w:bottom w:val="none" w:sz="0" w:space="0" w:color="auto"/>
            <w:right w:val="none" w:sz="0" w:space="0" w:color="auto"/>
          </w:divBdr>
        </w:div>
      </w:divsChild>
    </w:div>
    <w:div w:id="1577544962">
      <w:bodyDiv w:val="1"/>
      <w:marLeft w:val="0"/>
      <w:marRight w:val="0"/>
      <w:marTop w:val="0"/>
      <w:marBottom w:val="0"/>
      <w:divBdr>
        <w:top w:val="none" w:sz="0" w:space="0" w:color="auto"/>
        <w:left w:val="none" w:sz="0" w:space="0" w:color="auto"/>
        <w:bottom w:val="none" w:sz="0" w:space="0" w:color="auto"/>
        <w:right w:val="none" w:sz="0" w:space="0" w:color="auto"/>
      </w:divBdr>
      <w:divsChild>
        <w:div w:id="81341531">
          <w:marLeft w:val="0"/>
          <w:marRight w:val="0"/>
          <w:marTop w:val="0"/>
          <w:marBottom w:val="0"/>
          <w:divBdr>
            <w:top w:val="none" w:sz="0" w:space="0" w:color="auto"/>
            <w:left w:val="none" w:sz="0" w:space="0" w:color="auto"/>
            <w:bottom w:val="none" w:sz="0" w:space="0" w:color="auto"/>
            <w:right w:val="none" w:sz="0" w:space="0" w:color="auto"/>
          </w:divBdr>
        </w:div>
        <w:div w:id="118493775">
          <w:marLeft w:val="0"/>
          <w:marRight w:val="0"/>
          <w:marTop w:val="0"/>
          <w:marBottom w:val="0"/>
          <w:divBdr>
            <w:top w:val="none" w:sz="0" w:space="0" w:color="auto"/>
            <w:left w:val="none" w:sz="0" w:space="0" w:color="auto"/>
            <w:bottom w:val="none" w:sz="0" w:space="0" w:color="auto"/>
            <w:right w:val="none" w:sz="0" w:space="0" w:color="auto"/>
          </w:divBdr>
        </w:div>
        <w:div w:id="1045834535">
          <w:marLeft w:val="0"/>
          <w:marRight w:val="0"/>
          <w:marTop w:val="0"/>
          <w:marBottom w:val="0"/>
          <w:divBdr>
            <w:top w:val="none" w:sz="0" w:space="0" w:color="auto"/>
            <w:left w:val="none" w:sz="0" w:space="0" w:color="auto"/>
            <w:bottom w:val="none" w:sz="0" w:space="0" w:color="auto"/>
            <w:right w:val="none" w:sz="0" w:space="0" w:color="auto"/>
          </w:divBdr>
        </w:div>
        <w:div w:id="1196116726">
          <w:marLeft w:val="0"/>
          <w:marRight w:val="0"/>
          <w:marTop w:val="0"/>
          <w:marBottom w:val="0"/>
          <w:divBdr>
            <w:top w:val="none" w:sz="0" w:space="0" w:color="auto"/>
            <w:left w:val="none" w:sz="0" w:space="0" w:color="auto"/>
            <w:bottom w:val="none" w:sz="0" w:space="0" w:color="auto"/>
            <w:right w:val="none" w:sz="0" w:space="0" w:color="auto"/>
          </w:divBdr>
        </w:div>
        <w:div w:id="1706903533">
          <w:marLeft w:val="0"/>
          <w:marRight w:val="0"/>
          <w:marTop w:val="0"/>
          <w:marBottom w:val="0"/>
          <w:divBdr>
            <w:top w:val="none" w:sz="0" w:space="0" w:color="auto"/>
            <w:left w:val="none" w:sz="0" w:space="0" w:color="auto"/>
            <w:bottom w:val="none" w:sz="0" w:space="0" w:color="auto"/>
            <w:right w:val="none" w:sz="0" w:space="0" w:color="auto"/>
          </w:divBdr>
        </w:div>
        <w:div w:id="1755937139">
          <w:marLeft w:val="0"/>
          <w:marRight w:val="0"/>
          <w:marTop w:val="0"/>
          <w:marBottom w:val="0"/>
          <w:divBdr>
            <w:top w:val="none" w:sz="0" w:space="0" w:color="auto"/>
            <w:left w:val="none" w:sz="0" w:space="0" w:color="auto"/>
            <w:bottom w:val="none" w:sz="0" w:space="0" w:color="auto"/>
            <w:right w:val="none" w:sz="0" w:space="0" w:color="auto"/>
          </w:divBdr>
        </w:div>
        <w:div w:id="1769227619">
          <w:marLeft w:val="0"/>
          <w:marRight w:val="0"/>
          <w:marTop w:val="0"/>
          <w:marBottom w:val="0"/>
          <w:divBdr>
            <w:top w:val="none" w:sz="0" w:space="0" w:color="auto"/>
            <w:left w:val="none" w:sz="0" w:space="0" w:color="auto"/>
            <w:bottom w:val="none" w:sz="0" w:space="0" w:color="auto"/>
            <w:right w:val="none" w:sz="0" w:space="0" w:color="auto"/>
          </w:divBdr>
        </w:div>
        <w:div w:id="2051610754">
          <w:marLeft w:val="0"/>
          <w:marRight w:val="0"/>
          <w:marTop w:val="0"/>
          <w:marBottom w:val="0"/>
          <w:divBdr>
            <w:top w:val="none" w:sz="0" w:space="0" w:color="auto"/>
            <w:left w:val="none" w:sz="0" w:space="0" w:color="auto"/>
            <w:bottom w:val="none" w:sz="0" w:space="0" w:color="auto"/>
            <w:right w:val="none" w:sz="0" w:space="0" w:color="auto"/>
          </w:divBdr>
        </w:div>
      </w:divsChild>
    </w:div>
    <w:div w:id="1828863537">
      <w:bodyDiv w:val="1"/>
      <w:marLeft w:val="0"/>
      <w:marRight w:val="0"/>
      <w:marTop w:val="0"/>
      <w:marBottom w:val="0"/>
      <w:divBdr>
        <w:top w:val="none" w:sz="0" w:space="0" w:color="auto"/>
        <w:left w:val="none" w:sz="0" w:space="0" w:color="auto"/>
        <w:bottom w:val="none" w:sz="0" w:space="0" w:color="auto"/>
        <w:right w:val="none" w:sz="0" w:space="0" w:color="auto"/>
      </w:divBdr>
    </w:div>
    <w:div w:id="2072001372">
      <w:bodyDiv w:val="1"/>
      <w:marLeft w:val="0"/>
      <w:marRight w:val="0"/>
      <w:marTop w:val="0"/>
      <w:marBottom w:val="0"/>
      <w:divBdr>
        <w:top w:val="none" w:sz="0" w:space="0" w:color="auto"/>
        <w:left w:val="none" w:sz="0" w:space="0" w:color="auto"/>
        <w:bottom w:val="none" w:sz="0" w:space="0" w:color="auto"/>
        <w:right w:val="none" w:sz="0" w:space="0" w:color="auto"/>
      </w:divBdr>
      <w:divsChild>
        <w:div w:id="207380591">
          <w:marLeft w:val="0"/>
          <w:marRight w:val="0"/>
          <w:marTop w:val="0"/>
          <w:marBottom w:val="0"/>
          <w:divBdr>
            <w:top w:val="none" w:sz="0" w:space="0" w:color="auto"/>
            <w:left w:val="none" w:sz="0" w:space="0" w:color="auto"/>
            <w:bottom w:val="none" w:sz="0" w:space="0" w:color="auto"/>
            <w:right w:val="none" w:sz="0" w:space="0" w:color="auto"/>
          </w:divBdr>
        </w:div>
        <w:div w:id="582379376">
          <w:marLeft w:val="0"/>
          <w:marRight w:val="0"/>
          <w:marTop w:val="0"/>
          <w:marBottom w:val="0"/>
          <w:divBdr>
            <w:top w:val="none" w:sz="0" w:space="0" w:color="auto"/>
            <w:left w:val="none" w:sz="0" w:space="0" w:color="auto"/>
            <w:bottom w:val="none" w:sz="0" w:space="0" w:color="auto"/>
            <w:right w:val="none" w:sz="0" w:space="0" w:color="auto"/>
          </w:divBdr>
        </w:div>
        <w:div w:id="1264067666">
          <w:marLeft w:val="0"/>
          <w:marRight w:val="0"/>
          <w:marTop w:val="0"/>
          <w:marBottom w:val="0"/>
          <w:divBdr>
            <w:top w:val="none" w:sz="0" w:space="0" w:color="auto"/>
            <w:left w:val="none" w:sz="0" w:space="0" w:color="auto"/>
            <w:bottom w:val="none" w:sz="0" w:space="0" w:color="auto"/>
            <w:right w:val="none" w:sz="0" w:space="0" w:color="auto"/>
          </w:divBdr>
        </w:div>
        <w:div w:id="1460487627">
          <w:marLeft w:val="0"/>
          <w:marRight w:val="0"/>
          <w:marTop w:val="0"/>
          <w:marBottom w:val="0"/>
          <w:divBdr>
            <w:top w:val="none" w:sz="0" w:space="0" w:color="auto"/>
            <w:left w:val="none" w:sz="0" w:space="0" w:color="auto"/>
            <w:bottom w:val="none" w:sz="0" w:space="0" w:color="auto"/>
            <w:right w:val="none" w:sz="0" w:space="0" w:color="auto"/>
          </w:divBdr>
        </w:div>
      </w:divsChild>
    </w:div>
    <w:div w:id="2099209770">
      <w:bodyDiv w:val="1"/>
      <w:marLeft w:val="0"/>
      <w:marRight w:val="0"/>
      <w:marTop w:val="0"/>
      <w:marBottom w:val="0"/>
      <w:divBdr>
        <w:top w:val="none" w:sz="0" w:space="0" w:color="auto"/>
        <w:left w:val="none" w:sz="0" w:space="0" w:color="auto"/>
        <w:bottom w:val="none" w:sz="0" w:space="0" w:color="auto"/>
        <w:right w:val="none" w:sz="0" w:space="0" w:color="auto"/>
      </w:divBdr>
      <w:divsChild>
        <w:div w:id="291907251">
          <w:marLeft w:val="0"/>
          <w:marRight w:val="0"/>
          <w:marTop w:val="0"/>
          <w:marBottom w:val="0"/>
          <w:divBdr>
            <w:top w:val="none" w:sz="0" w:space="0" w:color="auto"/>
            <w:left w:val="none" w:sz="0" w:space="0" w:color="auto"/>
            <w:bottom w:val="none" w:sz="0" w:space="0" w:color="auto"/>
            <w:right w:val="none" w:sz="0" w:space="0" w:color="auto"/>
          </w:divBdr>
        </w:div>
        <w:div w:id="695160440">
          <w:marLeft w:val="0"/>
          <w:marRight w:val="0"/>
          <w:marTop w:val="0"/>
          <w:marBottom w:val="0"/>
          <w:divBdr>
            <w:top w:val="none" w:sz="0" w:space="0" w:color="auto"/>
            <w:left w:val="none" w:sz="0" w:space="0" w:color="auto"/>
            <w:bottom w:val="none" w:sz="0" w:space="0" w:color="auto"/>
            <w:right w:val="none" w:sz="0" w:space="0" w:color="auto"/>
          </w:divBdr>
        </w:div>
      </w:divsChild>
    </w:div>
    <w:div w:id="214233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8CD33E07E3F045BEDD0569699CEEB0" ma:contentTypeVersion="25" ma:contentTypeDescription="Create a new document." ma:contentTypeScope="" ma:versionID="7efdb8d30a223446a3691cbb513bb3e4">
  <xsd:schema xmlns:xsd="http://www.w3.org/2001/XMLSchema" xmlns:xs="http://www.w3.org/2001/XMLSchema" xmlns:p="http://schemas.microsoft.com/office/2006/metadata/properties" xmlns:ns2="4de10ad0-70a7-44c4-91b6-3bce4b42e6db" xmlns:ns3="4a7c6832-6cfb-4184-ab18-1247039432df" targetNamespace="http://schemas.microsoft.com/office/2006/metadata/properties" ma:root="true" ma:fieldsID="8344f1693185a48923585d22e158dfd5" ns2:_="" ns3:_="">
    <xsd:import namespace="4de10ad0-70a7-44c4-91b6-3bce4b42e6db"/>
    <xsd:import namespace="4a7c6832-6cfb-4184-ab18-1247039432df"/>
    <xsd:element name="properties">
      <xsd:complexType>
        <xsd:sequence>
          <xsd:element name="documentManagement">
            <xsd:complexType>
              <xsd:all>
                <xsd:element ref="ns2:Documenttype" minOccurs="0"/>
                <xsd:element ref="ns2:DocumentDescription" minOccurs="0"/>
                <xsd:element ref="ns2:DocumentVersion" minOccurs="0"/>
                <xsd:element ref="ns2:DocumentScope" minOccurs="0"/>
                <xsd:element ref="ns2:ProcessArea" minOccurs="0"/>
                <xsd:element ref="ns2:ProjectType" minOccurs="0"/>
                <xsd:element ref="ns2:ChangeDescription" minOccurs="0"/>
                <xsd:element ref="ns2:Downloadable" minOccurs="0"/>
                <xsd:element ref="ns2:IsCI_x003f_" minOccurs="0"/>
                <xsd:element ref="ns2:IsObsolete_x003f_" minOccurs="0"/>
                <xsd:element ref="ns2:Keyword" minOccurs="0"/>
                <xsd:element ref="ns2:Maintainedas" minOccurs="0"/>
                <xsd:element ref="ns2:Releasedas" minOccurs="0"/>
                <xsd:element ref="ns2:QMSReleas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ocument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10ad0-70a7-44c4-91b6-3bce4b42e6db" elementFormDefault="qualified">
    <xsd:import namespace="http://schemas.microsoft.com/office/2006/documentManagement/types"/>
    <xsd:import namespace="http://schemas.microsoft.com/office/infopath/2007/PartnerControls"/>
    <xsd:element name="Documenttype" ma:index="8" nillable="true" ma:displayName=" Document type" ma:format="Dropdown" ma:internalName="Documenttype">
      <xsd:simpleType>
        <xsd:restriction base="dms:Choice">
          <xsd:enumeration value="Charter"/>
          <xsd:enumeration value="Checklist"/>
          <xsd:enumeration value="Form"/>
          <xsd:enumeration value="Guideline"/>
          <xsd:enumeration value="Policy"/>
          <xsd:enumeration value="Process"/>
          <xsd:enumeration value="Quality Manual"/>
          <xsd:enumeration value="Reference"/>
          <xsd:enumeration value="Release Note"/>
          <xsd:enumeration value="Template"/>
        </xsd:restriction>
      </xsd:simpleType>
    </xsd:element>
    <xsd:element name="DocumentDescription" ma:index="9" nillable="true" ma:displayName="Document Description" ma:format="Dropdown" ma:internalName="DocumentDescription">
      <xsd:simpleType>
        <xsd:restriction base="dms:Note"/>
      </xsd:simpleType>
    </xsd:element>
    <xsd:element name="DocumentVersion" ma:index="10" nillable="true" ma:displayName="Document Version" ma:decimals="1" ma:format="Dropdown" ma:internalName="DocumentVersion" ma:percentage="FALSE">
      <xsd:simpleType>
        <xsd:restriction base="dms:Number"/>
      </xsd:simpleType>
    </xsd:element>
    <xsd:element name="DocumentScope" ma:index="11" nillable="true" ma:displayName="Document Scope" ma:format="Dropdown" ma:internalName="DocumentScope">
      <xsd:simpleType>
        <xsd:restriction base="dms:Choice">
          <xsd:enumeration value="Admin"/>
          <xsd:enumeration value="Asic"/>
          <xsd:enumeration value="Global"/>
          <xsd:enumeration value="Hardware"/>
          <xsd:enumeration value="IT"/>
          <xsd:enumeration value="OT"/>
          <xsd:enumeration value="PES"/>
          <xsd:enumeration value="Production"/>
          <xsd:enumeration value="Purchase"/>
          <xsd:enumeration value="Software"/>
          <xsd:enumeration value="Mechanical"/>
          <xsd:enumeration value="RM"/>
          <xsd:enumeration value="Solution"/>
        </xsd:restriction>
      </xsd:simpleType>
    </xsd:element>
    <xsd:element name="ProcessArea" ma:index="12" nillable="true" ma:displayName="Process Area" ma:format="Dropdown" ma:internalName="ProcessArea">
      <xsd:complexType>
        <xsd:complexContent>
          <xsd:extension base="dms:MultiChoice">
            <xsd:sequence>
              <xsd:element name="Value" maxOccurs="unbounded" minOccurs="0" nillable="true">
                <xsd:simpleType>
                  <xsd:restriction base="dms:Choice">
                    <xsd:enumeration value="Admin"/>
                    <xsd:enumeration value="Engineering Processes"/>
                    <xsd:enumeration value="GDPR_HIPPA"/>
                    <xsd:enumeration value="Generic Documents"/>
                    <xsd:enumeration value="IT"/>
                    <xsd:enumeration value="Organizational Training"/>
                    <xsd:enumeration value="Pre-Project"/>
                    <xsd:enumeration value="Process Management"/>
                    <xsd:enumeration value="Purchase"/>
                    <xsd:enumeration value="Quality Assurance"/>
                    <xsd:enumeration value="Resource Management"/>
                    <xsd:enumeration value="Security"/>
                    <xsd:enumeration value="TestLab"/>
                    <xsd:enumeration value="Estimation"/>
                    <xsd:enumeration value="Production"/>
                    <xsd:enumeration value="Project management"/>
                    <xsd:enumeration value="Service"/>
                  </xsd:restriction>
                </xsd:simpleType>
              </xsd:element>
            </xsd:sequence>
          </xsd:extension>
        </xsd:complexContent>
      </xsd:complexType>
    </xsd:element>
    <xsd:element name="ProjectType" ma:index="13" nillable="true" ma:displayName="Project Type" ma:format="Dropdown" ma:internalName="ProjectType">
      <xsd:complexType>
        <xsd:complexContent>
          <xsd:extension base="dms:MultiChoice">
            <xsd:sequence>
              <xsd:element name="Value" maxOccurs="unbounded" minOccurs="0" nillable="true">
                <xsd:simpleType>
                  <xsd:restriction base="dms:Choice">
                    <xsd:enumeration value="Admin"/>
                    <xsd:enumeration value="Aerospace SW"/>
                    <xsd:enumeration value="Agile Projects (Scrum Framework)"/>
                    <xsd:enumeration value="ASIC - Non Aero - DFT"/>
                    <xsd:enumeration value="ASIC- Verification - Aero"/>
                    <xsd:enumeration value="ASIC-Design - Aero"/>
                    <xsd:enumeration value="ASIC-Design - Non Aero"/>
                    <xsd:enumeration value="ASIC-Non Aero-Physical Design"/>
                    <xsd:enumeration value="ASIC-Verification - Non Aero"/>
                    <xsd:enumeration value="Automotive"/>
                    <xsd:enumeration value="Design &amp; Development (H/W)"/>
                    <xsd:enumeration value="Development"/>
                    <xsd:enumeration value="IT"/>
                    <xsd:enumeration value="Maintenance"/>
                    <xsd:enumeration value="Mechanical"/>
                    <xsd:enumeration value="Medical"/>
                    <xsd:enumeration value="Organizational Training"/>
                    <xsd:enumeration value="Production"/>
                    <xsd:enumeration value="Purchase"/>
                    <xsd:enumeration value="QEG"/>
                    <xsd:enumeration value="Resource Augmentation"/>
                    <xsd:enumeration value="Testing"/>
                    <xsd:enumeration value="TestLab"/>
                    <xsd:enumeration value="Resource management"/>
                    <xsd:enumeration value="Solution"/>
                  </xsd:restriction>
                </xsd:simpleType>
              </xsd:element>
            </xsd:sequence>
          </xsd:extension>
        </xsd:complexContent>
      </xsd:complexType>
    </xsd:element>
    <xsd:element name="ChangeDescription" ma:index="14" nillable="true" ma:displayName="Change Description" ma:format="Dropdown" ma:internalName="ChangeDescription">
      <xsd:simpleType>
        <xsd:restriction base="dms:Note"/>
      </xsd:simpleType>
    </xsd:element>
    <xsd:element name="Downloadable" ma:index="15" nillable="true" ma:displayName="Downloadable" ma:format="Dropdown" ma:internalName="Downloadable">
      <xsd:simpleType>
        <xsd:restriction base="dms:Choice">
          <xsd:enumeration value="Yes"/>
          <xsd:enumeration value="No"/>
        </xsd:restriction>
      </xsd:simpleType>
    </xsd:element>
    <xsd:element name="IsCI_x003f_" ma:index="16" nillable="true" ma:displayName="Is CI?" ma:format="Dropdown" ma:internalName="IsCI_x003f_">
      <xsd:simpleType>
        <xsd:restriction base="dms:Choice">
          <xsd:enumeration value="Yes"/>
          <xsd:enumeration value="No"/>
        </xsd:restriction>
      </xsd:simpleType>
    </xsd:element>
    <xsd:element name="IsObsolete_x003f_" ma:index="17" nillable="true" ma:displayName="Is Obsolete?" ma:format="Dropdown" ma:internalName="IsObsolete_x003f_">
      <xsd:simpleType>
        <xsd:restriction base="dms:Choice">
          <xsd:enumeration value="Yes"/>
          <xsd:enumeration value="No"/>
        </xsd:restriction>
      </xsd:simpleType>
    </xsd:element>
    <xsd:element name="Keyword" ma:index="18" nillable="true" ma:displayName="Keyword" ma:format="Dropdown" ma:internalName="Keyword">
      <xsd:complexType>
        <xsd:complexContent>
          <xsd:extension base="dms:MultiChoice">
            <xsd:sequence>
              <xsd:element name="Value" maxOccurs="unbounded" minOccurs="0" nillable="true">
                <xsd:simpleType>
                  <xsd:restriction base="dms:Choice">
                    <xsd:enumeration value="Hardware"/>
                    <xsd:enumeration value="Software"/>
                    <xsd:enumeration value="ASIC"/>
                    <xsd:enumeration value="Aerospace SW"/>
                    <xsd:enumeration value="Estimation"/>
                    <xsd:enumeration value="Directory Structure"/>
                    <xsd:enumeration value="Project Initiation"/>
                    <xsd:enumeration value="Purchase"/>
                    <xsd:enumeration value="Production"/>
                    <xsd:enumeration value="QMS Release Note"/>
                    <xsd:enumeration value="Quality Manual"/>
                    <xsd:enumeration value="Agile Projects (Scrum Framework)"/>
                    <xsd:enumeration value="Audit Checklist"/>
                    <xsd:enumeration value="Mechanical"/>
                    <xsd:enumeration value="Charter"/>
                    <xsd:enumeration value="Quality Assurance"/>
                    <xsd:enumeration value="Organization Training"/>
                    <xsd:enumeration value="Resource Management"/>
                    <xsd:enumeration value="TestLab"/>
                    <xsd:enumeration value="Admin"/>
                    <xsd:enumeration value="IT"/>
                    <xsd:enumeration value="Medical"/>
                    <xsd:enumeration value="Service"/>
                    <xsd:enumeration value="Automotive Safety"/>
                    <xsd:enumeration value="Automotive ASPICE"/>
                    <xsd:enumeration value="GDPR"/>
                    <xsd:enumeration value="HIPPA"/>
                    <xsd:enumeration value="Software Security"/>
                    <xsd:enumeration value="ECN"/>
                    <xsd:enumeration value="ASPICE SWE.1"/>
                    <xsd:enumeration value="ASPICE SWE.2"/>
                    <xsd:enumeration value="ASPICE SWE.3"/>
                    <xsd:enumeration value="ASPICE SWE.4"/>
                    <xsd:enumeration value="ASPICE SWE.5"/>
                    <xsd:enumeration value="ASPICE SWE.6"/>
                    <xsd:enumeration value="ASPICE SUP.1"/>
                    <xsd:enumeration value="ASPICE SUP.8"/>
                    <xsd:enumeration value="ASPICE SUP.9"/>
                    <xsd:enumeration value="ASPICE SUP.10"/>
                    <xsd:enumeration value="ASPICE MAN.3"/>
                    <xsd:enumeration value="Solution"/>
                    <xsd:enumeration value="Automotive Security"/>
                    <xsd:enumeration value="Aerospace Security"/>
                    <xsd:enumeration value="PES"/>
                    <xsd:enumeration value="Medical Security"/>
                  </xsd:restriction>
                </xsd:simpleType>
              </xsd:element>
            </xsd:sequence>
          </xsd:extension>
        </xsd:complexContent>
      </xsd:complexType>
    </xsd:element>
    <xsd:element name="Maintainedas" ma:index="19" nillable="true" ma:displayName="Maintained as" ma:format="Dropdown" ma:internalName="Maintainedas">
      <xsd:simpleType>
        <xsd:restriction base="dms:Choice">
          <xsd:enumeration value="Doc"/>
          <xsd:enumeration value="Email"/>
          <xsd:enumeration value="Excel"/>
          <xsd:enumeration value="Folder"/>
          <xsd:enumeration value="PDF"/>
          <xsd:enumeration value="PPT"/>
          <xsd:enumeration value="ZIP"/>
        </xsd:restriction>
      </xsd:simpleType>
    </xsd:element>
    <xsd:element name="Releasedas" ma:index="20" nillable="true" ma:displayName="Released as" ma:format="Dropdown" ma:internalName="Releasedas">
      <xsd:simpleType>
        <xsd:restriction base="dms:Choice">
          <xsd:enumeration value="Doc"/>
          <xsd:enumeration value="Email"/>
          <xsd:enumeration value="Excel"/>
          <xsd:enumeration value="Folder"/>
          <xsd:enumeration value="PDF"/>
          <xsd:enumeration value="PPT"/>
          <xsd:enumeration value="ZIP"/>
        </xsd:restriction>
      </xsd:simpleType>
    </xsd:element>
    <xsd:element name="QMSRelease" ma:index="21" nillable="true" ma:displayName="QMS Release" ma:format="Dropdown" ma:internalName="QMSRelease">
      <xsd:simpleType>
        <xsd:restriction base="dms:Choice">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9.0"/>
          <xsd:enumeration value="9.1"/>
          <xsd:enumeration value="9.2"/>
          <xsd:enumeration value="9.3"/>
          <xsd:enumeration value="9.4"/>
          <xsd:enumeration value="9.5"/>
          <xsd:enumeration value="9.6"/>
          <xsd:enumeration value="9.7"/>
          <xsd:enumeration value="9.8"/>
          <xsd:enumeration value="9.9"/>
          <xsd:enumeration value="10.0"/>
          <xsd:enumeration value="10.1"/>
          <xsd:enumeration value="10.2"/>
          <xsd:enumeration value="10.3"/>
          <xsd:enumeration value="10.4"/>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2a07d21-22eb-4f75-a1bc-6027dbdd2561"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DocumentTitle" ma:index="32" nillable="true" ma:displayName="Document Title" ma:format="Dropdown" ma:internalName="DocumentTit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c6832-6cfb-4184-ab18-1247039432df"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3c3238ce-80f7-46da-a12d-ebb2a6c8b3b6}" ma:internalName="TaxCatchAll" ma:showField="CatchAllData" ma:web="4a7c6832-6cfb-4184-ab18-1247039432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QMSRelease xmlns="4de10ad0-70a7-44c4-91b6-3bce4b42e6db">9.8</QMSRelease>
    <ProjectType xmlns="4de10ad0-70a7-44c4-91b6-3bce4b42e6db">
      <Value>Aerospace SW</Value>
      <Value>Development</Value>
      <Value>Maintenance</Value>
      <Value>Medical</Value>
      <Value>Testing</Value>
    </ProjectType>
    <DocumentVersion xmlns="4de10ad0-70a7-44c4-91b6-3bce4b42e6db">3</DocumentVersion>
    <Downloadable xmlns="4de10ad0-70a7-44c4-91b6-3bce4b42e6db">Yes</Downloadable>
    <TaxCatchAll xmlns="4a7c6832-6cfb-4184-ab18-1247039432df" xsi:nil="true"/>
    <DocumentScope xmlns="4de10ad0-70a7-44c4-91b6-3bce4b42e6db">Software</DocumentScope>
    <IsCI_x003f_ xmlns="4de10ad0-70a7-44c4-91b6-3bce4b42e6db">Yes</IsCI_x003f_>
    <ProcessArea xmlns="4de10ad0-70a7-44c4-91b6-3bce4b42e6db">
      <Value>Engineering Processes</Value>
    </ProcessArea>
    <IsObsolete_x003f_ xmlns="4de10ad0-70a7-44c4-91b6-3bce4b42e6db">No</IsObsolete_x003f_>
    <Maintainedas xmlns="4de10ad0-70a7-44c4-91b6-3bce4b42e6db">Doc</Maintainedas>
    <ChangeDescription xmlns="4de10ad0-70a7-44c4-91b6-3bce4b42e6db">Updated latest organization logo</ChangeDescription>
    <Releasedas xmlns="4de10ad0-70a7-44c4-91b6-3bce4b42e6db">Doc</Releasedas>
    <Keyword xmlns="4de10ad0-70a7-44c4-91b6-3bce4b42e6db">
      <Value>Software</Value>
    </Keyword>
    <DocumentDescription xmlns="4de10ad0-70a7-44c4-91b6-3bce4b42e6db">This template is used for Planning for S/W Testing in project. 
</DocumentDescription>
    <lcf76f155ced4ddcb4097134ff3c332f xmlns="4de10ad0-70a7-44c4-91b6-3bce4b42e6db">
      <Terms xmlns="http://schemas.microsoft.com/office/infopath/2007/PartnerControls"/>
    </lcf76f155ced4ddcb4097134ff3c332f>
    <Documenttype xmlns="4de10ad0-70a7-44c4-91b6-3bce4b42e6db">Template</Documenttype>
    <DocumentTitle xmlns="4de10ad0-70a7-44c4-91b6-3bce4b42e6db">Software Test Plan document</DocumentTitl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6F697-DEBB-4F48-9C36-E0624519D063}">
  <ds:schemaRefs>
    <ds:schemaRef ds:uri="http://schemas.microsoft.com/sharepoint/v3/contenttype/forms"/>
  </ds:schemaRefs>
</ds:datastoreItem>
</file>

<file path=customXml/itemProps2.xml><?xml version="1.0" encoding="utf-8"?>
<ds:datastoreItem xmlns:ds="http://schemas.openxmlformats.org/officeDocument/2006/customXml" ds:itemID="{5E702409-F6BE-4FB6-B488-248DEEA502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10ad0-70a7-44c4-91b6-3bce4b42e6db"/>
    <ds:schemaRef ds:uri="4a7c6832-6cfb-4184-ab18-1247039432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C6AE7C-C365-42D1-B74B-39A8A2B87F1E}">
  <ds:schemaRefs>
    <ds:schemaRef ds:uri="http://schemas.microsoft.com/office/2006/metadata/properties"/>
    <ds:schemaRef ds:uri="http://schemas.microsoft.com/office/infopath/2007/PartnerControls"/>
    <ds:schemaRef ds:uri="4de10ad0-70a7-44c4-91b6-3bce4b42e6db"/>
    <ds:schemaRef ds:uri="4a7c6832-6cfb-4184-ab18-1247039432df"/>
  </ds:schemaRefs>
</ds:datastoreItem>
</file>

<file path=customXml/itemProps4.xml><?xml version="1.0" encoding="utf-8"?>
<ds:datastoreItem xmlns:ds="http://schemas.openxmlformats.org/officeDocument/2006/customXml" ds:itemID="{FD693EA0-76EE-4A5E-9D6B-12A1C7DCE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7234</Words>
  <Characters>41237</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Software Test Plan document</vt:lpstr>
    </vt:vector>
  </TitlesOfParts>
  <Company>Microsoft</Company>
  <LinksUpToDate>false</LinksUpToDate>
  <CharactersWithSpaces>48375</CharactersWithSpaces>
  <SharedDoc>false</SharedDoc>
  <HLinks>
    <vt:vector size="480" baseType="variant">
      <vt:variant>
        <vt:i4>1310776</vt:i4>
      </vt:variant>
      <vt:variant>
        <vt:i4>488</vt:i4>
      </vt:variant>
      <vt:variant>
        <vt:i4>0</vt:i4>
      </vt:variant>
      <vt:variant>
        <vt:i4>5</vt:i4>
      </vt:variant>
      <vt:variant>
        <vt:lpwstr/>
      </vt:variant>
      <vt:variant>
        <vt:lpwstr>_Toc141713934</vt:lpwstr>
      </vt:variant>
      <vt:variant>
        <vt:i4>1310776</vt:i4>
      </vt:variant>
      <vt:variant>
        <vt:i4>482</vt:i4>
      </vt:variant>
      <vt:variant>
        <vt:i4>0</vt:i4>
      </vt:variant>
      <vt:variant>
        <vt:i4>5</vt:i4>
      </vt:variant>
      <vt:variant>
        <vt:lpwstr/>
      </vt:variant>
      <vt:variant>
        <vt:lpwstr>_Toc141713933</vt:lpwstr>
      </vt:variant>
      <vt:variant>
        <vt:i4>1310776</vt:i4>
      </vt:variant>
      <vt:variant>
        <vt:i4>476</vt:i4>
      </vt:variant>
      <vt:variant>
        <vt:i4>0</vt:i4>
      </vt:variant>
      <vt:variant>
        <vt:i4>5</vt:i4>
      </vt:variant>
      <vt:variant>
        <vt:lpwstr/>
      </vt:variant>
      <vt:variant>
        <vt:lpwstr>_Toc141713932</vt:lpwstr>
      </vt:variant>
      <vt:variant>
        <vt:i4>1310776</vt:i4>
      </vt:variant>
      <vt:variant>
        <vt:i4>470</vt:i4>
      </vt:variant>
      <vt:variant>
        <vt:i4>0</vt:i4>
      </vt:variant>
      <vt:variant>
        <vt:i4>5</vt:i4>
      </vt:variant>
      <vt:variant>
        <vt:lpwstr/>
      </vt:variant>
      <vt:variant>
        <vt:lpwstr>_Toc141713931</vt:lpwstr>
      </vt:variant>
      <vt:variant>
        <vt:i4>1310776</vt:i4>
      </vt:variant>
      <vt:variant>
        <vt:i4>464</vt:i4>
      </vt:variant>
      <vt:variant>
        <vt:i4>0</vt:i4>
      </vt:variant>
      <vt:variant>
        <vt:i4>5</vt:i4>
      </vt:variant>
      <vt:variant>
        <vt:lpwstr/>
      </vt:variant>
      <vt:variant>
        <vt:lpwstr>_Toc141713930</vt:lpwstr>
      </vt:variant>
      <vt:variant>
        <vt:i4>1376312</vt:i4>
      </vt:variant>
      <vt:variant>
        <vt:i4>458</vt:i4>
      </vt:variant>
      <vt:variant>
        <vt:i4>0</vt:i4>
      </vt:variant>
      <vt:variant>
        <vt:i4>5</vt:i4>
      </vt:variant>
      <vt:variant>
        <vt:lpwstr/>
      </vt:variant>
      <vt:variant>
        <vt:lpwstr>_Toc141713929</vt:lpwstr>
      </vt:variant>
      <vt:variant>
        <vt:i4>1376312</vt:i4>
      </vt:variant>
      <vt:variant>
        <vt:i4>452</vt:i4>
      </vt:variant>
      <vt:variant>
        <vt:i4>0</vt:i4>
      </vt:variant>
      <vt:variant>
        <vt:i4>5</vt:i4>
      </vt:variant>
      <vt:variant>
        <vt:lpwstr/>
      </vt:variant>
      <vt:variant>
        <vt:lpwstr>_Toc141713928</vt:lpwstr>
      </vt:variant>
      <vt:variant>
        <vt:i4>1376312</vt:i4>
      </vt:variant>
      <vt:variant>
        <vt:i4>446</vt:i4>
      </vt:variant>
      <vt:variant>
        <vt:i4>0</vt:i4>
      </vt:variant>
      <vt:variant>
        <vt:i4>5</vt:i4>
      </vt:variant>
      <vt:variant>
        <vt:lpwstr/>
      </vt:variant>
      <vt:variant>
        <vt:lpwstr>_Toc141713927</vt:lpwstr>
      </vt:variant>
      <vt:variant>
        <vt:i4>1376312</vt:i4>
      </vt:variant>
      <vt:variant>
        <vt:i4>440</vt:i4>
      </vt:variant>
      <vt:variant>
        <vt:i4>0</vt:i4>
      </vt:variant>
      <vt:variant>
        <vt:i4>5</vt:i4>
      </vt:variant>
      <vt:variant>
        <vt:lpwstr/>
      </vt:variant>
      <vt:variant>
        <vt:lpwstr>_Toc141713926</vt:lpwstr>
      </vt:variant>
      <vt:variant>
        <vt:i4>1376312</vt:i4>
      </vt:variant>
      <vt:variant>
        <vt:i4>434</vt:i4>
      </vt:variant>
      <vt:variant>
        <vt:i4>0</vt:i4>
      </vt:variant>
      <vt:variant>
        <vt:i4>5</vt:i4>
      </vt:variant>
      <vt:variant>
        <vt:lpwstr/>
      </vt:variant>
      <vt:variant>
        <vt:lpwstr>_Toc141713925</vt:lpwstr>
      </vt:variant>
      <vt:variant>
        <vt:i4>1376312</vt:i4>
      </vt:variant>
      <vt:variant>
        <vt:i4>428</vt:i4>
      </vt:variant>
      <vt:variant>
        <vt:i4>0</vt:i4>
      </vt:variant>
      <vt:variant>
        <vt:i4>5</vt:i4>
      </vt:variant>
      <vt:variant>
        <vt:lpwstr/>
      </vt:variant>
      <vt:variant>
        <vt:lpwstr>_Toc141713924</vt:lpwstr>
      </vt:variant>
      <vt:variant>
        <vt:i4>1376312</vt:i4>
      </vt:variant>
      <vt:variant>
        <vt:i4>419</vt:i4>
      </vt:variant>
      <vt:variant>
        <vt:i4>0</vt:i4>
      </vt:variant>
      <vt:variant>
        <vt:i4>5</vt:i4>
      </vt:variant>
      <vt:variant>
        <vt:lpwstr/>
      </vt:variant>
      <vt:variant>
        <vt:lpwstr>_Toc141713923</vt:lpwstr>
      </vt:variant>
      <vt:variant>
        <vt:i4>1376312</vt:i4>
      </vt:variant>
      <vt:variant>
        <vt:i4>413</vt:i4>
      </vt:variant>
      <vt:variant>
        <vt:i4>0</vt:i4>
      </vt:variant>
      <vt:variant>
        <vt:i4>5</vt:i4>
      </vt:variant>
      <vt:variant>
        <vt:lpwstr/>
      </vt:variant>
      <vt:variant>
        <vt:lpwstr>_Toc141713922</vt:lpwstr>
      </vt:variant>
      <vt:variant>
        <vt:i4>1376312</vt:i4>
      </vt:variant>
      <vt:variant>
        <vt:i4>404</vt:i4>
      </vt:variant>
      <vt:variant>
        <vt:i4>0</vt:i4>
      </vt:variant>
      <vt:variant>
        <vt:i4>5</vt:i4>
      </vt:variant>
      <vt:variant>
        <vt:lpwstr/>
      </vt:variant>
      <vt:variant>
        <vt:lpwstr>_Toc141713921</vt:lpwstr>
      </vt:variant>
      <vt:variant>
        <vt:i4>1376312</vt:i4>
      </vt:variant>
      <vt:variant>
        <vt:i4>398</vt:i4>
      </vt:variant>
      <vt:variant>
        <vt:i4>0</vt:i4>
      </vt:variant>
      <vt:variant>
        <vt:i4>5</vt:i4>
      </vt:variant>
      <vt:variant>
        <vt:lpwstr/>
      </vt:variant>
      <vt:variant>
        <vt:lpwstr>_Toc141713920</vt:lpwstr>
      </vt:variant>
      <vt:variant>
        <vt:i4>1441848</vt:i4>
      </vt:variant>
      <vt:variant>
        <vt:i4>392</vt:i4>
      </vt:variant>
      <vt:variant>
        <vt:i4>0</vt:i4>
      </vt:variant>
      <vt:variant>
        <vt:i4>5</vt:i4>
      </vt:variant>
      <vt:variant>
        <vt:lpwstr/>
      </vt:variant>
      <vt:variant>
        <vt:lpwstr>_Toc141713919</vt:lpwstr>
      </vt:variant>
      <vt:variant>
        <vt:i4>1441848</vt:i4>
      </vt:variant>
      <vt:variant>
        <vt:i4>386</vt:i4>
      </vt:variant>
      <vt:variant>
        <vt:i4>0</vt:i4>
      </vt:variant>
      <vt:variant>
        <vt:i4>5</vt:i4>
      </vt:variant>
      <vt:variant>
        <vt:lpwstr/>
      </vt:variant>
      <vt:variant>
        <vt:lpwstr>_Toc141713918</vt:lpwstr>
      </vt:variant>
      <vt:variant>
        <vt:i4>1441848</vt:i4>
      </vt:variant>
      <vt:variant>
        <vt:i4>380</vt:i4>
      </vt:variant>
      <vt:variant>
        <vt:i4>0</vt:i4>
      </vt:variant>
      <vt:variant>
        <vt:i4>5</vt:i4>
      </vt:variant>
      <vt:variant>
        <vt:lpwstr/>
      </vt:variant>
      <vt:variant>
        <vt:lpwstr>_Toc141713917</vt:lpwstr>
      </vt:variant>
      <vt:variant>
        <vt:i4>1441848</vt:i4>
      </vt:variant>
      <vt:variant>
        <vt:i4>374</vt:i4>
      </vt:variant>
      <vt:variant>
        <vt:i4>0</vt:i4>
      </vt:variant>
      <vt:variant>
        <vt:i4>5</vt:i4>
      </vt:variant>
      <vt:variant>
        <vt:lpwstr/>
      </vt:variant>
      <vt:variant>
        <vt:lpwstr>_Toc141713916</vt:lpwstr>
      </vt:variant>
      <vt:variant>
        <vt:i4>1441848</vt:i4>
      </vt:variant>
      <vt:variant>
        <vt:i4>368</vt:i4>
      </vt:variant>
      <vt:variant>
        <vt:i4>0</vt:i4>
      </vt:variant>
      <vt:variant>
        <vt:i4>5</vt:i4>
      </vt:variant>
      <vt:variant>
        <vt:lpwstr/>
      </vt:variant>
      <vt:variant>
        <vt:lpwstr>_Toc141713915</vt:lpwstr>
      </vt:variant>
      <vt:variant>
        <vt:i4>1441848</vt:i4>
      </vt:variant>
      <vt:variant>
        <vt:i4>362</vt:i4>
      </vt:variant>
      <vt:variant>
        <vt:i4>0</vt:i4>
      </vt:variant>
      <vt:variant>
        <vt:i4>5</vt:i4>
      </vt:variant>
      <vt:variant>
        <vt:lpwstr/>
      </vt:variant>
      <vt:variant>
        <vt:lpwstr>_Toc141713914</vt:lpwstr>
      </vt:variant>
      <vt:variant>
        <vt:i4>1441848</vt:i4>
      </vt:variant>
      <vt:variant>
        <vt:i4>356</vt:i4>
      </vt:variant>
      <vt:variant>
        <vt:i4>0</vt:i4>
      </vt:variant>
      <vt:variant>
        <vt:i4>5</vt:i4>
      </vt:variant>
      <vt:variant>
        <vt:lpwstr/>
      </vt:variant>
      <vt:variant>
        <vt:lpwstr>_Toc141713913</vt:lpwstr>
      </vt:variant>
      <vt:variant>
        <vt:i4>1441848</vt:i4>
      </vt:variant>
      <vt:variant>
        <vt:i4>350</vt:i4>
      </vt:variant>
      <vt:variant>
        <vt:i4>0</vt:i4>
      </vt:variant>
      <vt:variant>
        <vt:i4>5</vt:i4>
      </vt:variant>
      <vt:variant>
        <vt:lpwstr/>
      </vt:variant>
      <vt:variant>
        <vt:lpwstr>_Toc141713912</vt:lpwstr>
      </vt:variant>
      <vt:variant>
        <vt:i4>1441848</vt:i4>
      </vt:variant>
      <vt:variant>
        <vt:i4>344</vt:i4>
      </vt:variant>
      <vt:variant>
        <vt:i4>0</vt:i4>
      </vt:variant>
      <vt:variant>
        <vt:i4>5</vt:i4>
      </vt:variant>
      <vt:variant>
        <vt:lpwstr/>
      </vt:variant>
      <vt:variant>
        <vt:lpwstr>_Toc141713911</vt:lpwstr>
      </vt:variant>
      <vt:variant>
        <vt:i4>1441848</vt:i4>
      </vt:variant>
      <vt:variant>
        <vt:i4>338</vt:i4>
      </vt:variant>
      <vt:variant>
        <vt:i4>0</vt:i4>
      </vt:variant>
      <vt:variant>
        <vt:i4>5</vt:i4>
      </vt:variant>
      <vt:variant>
        <vt:lpwstr/>
      </vt:variant>
      <vt:variant>
        <vt:lpwstr>_Toc141713910</vt:lpwstr>
      </vt:variant>
      <vt:variant>
        <vt:i4>1507384</vt:i4>
      </vt:variant>
      <vt:variant>
        <vt:i4>332</vt:i4>
      </vt:variant>
      <vt:variant>
        <vt:i4>0</vt:i4>
      </vt:variant>
      <vt:variant>
        <vt:i4>5</vt:i4>
      </vt:variant>
      <vt:variant>
        <vt:lpwstr/>
      </vt:variant>
      <vt:variant>
        <vt:lpwstr>_Toc141713909</vt:lpwstr>
      </vt:variant>
      <vt:variant>
        <vt:i4>1507384</vt:i4>
      </vt:variant>
      <vt:variant>
        <vt:i4>326</vt:i4>
      </vt:variant>
      <vt:variant>
        <vt:i4>0</vt:i4>
      </vt:variant>
      <vt:variant>
        <vt:i4>5</vt:i4>
      </vt:variant>
      <vt:variant>
        <vt:lpwstr/>
      </vt:variant>
      <vt:variant>
        <vt:lpwstr>_Toc141713908</vt:lpwstr>
      </vt:variant>
      <vt:variant>
        <vt:i4>1507384</vt:i4>
      </vt:variant>
      <vt:variant>
        <vt:i4>320</vt:i4>
      </vt:variant>
      <vt:variant>
        <vt:i4>0</vt:i4>
      </vt:variant>
      <vt:variant>
        <vt:i4>5</vt:i4>
      </vt:variant>
      <vt:variant>
        <vt:lpwstr/>
      </vt:variant>
      <vt:variant>
        <vt:lpwstr>_Toc141713907</vt:lpwstr>
      </vt:variant>
      <vt:variant>
        <vt:i4>1507384</vt:i4>
      </vt:variant>
      <vt:variant>
        <vt:i4>314</vt:i4>
      </vt:variant>
      <vt:variant>
        <vt:i4>0</vt:i4>
      </vt:variant>
      <vt:variant>
        <vt:i4>5</vt:i4>
      </vt:variant>
      <vt:variant>
        <vt:lpwstr/>
      </vt:variant>
      <vt:variant>
        <vt:lpwstr>_Toc141713906</vt:lpwstr>
      </vt:variant>
      <vt:variant>
        <vt:i4>1507384</vt:i4>
      </vt:variant>
      <vt:variant>
        <vt:i4>308</vt:i4>
      </vt:variant>
      <vt:variant>
        <vt:i4>0</vt:i4>
      </vt:variant>
      <vt:variant>
        <vt:i4>5</vt:i4>
      </vt:variant>
      <vt:variant>
        <vt:lpwstr/>
      </vt:variant>
      <vt:variant>
        <vt:lpwstr>_Toc141713905</vt:lpwstr>
      </vt:variant>
      <vt:variant>
        <vt:i4>1507384</vt:i4>
      </vt:variant>
      <vt:variant>
        <vt:i4>302</vt:i4>
      </vt:variant>
      <vt:variant>
        <vt:i4>0</vt:i4>
      </vt:variant>
      <vt:variant>
        <vt:i4>5</vt:i4>
      </vt:variant>
      <vt:variant>
        <vt:lpwstr/>
      </vt:variant>
      <vt:variant>
        <vt:lpwstr>_Toc141713904</vt:lpwstr>
      </vt:variant>
      <vt:variant>
        <vt:i4>1507384</vt:i4>
      </vt:variant>
      <vt:variant>
        <vt:i4>296</vt:i4>
      </vt:variant>
      <vt:variant>
        <vt:i4>0</vt:i4>
      </vt:variant>
      <vt:variant>
        <vt:i4>5</vt:i4>
      </vt:variant>
      <vt:variant>
        <vt:lpwstr/>
      </vt:variant>
      <vt:variant>
        <vt:lpwstr>_Toc141713903</vt:lpwstr>
      </vt:variant>
      <vt:variant>
        <vt:i4>1507384</vt:i4>
      </vt:variant>
      <vt:variant>
        <vt:i4>290</vt:i4>
      </vt:variant>
      <vt:variant>
        <vt:i4>0</vt:i4>
      </vt:variant>
      <vt:variant>
        <vt:i4>5</vt:i4>
      </vt:variant>
      <vt:variant>
        <vt:lpwstr/>
      </vt:variant>
      <vt:variant>
        <vt:lpwstr>_Toc141713902</vt:lpwstr>
      </vt:variant>
      <vt:variant>
        <vt:i4>1507384</vt:i4>
      </vt:variant>
      <vt:variant>
        <vt:i4>284</vt:i4>
      </vt:variant>
      <vt:variant>
        <vt:i4>0</vt:i4>
      </vt:variant>
      <vt:variant>
        <vt:i4>5</vt:i4>
      </vt:variant>
      <vt:variant>
        <vt:lpwstr/>
      </vt:variant>
      <vt:variant>
        <vt:lpwstr>_Toc141713901</vt:lpwstr>
      </vt:variant>
      <vt:variant>
        <vt:i4>1507384</vt:i4>
      </vt:variant>
      <vt:variant>
        <vt:i4>278</vt:i4>
      </vt:variant>
      <vt:variant>
        <vt:i4>0</vt:i4>
      </vt:variant>
      <vt:variant>
        <vt:i4>5</vt:i4>
      </vt:variant>
      <vt:variant>
        <vt:lpwstr/>
      </vt:variant>
      <vt:variant>
        <vt:lpwstr>_Toc141713900</vt:lpwstr>
      </vt:variant>
      <vt:variant>
        <vt:i4>1966137</vt:i4>
      </vt:variant>
      <vt:variant>
        <vt:i4>272</vt:i4>
      </vt:variant>
      <vt:variant>
        <vt:i4>0</vt:i4>
      </vt:variant>
      <vt:variant>
        <vt:i4>5</vt:i4>
      </vt:variant>
      <vt:variant>
        <vt:lpwstr/>
      </vt:variant>
      <vt:variant>
        <vt:lpwstr>_Toc141713899</vt:lpwstr>
      </vt:variant>
      <vt:variant>
        <vt:i4>1966137</vt:i4>
      </vt:variant>
      <vt:variant>
        <vt:i4>266</vt:i4>
      </vt:variant>
      <vt:variant>
        <vt:i4>0</vt:i4>
      </vt:variant>
      <vt:variant>
        <vt:i4>5</vt:i4>
      </vt:variant>
      <vt:variant>
        <vt:lpwstr/>
      </vt:variant>
      <vt:variant>
        <vt:lpwstr>_Toc141713898</vt:lpwstr>
      </vt:variant>
      <vt:variant>
        <vt:i4>1966137</vt:i4>
      </vt:variant>
      <vt:variant>
        <vt:i4>260</vt:i4>
      </vt:variant>
      <vt:variant>
        <vt:i4>0</vt:i4>
      </vt:variant>
      <vt:variant>
        <vt:i4>5</vt:i4>
      </vt:variant>
      <vt:variant>
        <vt:lpwstr/>
      </vt:variant>
      <vt:variant>
        <vt:lpwstr>_Toc141713897</vt:lpwstr>
      </vt:variant>
      <vt:variant>
        <vt:i4>1966137</vt:i4>
      </vt:variant>
      <vt:variant>
        <vt:i4>254</vt:i4>
      </vt:variant>
      <vt:variant>
        <vt:i4>0</vt:i4>
      </vt:variant>
      <vt:variant>
        <vt:i4>5</vt:i4>
      </vt:variant>
      <vt:variant>
        <vt:lpwstr/>
      </vt:variant>
      <vt:variant>
        <vt:lpwstr>_Toc141713896</vt:lpwstr>
      </vt:variant>
      <vt:variant>
        <vt:i4>1966137</vt:i4>
      </vt:variant>
      <vt:variant>
        <vt:i4>248</vt:i4>
      </vt:variant>
      <vt:variant>
        <vt:i4>0</vt:i4>
      </vt:variant>
      <vt:variant>
        <vt:i4>5</vt:i4>
      </vt:variant>
      <vt:variant>
        <vt:lpwstr/>
      </vt:variant>
      <vt:variant>
        <vt:lpwstr>_Toc141713895</vt:lpwstr>
      </vt:variant>
      <vt:variant>
        <vt:i4>1966137</vt:i4>
      </vt:variant>
      <vt:variant>
        <vt:i4>242</vt:i4>
      </vt:variant>
      <vt:variant>
        <vt:i4>0</vt:i4>
      </vt:variant>
      <vt:variant>
        <vt:i4>5</vt:i4>
      </vt:variant>
      <vt:variant>
        <vt:lpwstr/>
      </vt:variant>
      <vt:variant>
        <vt:lpwstr>_Toc141713894</vt:lpwstr>
      </vt:variant>
      <vt:variant>
        <vt:i4>1966137</vt:i4>
      </vt:variant>
      <vt:variant>
        <vt:i4>236</vt:i4>
      </vt:variant>
      <vt:variant>
        <vt:i4>0</vt:i4>
      </vt:variant>
      <vt:variant>
        <vt:i4>5</vt:i4>
      </vt:variant>
      <vt:variant>
        <vt:lpwstr/>
      </vt:variant>
      <vt:variant>
        <vt:lpwstr>_Toc141713893</vt:lpwstr>
      </vt:variant>
      <vt:variant>
        <vt:i4>1966137</vt:i4>
      </vt:variant>
      <vt:variant>
        <vt:i4>230</vt:i4>
      </vt:variant>
      <vt:variant>
        <vt:i4>0</vt:i4>
      </vt:variant>
      <vt:variant>
        <vt:i4>5</vt:i4>
      </vt:variant>
      <vt:variant>
        <vt:lpwstr/>
      </vt:variant>
      <vt:variant>
        <vt:lpwstr>_Toc141713892</vt:lpwstr>
      </vt:variant>
      <vt:variant>
        <vt:i4>1966137</vt:i4>
      </vt:variant>
      <vt:variant>
        <vt:i4>224</vt:i4>
      </vt:variant>
      <vt:variant>
        <vt:i4>0</vt:i4>
      </vt:variant>
      <vt:variant>
        <vt:i4>5</vt:i4>
      </vt:variant>
      <vt:variant>
        <vt:lpwstr/>
      </vt:variant>
      <vt:variant>
        <vt:lpwstr>_Toc141713891</vt:lpwstr>
      </vt:variant>
      <vt:variant>
        <vt:i4>1966137</vt:i4>
      </vt:variant>
      <vt:variant>
        <vt:i4>218</vt:i4>
      </vt:variant>
      <vt:variant>
        <vt:i4>0</vt:i4>
      </vt:variant>
      <vt:variant>
        <vt:i4>5</vt:i4>
      </vt:variant>
      <vt:variant>
        <vt:lpwstr/>
      </vt:variant>
      <vt:variant>
        <vt:lpwstr>_Toc141713890</vt:lpwstr>
      </vt:variant>
      <vt:variant>
        <vt:i4>2031673</vt:i4>
      </vt:variant>
      <vt:variant>
        <vt:i4>212</vt:i4>
      </vt:variant>
      <vt:variant>
        <vt:i4>0</vt:i4>
      </vt:variant>
      <vt:variant>
        <vt:i4>5</vt:i4>
      </vt:variant>
      <vt:variant>
        <vt:lpwstr/>
      </vt:variant>
      <vt:variant>
        <vt:lpwstr>_Toc141713889</vt:lpwstr>
      </vt:variant>
      <vt:variant>
        <vt:i4>2031673</vt:i4>
      </vt:variant>
      <vt:variant>
        <vt:i4>206</vt:i4>
      </vt:variant>
      <vt:variant>
        <vt:i4>0</vt:i4>
      </vt:variant>
      <vt:variant>
        <vt:i4>5</vt:i4>
      </vt:variant>
      <vt:variant>
        <vt:lpwstr/>
      </vt:variant>
      <vt:variant>
        <vt:lpwstr>_Toc141713888</vt:lpwstr>
      </vt:variant>
      <vt:variant>
        <vt:i4>2031673</vt:i4>
      </vt:variant>
      <vt:variant>
        <vt:i4>200</vt:i4>
      </vt:variant>
      <vt:variant>
        <vt:i4>0</vt:i4>
      </vt:variant>
      <vt:variant>
        <vt:i4>5</vt:i4>
      </vt:variant>
      <vt:variant>
        <vt:lpwstr/>
      </vt:variant>
      <vt:variant>
        <vt:lpwstr>_Toc141713887</vt:lpwstr>
      </vt:variant>
      <vt:variant>
        <vt:i4>2031673</vt:i4>
      </vt:variant>
      <vt:variant>
        <vt:i4>194</vt:i4>
      </vt:variant>
      <vt:variant>
        <vt:i4>0</vt:i4>
      </vt:variant>
      <vt:variant>
        <vt:i4>5</vt:i4>
      </vt:variant>
      <vt:variant>
        <vt:lpwstr/>
      </vt:variant>
      <vt:variant>
        <vt:lpwstr>_Toc141713886</vt:lpwstr>
      </vt:variant>
      <vt:variant>
        <vt:i4>2031673</vt:i4>
      </vt:variant>
      <vt:variant>
        <vt:i4>188</vt:i4>
      </vt:variant>
      <vt:variant>
        <vt:i4>0</vt:i4>
      </vt:variant>
      <vt:variant>
        <vt:i4>5</vt:i4>
      </vt:variant>
      <vt:variant>
        <vt:lpwstr/>
      </vt:variant>
      <vt:variant>
        <vt:lpwstr>_Toc141713885</vt:lpwstr>
      </vt:variant>
      <vt:variant>
        <vt:i4>2031673</vt:i4>
      </vt:variant>
      <vt:variant>
        <vt:i4>182</vt:i4>
      </vt:variant>
      <vt:variant>
        <vt:i4>0</vt:i4>
      </vt:variant>
      <vt:variant>
        <vt:i4>5</vt:i4>
      </vt:variant>
      <vt:variant>
        <vt:lpwstr/>
      </vt:variant>
      <vt:variant>
        <vt:lpwstr>_Toc141713884</vt:lpwstr>
      </vt:variant>
      <vt:variant>
        <vt:i4>2031673</vt:i4>
      </vt:variant>
      <vt:variant>
        <vt:i4>176</vt:i4>
      </vt:variant>
      <vt:variant>
        <vt:i4>0</vt:i4>
      </vt:variant>
      <vt:variant>
        <vt:i4>5</vt:i4>
      </vt:variant>
      <vt:variant>
        <vt:lpwstr/>
      </vt:variant>
      <vt:variant>
        <vt:lpwstr>_Toc141713883</vt:lpwstr>
      </vt:variant>
      <vt:variant>
        <vt:i4>2031673</vt:i4>
      </vt:variant>
      <vt:variant>
        <vt:i4>170</vt:i4>
      </vt:variant>
      <vt:variant>
        <vt:i4>0</vt:i4>
      </vt:variant>
      <vt:variant>
        <vt:i4>5</vt:i4>
      </vt:variant>
      <vt:variant>
        <vt:lpwstr/>
      </vt:variant>
      <vt:variant>
        <vt:lpwstr>_Toc141713882</vt:lpwstr>
      </vt:variant>
      <vt:variant>
        <vt:i4>2031673</vt:i4>
      </vt:variant>
      <vt:variant>
        <vt:i4>164</vt:i4>
      </vt:variant>
      <vt:variant>
        <vt:i4>0</vt:i4>
      </vt:variant>
      <vt:variant>
        <vt:i4>5</vt:i4>
      </vt:variant>
      <vt:variant>
        <vt:lpwstr/>
      </vt:variant>
      <vt:variant>
        <vt:lpwstr>_Toc141713881</vt:lpwstr>
      </vt:variant>
      <vt:variant>
        <vt:i4>2031673</vt:i4>
      </vt:variant>
      <vt:variant>
        <vt:i4>158</vt:i4>
      </vt:variant>
      <vt:variant>
        <vt:i4>0</vt:i4>
      </vt:variant>
      <vt:variant>
        <vt:i4>5</vt:i4>
      </vt:variant>
      <vt:variant>
        <vt:lpwstr/>
      </vt:variant>
      <vt:variant>
        <vt:lpwstr>_Toc141713880</vt:lpwstr>
      </vt:variant>
      <vt:variant>
        <vt:i4>1048633</vt:i4>
      </vt:variant>
      <vt:variant>
        <vt:i4>152</vt:i4>
      </vt:variant>
      <vt:variant>
        <vt:i4>0</vt:i4>
      </vt:variant>
      <vt:variant>
        <vt:i4>5</vt:i4>
      </vt:variant>
      <vt:variant>
        <vt:lpwstr/>
      </vt:variant>
      <vt:variant>
        <vt:lpwstr>_Toc141713879</vt:lpwstr>
      </vt:variant>
      <vt:variant>
        <vt:i4>1048633</vt:i4>
      </vt:variant>
      <vt:variant>
        <vt:i4>146</vt:i4>
      </vt:variant>
      <vt:variant>
        <vt:i4>0</vt:i4>
      </vt:variant>
      <vt:variant>
        <vt:i4>5</vt:i4>
      </vt:variant>
      <vt:variant>
        <vt:lpwstr/>
      </vt:variant>
      <vt:variant>
        <vt:lpwstr>_Toc141713878</vt:lpwstr>
      </vt:variant>
      <vt:variant>
        <vt:i4>1048633</vt:i4>
      </vt:variant>
      <vt:variant>
        <vt:i4>140</vt:i4>
      </vt:variant>
      <vt:variant>
        <vt:i4>0</vt:i4>
      </vt:variant>
      <vt:variant>
        <vt:i4>5</vt:i4>
      </vt:variant>
      <vt:variant>
        <vt:lpwstr/>
      </vt:variant>
      <vt:variant>
        <vt:lpwstr>_Toc141713877</vt:lpwstr>
      </vt:variant>
      <vt:variant>
        <vt:i4>1048633</vt:i4>
      </vt:variant>
      <vt:variant>
        <vt:i4>134</vt:i4>
      </vt:variant>
      <vt:variant>
        <vt:i4>0</vt:i4>
      </vt:variant>
      <vt:variant>
        <vt:i4>5</vt:i4>
      </vt:variant>
      <vt:variant>
        <vt:lpwstr/>
      </vt:variant>
      <vt:variant>
        <vt:lpwstr>_Toc141713876</vt:lpwstr>
      </vt:variant>
      <vt:variant>
        <vt:i4>1048633</vt:i4>
      </vt:variant>
      <vt:variant>
        <vt:i4>128</vt:i4>
      </vt:variant>
      <vt:variant>
        <vt:i4>0</vt:i4>
      </vt:variant>
      <vt:variant>
        <vt:i4>5</vt:i4>
      </vt:variant>
      <vt:variant>
        <vt:lpwstr/>
      </vt:variant>
      <vt:variant>
        <vt:lpwstr>_Toc141713875</vt:lpwstr>
      </vt:variant>
      <vt:variant>
        <vt:i4>1048633</vt:i4>
      </vt:variant>
      <vt:variant>
        <vt:i4>122</vt:i4>
      </vt:variant>
      <vt:variant>
        <vt:i4>0</vt:i4>
      </vt:variant>
      <vt:variant>
        <vt:i4>5</vt:i4>
      </vt:variant>
      <vt:variant>
        <vt:lpwstr/>
      </vt:variant>
      <vt:variant>
        <vt:lpwstr>_Toc141713874</vt:lpwstr>
      </vt:variant>
      <vt:variant>
        <vt:i4>1048633</vt:i4>
      </vt:variant>
      <vt:variant>
        <vt:i4>116</vt:i4>
      </vt:variant>
      <vt:variant>
        <vt:i4>0</vt:i4>
      </vt:variant>
      <vt:variant>
        <vt:i4>5</vt:i4>
      </vt:variant>
      <vt:variant>
        <vt:lpwstr/>
      </vt:variant>
      <vt:variant>
        <vt:lpwstr>_Toc141713873</vt:lpwstr>
      </vt:variant>
      <vt:variant>
        <vt:i4>1048633</vt:i4>
      </vt:variant>
      <vt:variant>
        <vt:i4>110</vt:i4>
      </vt:variant>
      <vt:variant>
        <vt:i4>0</vt:i4>
      </vt:variant>
      <vt:variant>
        <vt:i4>5</vt:i4>
      </vt:variant>
      <vt:variant>
        <vt:lpwstr/>
      </vt:variant>
      <vt:variant>
        <vt:lpwstr>_Toc141713872</vt:lpwstr>
      </vt:variant>
      <vt:variant>
        <vt:i4>1048633</vt:i4>
      </vt:variant>
      <vt:variant>
        <vt:i4>104</vt:i4>
      </vt:variant>
      <vt:variant>
        <vt:i4>0</vt:i4>
      </vt:variant>
      <vt:variant>
        <vt:i4>5</vt:i4>
      </vt:variant>
      <vt:variant>
        <vt:lpwstr/>
      </vt:variant>
      <vt:variant>
        <vt:lpwstr>_Toc141713871</vt:lpwstr>
      </vt:variant>
      <vt:variant>
        <vt:i4>1048633</vt:i4>
      </vt:variant>
      <vt:variant>
        <vt:i4>98</vt:i4>
      </vt:variant>
      <vt:variant>
        <vt:i4>0</vt:i4>
      </vt:variant>
      <vt:variant>
        <vt:i4>5</vt:i4>
      </vt:variant>
      <vt:variant>
        <vt:lpwstr/>
      </vt:variant>
      <vt:variant>
        <vt:lpwstr>_Toc141713870</vt:lpwstr>
      </vt:variant>
      <vt:variant>
        <vt:i4>1114169</vt:i4>
      </vt:variant>
      <vt:variant>
        <vt:i4>92</vt:i4>
      </vt:variant>
      <vt:variant>
        <vt:i4>0</vt:i4>
      </vt:variant>
      <vt:variant>
        <vt:i4>5</vt:i4>
      </vt:variant>
      <vt:variant>
        <vt:lpwstr/>
      </vt:variant>
      <vt:variant>
        <vt:lpwstr>_Toc141713869</vt:lpwstr>
      </vt:variant>
      <vt:variant>
        <vt:i4>1114169</vt:i4>
      </vt:variant>
      <vt:variant>
        <vt:i4>86</vt:i4>
      </vt:variant>
      <vt:variant>
        <vt:i4>0</vt:i4>
      </vt:variant>
      <vt:variant>
        <vt:i4>5</vt:i4>
      </vt:variant>
      <vt:variant>
        <vt:lpwstr/>
      </vt:variant>
      <vt:variant>
        <vt:lpwstr>_Toc141713868</vt:lpwstr>
      </vt:variant>
      <vt:variant>
        <vt:i4>1114169</vt:i4>
      </vt:variant>
      <vt:variant>
        <vt:i4>80</vt:i4>
      </vt:variant>
      <vt:variant>
        <vt:i4>0</vt:i4>
      </vt:variant>
      <vt:variant>
        <vt:i4>5</vt:i4>
      </vt:variant>
      <vt:variant>
        <vt:lpwstr/>
      </vt:variant>
      <vt:variant>
        <vt:lpwstr>_Toc141713867</vt:lpwstr>
      </vt:variant>
      <vt:variant>
        <vt:i4>1114169</vt:i4>
      </vt:variant>
      <vt:variant>
        <vt:i4>74</vt:i4>
      </vt:variant>
      <vt:variant>
        <vt:i4>0</vt:i4>
      </vt:variant>
      <vt:variant>
        <vt:i4>5</vt:i4>
      </vt:variant>
      <vt:variant>
        <vt:lpwstr/>
      </vt:variant>
      <vt:variant>
        <vt:lpwstr>_Toc141713866</vt:lpwstr>
      </vt:variant>
      <vt:variant>
        <vt:i4>1114169</vt:i4>
      </vt:variant>
      <vt:variant>
        <vt:i4>68</vt:i4>
      </vt:variant>
      <vt:variant>
        <vt:i4>0</vt:i4>
      </vt:variant>
      <vt:variant>
        <vt:i4>5</vt:i4>
      </vt:variant>
      <vt:variant>
        <vt:lpwstr/>
      </vt:variant>
      <vt:variant>
        <vt:lpwstr>_Toc141713865</vt:lpwstr>
      </vt:variant>
      <vt:variant>
        <vt:i4>1114169</vt:i4>
      </vt:variant>
      <vt:variant>
        <vt:i4>62</vt:i4>
      </vt:variant>
      <vt:variant>
        <vt:i4>0</vt:i4>
      </vt:variant>
      <vt:variant>
        <vt:i4>5</vt:i4>
      </vt:variant>
      <vt:variant>
        <vt:lpwstr/>
      </vt:variant>
      <vt:variant>
        <vt:lpwstr>_Toc141713864</vt:lpwstr>
      </vt:variant>
      <vt:variant>
        <vt:i4>1114169</vt:i4>
      </vt:variant>
      <vt:variant>
        <vt:i4>56</vt:i4>
      </vt:variant>
      <vt:variant>
        <vt:i4>0</vt:i4>
      </vt:variant>
      <vt:variant>
        <vt:i4>5</vt:i4>
      </vt:variant>
      <vt:variant>
        <vt:lpwstr/>
      </vt:variant>
      <vt:variant>
        <vt:lpwstr>_Toc141713863</vt:lpwstr>
      </vt:variant>
      <vt:variant>
        <vt:i4>1114169</vt:i4>
      </vt:variant>
      <vt:variant>
        <vt:i4>50</vt:i4>
      </vt:variant>
      <vt:variant>
        <vt:i4>0</vt:i4>
      </vt:variant>
      <vt:variant>
        <vt:i4>5</vt:i4>
      </vt:variant>
      <vt:variant>
        <vt:lpwstr/>
      </vt:variant>
      <vt:variant>
        <vt:lpwstr>_Toc141713862</vt:lpwstr>
      </vt:variant>
      <vt:variant>
        <vt:i4>1114169</vt:i4>
      </vt:variant>
      <vt:variant>
        <vt:i4>44</vt:i4>
      </vt:variant>
      <vt:variant>
        <vt:i4>0</vt:i4>
      </vt:variant>
      <vt:variant>
        <vt:i4>5</vt:i4>
      </vt:variant>
      <vt:variant>
        <vt:lpwstr/>
      </vt:variant>
      <vt:variant>
        <vt:lpwstr>_Toc141713861</vt:lpwstr>
      </vt:variant>
      <vt:variant>
        <vt:i4>1114169</vt:i4>
      </vt:variant>
      <vt:variant>
        <vt:i4>38</vt:i4>
      </vt:variant>
      <vt:variant>
        <vt:i4>0</vt:i4>
      </vt:variant>
      <vt:variant>
        <vt:i4>5</vt:i4>
      </vt:variant>
      <vt:variant>
        <vt:lpwstr/>
      </vt:variant>
      <vt:variant>
        <vt:lpwstr>_Toc141713860</vt:lpwstr>
      </vt:variant>
      <vt:variant>
        <vt:i4>1179705</vt:i4>
      </vt:variant>
      <vt:variant>
        <vt:i4>32</vt:i4>
      </vt:variant>
      <vt:variant>
        <vt:i4>0</vt:i4>
      </vt:variant>
      <vt:variant>
        <vt:i4>5</vt:i4>
      </vt:variant>
      <vt:variant>
        <vt:lpwstr/>
      </vt:variant>
      <vt:variant>
        <vt:lpwstr>_Toc141713859</vt:lpwstr>
      </vt:variant>
      <vt:variant>
        <vt:i4>1179705</vt:i4>
      </vt:variant>
      <vt:variant>
        <vt:i4>26</vt:i4>
      </vt:variant>
      <vt:variant>
        <vt:i4>0</vt:i4>
      </vt:variant>
      <vt:variant>
        <vt:i4>5</vt:i4>
      </vt:variant>
      <vt:variant>
        <vt:lpwstr/>
      </vt:variant>
      <vt:variant>
        <vt:lpwstr>_Toc141713858</vt:lpwstr>
      </vt:variant>
      <vt:variant>
        <vt:i4>1179705</vt:i4>
      </vt:variant>
      <vt:variant>
        <vt:i4>20</vt:i4>
      </vt:variant>
      <vt:variant>
        <vt:i4>0</vt:i4>
      </vt:variant>
      <vt:variant>
        <vt:i4>5</vt:i4>
      </vt:variant>
      <vt:variant>
        <vt:lpwstr/>
      </vt:variant>
      <vt:variant>
        <vt:lpwstr>_Toc141713857</vt:lpwstr>
      </vt:variant>
      <vt:variant>
        <vt:i4>1179705</vt:i4>
      </vt:variant>
      <vt:variant>
        <vt:i4>14</vt:i4>
      </vt:variant>
      <vt:variant>
        <vt:i4>0</vt:i4>
      </vt:variant>
      <vt:variant>
        <vt:i4>5</vt:i4>
      </vt:variant>
      <vt:variant>
        <vt:lpwstr/>
      </vt:variant>
      <vt:variant>
        <vt:lpwstr>_Toc141713856</vt:lpwstr>
      </vt:variant>
      <vt:variant>
        <vt:i4>1179705</vt:i4>
      </vt:variant>
      <vt:variant>
        <vt:i4>8</vt:i4>
      </vt:variant>
      <vt:variant>
        <vt:i4>0</vt:i4>
      </vt:variant>
      <vt:variant>
        <vt:i4>5</vt:i4>
      </vt:variant>
      <vt:variant>
        <vt:lpwstr/>
      </vt:variant>
      <vt:variant>
        <vt:lpwstr>_Toc141713855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document</dc:title>
  <dc:subject/>
  <dc:creator>Quality Excellence</dc:creator>
  <cp:keywords/>
  <cp:lastModifiedBy>Saptarshi Gaykar</cp:lastModifiedBy>
  <cp:revision>7</cp:revision>
  <cp:lastPrinted>2008-06-04T06:23:00Z</cp:lastPrinted>
  <dcterms:created xsi:type="dcterms:W3CDTF">2023-07-31T11:07:00Z</dcterms:created>
  <dcterms:modified xsi:type="dcterms:W3CDTF">2026-05-25T08:46:00Z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blank 000</vt:lpwstr>
  </property>
  <property fmtid="{D5CDD505-2E9C-101B-9397-08002B2CF9AE}" pid="3" name="MSIP_Label_879e395e-e3b5-421f-8616-70a10f9451af_Enabled">
    <vt:lpwstr>true</vt:lpwstr>
  </property>
  <property fmtid="{D5CDD505-2E9C-101B-9397-08002B2CF9AE}" pid="4" name="MSIP_Label_879e395e-e3b5-421f-8616-70a10f9451af_SetDate">
    <vt:lpwstr>2020-09-30T07:43:10Z</vt:lpwstr>
  </property>
  <property fmtid="{D5CDD505-2E9C-101B-9397-08002B2CF9AE}" pid="5" name="MSIP_Label_879e395e-e3b5-421f-8616-70a10f9451af_Method">
    <vt:lpwstr>Standard</vt:lpwstr>
  </property>
  <property fmtid="{D5CDD505-2E9C-101B-9397-08002B2CF9AE}" pid="6" name="MSIP_Label_879e395e-e3b5-421f-8616-70a10f9451af_Name">
    <vt:lpwstr>879e395e-e3b5-421f-8616-70a10f9451af</vt:lpwstr>
  </property>
  <property fmtid="{D5CDD505-2E9C-101B-9397-08002B2CF9AE}" pid="7" name="MSIP_Label_879e395e-e3b5-421f-8616-70a10f9451af_SiteId">
    <vt:lpwstr>0beb0c35-9cbb-4feb-99e5-589e415c7944</vt:lpwstr>
  </property>
  <property fmtid="{D5CDD505-2E9C-101B-9397-08002B2CF9AE}" pid="8" name="MSIP_Label_879e395e-e3b5-421f-8616-70a10f9451af_ActionId">
    <vt:lpwstr>3f8817e0-b3d5-44de-bdff-44a392324b02</vt:lpwstr>
  </property>
  <property fmtid="{D5CDD505-2E9C-101B-9397-08002B2CF9AE}" pid="9" name="MSIP_Label_879e395e-e3b5-421f-8616-70a10f9451af_ContentBits">
    <vt:lpwstr>0</vt:lpwstr>
  </property>
  <property fmtid="{D5CDD505-2E9C-101B-9397-08002B2CF9AE}" pid="10" name="ContentTypeId">
    <vt:lpwstr>0x0101003C8CD33E07E3F045BEDD0569699CEEB0</vt:lpwstr>
  </property>
  <property fmtid="{D5CDD505-2E9C-101B-9397-08002B2CF9AE}" pid="11" name="MediaServiceImageTags">
    <vt:lpwstr/>
  </property>
  <property fmtid="{D5CDD505-2E9C-101B-9397-08002B2CF9AE}" pid="12" name="Order">
    <vt:r8>9600</vt:r8>
  </property>
  <property fmtid="{D5CDD505-2E9C-101B-9397-08002B2CF9AE}" pid="13" name="ReadyforPRD?">
    <vt:lpwstr>Yes</vt:lpwstr>
  </property>
  <property fmtid="{D5CDD505-2E9C-101B-9397-08002B2CF9AE}" pid="14" name="xd_Signature">
    <vt:bool>false</vt:bool>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